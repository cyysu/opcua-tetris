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0D73" w:rsidRDefault="00773F16" w:rsidP="008F0D73">
      <w:pPr>
        <w:rPr>
          <w:bCs/>
          <w:lang w:val="en-US"/>
        </w:rPr>
      </w:pPr>
      <w:bookmarkStart w:id="0" w:name="_top"/>
      <w:bookmarkEnd w:id="0"/>
      <w:r>
        <w:rPr>
          <w:noProof/>
        </w:rPr>
        <w:drawing>
          <wp:anchor distT="0" distB="0" distL="114300" distR="114300" simplePos="0" relativeHeight="251659264" behindDoc="0" locked="0" layoutInCell="1" allowOverlap="1" wp14:anchorId="29E70753" wp14:editId="1F10B633">
            <wp:simplePos x="0" y="0"/>
            <wp:positionH relativeFrom="column">
              <wp:posOffset>176619</wp:posOffset>
            </wp:positionH>
            <wp:positionV relativeFrom="paragraph">
              <wp:posOffset>-176914</wp:posOffset>
            </wp:positionV>
            <wp:extent cx="3465830" cy="1070610"/>
            <wp:effectExtent l="0" t="0" r="127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830" cy="107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Default="008F0D73" w:rsidP="008F0D73">
      <w:pPr>
        <w:rPr>
          <w:bCs/>
          <w:lang w:val="en-US"/>
        </w:rPr>
      </w:pPr>
    </w:p>
    <w:p w:rsidR="008F0D73" w:rsidRPr="008F0D73" w:rsidRDefault="008F0D73" w:rsidP="008F0D73">
      <w:pPr>
        <w:rPr>
          <w:bCs/>
          <w:lang w:val="en-US"/>
        </w:rPr>
      </w:pPr>
    </w:p>
    <w:p w:rsidR="00E71ED1" w:rsidRPr="00A21527" w:rsidRDefault="00E71ED1">
      <w:pPr>
        <w:jc w:val="center"/>
        <w:rPr>
          <w:rStyle w:val="IntenseEmphasis"/>
          <w:i w:val="0"/>
          <w:sz w:val="44"/>
          <w:lang w:val="en-US"/>
        </w:rPr>
      </w:pPr>
      <w:r w:rsidRPr="00A21527">
        <w:rPr>
          <w:rStyle w:val="IntenseEmphasis"/>
          <w:i w:val="0"/>
          <w:sz w:val="56"/>
          <w:lang w:val="en-US"/>
        </w:rPr>
        <w:t>OPC UA</w:t>
      </w:r>
      <w:r w:rsidR="00A21527" w:rsidRPr="00A21527">
        <w:rPr>
          <w:rStyle w:val="IntenseEmphasis"/>
          <w:i w:val="0"/>
          <w:sz w:val="56"/>
          <w:lang w:val="en-US"/>
        </w:rPr>
        <w:br/>
        <w:t>Client and Server</w:t>
      </w:r>
      <w:r w:rsidR="00A21527" w:rsidRPr="00A21527">
        <w:rPr>
          <w:rStyle w:val="IntenseEmphasis"/>
          <w:i w:val="0"/>
          <w:sz w:val="56"/>
          <w:lang w:val="en-US"/>
        </w:rPr>
        <w:br/>
        <w:t xml:space="preserve">Development </w:t>
      </w:r>
      <w:r w:rsidRPr="00A21527">
        <w:rPr>
          <w:rStyle w:val="IntenseEmphasis"/>
          <w:i w:val="0"/>
          <w:sz w:val="56"/>
          <w:lang w:val="en-US"/>
        </w:rPr>
        <w:t>Tutorial</w:t>
      </w:r>
      <w:r w:rsidR="007A39DD" w:rsidRPr="00E71ED1">
        <w:rPr>
          <w:rStyle w:val="IntenseEmphasis"/>
          <w:i w:val="0"/>
          <w:sz w:val="36"/>
          <w:lang w:val="en-US"/>
        </w:rPr>
        <w:br/>
      </w:r>
      <w:r w:rsidR="00A21527">
        <w:rPr>
          <w:rStyle w:val="IntenseEmphasis"/>
          <w:i w:val="0"/>
          <w:sz w:val="36"/>
          <w:lang w:val="en-US"/>
        </w:rPr>
        <w:br/>
      </w:r>
      <w:r w:rsidR="007A39DD" w:rsidRPr="00A21527">
        <w:rPr>
          <w:rStyle w:val="IntenseEmphasis"/>
          <w:i w:val="0"/>
          <w:sz w:val="44"/>
          <w:lang w:val="en-US"/>
        </w:rPr>
        <w:t xml:space="preserve">Tetris Server and Client </w:t>
      </w:r>
    </w:p>
    <w:p w:rsidR="00773F16" w:rsidRPr="00A21527" w:rsidRDefault="007A39DD">
      <w:pPr>
        <w:jc w:val="center"/>
        <w:rPr>
          <w:rStyle w:val="IntenseEmphasis"/>
          <w:i w:val="0"/>
          <w:sz w:val="44"/>
          <w:lang w:val="en-US"/>
        </w:rPr>
      </w:pPr>
      <w:proofErr w:type="gramStart"/>
      <w:r w:rsidRPr="00A21527">
        <w:rPr>
          <w:rStyle w:val="IntenseEmphasis"/>
          <w:i w:val="0"/>
          <w:sz w:val="44"/>
          <w:lang w:val="en-US"/>
        </w:rPr>
        <w:t>with</w:t>
      </w:r>
      <w:proofErr w:type="gramEnd"/>
      <w:r w:rsidRPr="00A21527">
        <w:rPr>
          <w:rStyle w:val="IntenseEmphasis"/>
          <w:i w:val="0"/>
          <w:sz w:val="44"/>
          <w:lang w:val="en-US"/>
        </w:rPr>
        <w:t xml:space="preserve"> the OPC Foundation </w:t>
      </w:r>
      <w:r w:rsidR="00A21527" w:rsidRPr="00A21527">
        <w:rPr>
          <w:rStyle w:val="IntenseEmphasis"/>
          <w:i w:val="0"/>
          <w:sz w:val="44"/>
          <w:lang w:val="en-US"/>
        </w:rPr>
        <w:t>C#</w:t>
      </w:r>
      <w:r w:rsidRPr="00A21527">
        <w:rPr>
          <w:rStyle w:val="IntenseEmphasis"/>
          <w:i w:val="0"/>
          <w:sz w:val="44"/>
          <w:lang w:val="en-US"/>
        </w:rPr>
        <w:t>.NET SDK</w:t>
      </w:r>
    </w:p>
    <w:p w:rsidR="00773F16" w:rsidRDefault="0035030D">
      <w:pPr>
        <w:jc w:val="center"/>
        <w:rPr>
          <w:rStyle w:val="IntenseEmphasis"/>
          <w:i w:val="0"/>
          <w:sz w:val="36"/>
          <w:lang w:val="en-US"/>
        </w:rPr>
      </w:pPr>
      <w:r>
        <w:rPr>
          <w:rStyle w:val="IntenseEmphasis"/>
          <w:i w:val="0"/>
          <w:sz w:val="36"/>
          <w:lang w:val="en-US"/>
        </w:rPr>
        <w:br/>
      </w:r>
      <w:r w:rsidR="00773F16">
        <w:rPr>
          <w:noProof/>
        </w:rPr>
        <w:drawing>
          <wp:inline distT="0" distB="0" distL="0" distR="0" wp14:anchorId="1A104B80" wp14:editId="7E2D288A">
            <wp:extent cx="1860698" cy="74800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243" cy="749833"/>
                    </a:xfrm>
                    <a:prstGeom prst="rect">
                      <a:avLst/>
                    </a:prstGeom>
                    <a:noFill/>
                    <a:ln>
                      <a:noFill/>
                    </a:ln>
                  </pic:spPr>
                </pic:pic>
              </a:graphicData>
            </a:graphic>
          </wp:inline>
        </w:drawing>
      </w:r>
    </w:p>
    <w:p w:rsidR="00773F16" w:rsidRDefault="00773F16">
      <w:pPr>
        <w:jc w:val="center"/>
        <w:rPr>
          <w:rStyle w:val="IntenseEmphasis"/>
          <w:i w:val="0"/>
          <w:sz w:val="36"/>
          <w:lang w:val="en-US"/>
        </w:rPr>
      </w:pPr>
    </w:p>
    <w:p w:rsidR="00773F16" w:rsidRDefault="00773F16">
      <w:pPr>
        <w:jc w:val="center"/>
        <w:rPr>
          <w:rStyle w:val="IntenseEmphasis"/>
          <w:i w:val="0"/>
          <w:sz w:val="36"/>
          <w:lang w:val="en-US"/>
        </w:rPr>
      </w:pPr>
    </w:p>
    <w:p w:rsidR="007C6B9A" w:rsidRPr="00E71ED1" w:rsidRDefault="0035030D">
      <w:pPr>
        <w:jc w:val="center"/>
        <w:rPr>
          <w:rStyle w:val="IntenseEmphasis"/>
          <w:i w:val="0"/>
          <w:sz w:val="36"/>
          <w:lang w:val="en-US"/>
        </w:rPr>
      </w:pPr>
      <w:proofErr w:type="spellStart"/>
      <w:r>
        <w:rPr>
          <w:rStyle w:val="IntenseEmphasis"/>
          <w:i w:val="0"/>
          <w:sz w:val="36"/>
          <w:lang w:val="en-US"/>
        </w:rPr>
        <w:t>Artesis</w:t>
      </w:r>
      <w:proofErr w:type="spellEnd"/>
      <w:r>
        <w:rPr>
          <w:rStyle w:val="IntenseEmphasis"/>
          <w:i w:val="0"/>
          <w:sz w:val="36"/>
          <w:lang w:val="en-US"/>
        </w:rPr>
        <w:t xml:space="preserve"> | </w:t>
      </w:r>
      <w:proofErr w:type="spellStart"/>
      <w:r>
        <w:rPr>
          <w:rStyle w:val="IntenseEmphasis"/>
          <w:i w:val="0"/>
          <w:sz w:val="36"/>
          <w:lang w:val="en-US"/>
        </w:rPr>
        <w:t>WebCom</w:t>
      </w:r>
      <w:proofErr w:type="spellEnd"/>
    </w:p>
    <w:p w:rsidR="008F0D73" w:rsidRDefault="008F0D73">
      <w:pPr>
        <w:widowControl/>
        <w:suppressAutoHyphens w:val="0"/>
        <w:rPr>
          <w:lang w:val="en-US"/>
        </w:rPr>
      </w:pPr>
    </w:p>
    <w:p w:rsidR="008F0D73" w:rsidRDefault="008F0D73">
      <w:pPr>
        <w:widowControl/>
        <w:suppressAutoHyphens w:val="0"/>
        <w:rPr>
          <w:lang w:val="en-US"/>
        </w:rPr>
      </w:pPr>
    </w:p>
    <w:p w:rsidR="008F0D73" w:rsidRDefault="008F0D73">
      <w:pPr>
        <w:widowControl/>
        <w:suppressAutoHyphens w:val="0"/>
        <w:rPr>
          <w:lang w:val="en-US"/>
        </w:rPr>
      </w:pPr>
    </w:p>
    <w:p w:rsidR="008F0D73" w:rsidRDefault="008F0D73">
      <w:pPr>
        <w:widowControl/>
        <w:suppressAutoHyphens w:val="0"/>
        <w:rPr>
          <w:lang w:val="en-US"/>
        </w:rPr>
      </w:pPr>
    </w:p>
    <w:p w:rsidR="00012218" w:rsidRDefault="00012218">
      <w:pPr>
        <w:widowControl/>
        <w:suppressAutoHyphens w:val="0"/>
        <w:rPr>
          <w:lang w:val="en-US"/>
        </w:rPr>
      </w:pPr>
      <w:r>
        <w:rPr>
          <w:lang w:val="en-US"/>
        </w:rPr>
        <w:br w:type="page"/>
      </w:r>
    </w:p>
    <w:sdt>
      <w:sdtPr>
        <w:rPr>
          <w:rFonts w:ascii="Times New Roman" w:eastAsia="Andale Sans UI" w:hAnsi="Times New Roman" w:cs="Times New Roman"/>
          <w:b w:val="0"/>
          <w:bCs w:val="0"/>
          <w:color w:val="auto"/>
          <w:kern w:val="1"/>
          <w:sz w:val="24"/>
          <w:szCs w:val="24"/>
          <w:lang w:val="nl-BE" w:eastAsia="nl-BE"/>
        </w:rPr>
        <w:id w:val="-2050762095"/>
        <w:docPartObj>
          <w:docPartGallery w:val="Table of Contents"/>
          <w:docPartUnique/>
        </w:docPartObj>
      </w:sdtPr>
      <w:sdtEndPr>
        <w:rPr>
          <w:noProof/>
        </w:rPr>
      </w:sdtEndPr>
      <w:sdtContent>
        <w:p w:rsidR="00F272F1" w:rsidRDefault="00F272F1" w:rsidP="00F272F1">
          <w:pPr>
            <w:pStyle w:val="TOCHeading"/>
            <w:numPr>
              <w:ilvl w:val="0"/>
              <w:numId w:val="0"/>
            </w:numPr>
          </w:pPr>
          <w:r>
            <w:t>Table of Contents</w:t>
          </w:r>
        </w:p>
        <w:p w:rsidR="00F272F1" w:rsidRPr="00F272F1" w:rsidRDefault="00F272F1" w:rsidP="00F272F1">
          <w:pPr>
            <w:rPr>
              <w:lang w:val="en-US" w:eastAsia="ja-JP"/>
            </w:rPr>
          </w:pPr>
        </w:p>
        <w:p w:rsidR="00773F16" w:rsidRDefault="00F272F1">
          <w:pPr>
            <w:pStyle w:val="TOC1"/>
            <w:tabs>
              <w:tab w:val="left" w:pos="440"/>
              <w:tab w:val="right" w:leader="dot" w:pos="11045"/>
            </w:tabs>
            <w:rPr>
              <w:rFonts w:asciiTheme="minorHAnsi" w:eastAsiaTheme="minorEastAsia" w:hAnsiTheme="minorHAnsi" w:cstheme="minorBidi"/>
              <w:noProof/>
              <w:kern w:val="0"/>
              <w:sz w:val="22"/>
              <w:szCs w:val="22"/>
            </w:rPr>
          </w:pPr>
          <w:r>
            <w:fldChar w:fldCharType="begin"/>
          </w:r>
          <w:r w:rsidRPr="00012218">
            <w:rPr>
              <w:lang w:val="en-US"/>
            </w:rPr>
            <w:instrText xml:space="preserve"> TOC \o "1-3" \h \z \u </w:instrText>
          </w:r>
          <w:r>
            <w:fldChar w:fldCharType="separate"/>
          </w:r>
          <w:hyperlink w:anchor="_Toc285095918" w:history="1">
            <w:r w:rsidR="00773F16" w:rsidRPr="009F53B2">
              <w:rPr>
                <w:rStyle w:val="Hyperlink"/>
                <w:noProof/>
                <w:lang w:val="en-US"/>
              </w:rPr>
              <w:t>0</w:t>
            </w:r>
            <w:r w:rsidR="00773F16">
              <w:rPr>
                <w:rFonts w:asciiTheme="minorHAnsi" w:eastAsiaTheme="minorEastAsia" w:hAnsiTheme="minorHAnsi" w:cstheme="minorBidi"/>
                <w:noProof/>
                <w:kern w:val="0"/>
                <w:sz w:val="22"/>
                <w:szCs w:val="22"/>
              </w:rPr>
              <w:tab/>
            </w:r>
            <w:r w:rsidR="00773F16" w:rsidRPr="009F53B2">
              <w:rPr>
                <w:rStyle w:val="Hyperlink"/>
                <w:noProof/>
                <w:lang w:val="en-US"/>
              </w:rPr>
              <w:t>Introduction</w:t>
            </w:r>
            <w:r w:rsidR="00773F16">
              <w:rPr>
                <w:noProof/>
                <w:webHidden/>
              </w:rPr>
              <w:tab/>
            </w:r>
            <w:r w:rsidR="00773F16">
              <w:rPr>
                <w:noProof/>
                <w:webHidden/>
              </w:rPr>
              <w:fldChar w:fldCharType="begin"/>
            </w:r>
            <w:r w:rsidR="00773F16">
              <w:rPr>
                <w:noProof/>
                <w:webHidden/>
              </w:rPr>
              <w:instrText xml:space="preserve"> PAGEREF _Toc285095918 \h </w:instrText>
            </w:r>
            <w:r w:rsidR="00773F16">
              <w:rPr>
                <w:noProof/>
                <w:webHidden/>
              </w:rPr>
            </w:r>
            <w:r w:rsidR="00773F16">
              <w:rPr>
                <w:noProof/>
                <w:webHidden/>
              </w:rPr>
              <w:fldChar w:fldCharType="separate"/>
            </w:r>
            <w:r w:rsidR="00C2118F">
              <w:rPr>
                <w:noProof/>
                <w:webHidden/>
              </w:rPr>
              <w:t>3</w:t>
            </w:r>
            <w:r w:rsidR="00773F16">
              <w:rPr>
                <w:noProof/>
                <w:webHidden/>
              </w:rPr>
              <w:fldChar w:fldCharType="end"/>
            </w:r>
          </w:hyperlink>
        </w:p>
        <w:p w:rsidR="00773F16" w:rsidRDefault="0017629A">
          <w:pPr>
            <w:pStyle w:val="TOC1"/>
            <w:tabs>
              <w:tab w:val="left" w:pos="440"/>
              <w:tab w:val="right" w:leader="dot" w:pos="11045"/>
            </w:tabs>
            <w:rPr>
              <w:rFonts w:asciiTheme="minorHAnsi" w:eastAsiaTheme="minorEastAsia" w:hAnsiTheme="minorHAnsi" w:cstheme="minorBidi"/>
              <w:noProof/>
              <w:kern w:val="0"/>
              <w:sz w:val="22"/>
              <w:szCs w:val="22"/>
            </w:rPr>
          </w:pPr>
          <w:hyperlink w:anchor="_Toc285095919" w:history="1">
            <w:r w:rsidR="00773F16" w:rsidRPr="009F53B2">
              <w:rPr>
                <w:rStyle w:val="Hyperlink"/>
                <w:noProof/>
                <w:lang w:val="en-US"/>
              </w:rPr>
              <w:t>1</w:t>
            </w:r>
            <w:r w:rsidR="00773F16">
              <w:rPr>
                <w:rFonts w:asciiTheme="minorHAnsi" w:eastAsiaTheme="minorEastAsia" w:hAnsiTheme="minorHAnsi" w:cstheme="minorBidi"/>
                <w:noProof/>
                <w:kern w:val="0"/>
                <w:sz w:val="22"/>
                <w:szCs w:val="22"/>
              </w:rPr>
              <w:tab/>
            </w:r>
            <w:r w:rsidR="00773F16" w:rsidRPr="009F53B2">
              <w:rPr>
                <w:rStyle w:val="Hyperlink"/>
                <w:noProof/>
                <w:lang w:val="en-US"/>
              </w:rPr>
              <w:t>TetrisSimulation on Server</w:t>
            </w:r>
            <w:r w:rsidR="00773F16">
              <w:rPr>
                <w:noProof/>
                <w:webHidden/>
              </w:rPr>
              <w:tab/>
            </w:r>
            <w:r w:rsidR="00773F16">
              <w:rPr>
                <w:noProof/>
                <w:webHidden/>
              </w:rPr>
              <w:fldChar w:fldCharType="begin"/>
            </w:r>
            <w:r w:rsidR="00773F16">
              <w:rPr>
                <w:noProof/>
                <w:webHidden/>
              </w:rPr>
              <w:instrText xml:space="preserve"> PAGEREF _Toc285095919 \h </w:instrText>
            </w:r>
            <w:r w:rsidR="00773F16">
              <w:rPr>
                <w:noProof/>
                <w:webHidden/>
              </w:rPr>
            </w:r>
            <w:r w:rsidR="00773F16">
              <w:rPr>
                <w:noProof/>
                <w:webHidden/>
              </w:rPr>
              <w:fldChar w:fldCharType="separate"/>
            </w:r>
            <w:r w:rsidR="00C2118F">
              <w:rPr>
                <w:noProof/>
                <w:webHidden/>
              </w:rPr>
              <w:t>6</w:t>
            </w:r>
            <w:r w:rsidR="00773F16">
              <w:rPr>
                <w:noProof/>
                <w:webHidden/>
              </w:rPr>
              <w:fldChar w:fldCharType="end"/>
            </w:r>
          </w:hyperlink>
        </w:p>
        <w:p w:rsidR="00773F16" w:rsidRDefault="0017629A">
          <w:pPr>
            <w:pStyle w:val="TOC1"/>
            <w:tabs>
              <w:tab w:val="left" w:pos="440"/>
              <w:tab w:val="right" w:leader="dot" w:pos="11045"/>
            </w:tabs>
            <w:rPr>
              <w:rFonts w:asciiTheme="minorHAnsi" w:eastAsiaTheme="minorEastAsia" w:hAnsiTheme="minorHAnsi" w:cstheme="minorBidi"/>
              <w:noProof/>
              <w:kern w:val="0"/>
              <w:sz w:val="22"/>
              <w:szCs w:val="22"/>
            </w:rPr>
          </w:pPr>
          <w:hyperlink w:anchor="_Toc285095920" w:history="1">
            <w:r w:rsidR="00773F16" w:rsidRPr="009F53B2">
              <w:rPr>
                <w:rStyle w:val="Hyperlink"/>
                <w:noProof/>
                <w:lang w:val="en-US"/>
              </w:rPr>
              <w:t>2</w:t>
            </w:r>
            <w:r w:rsidR="00773F16">
              <w:rPr>
                <w:rFonts w:asciiTheme="minorHAnsi" w:eastAsiaTheme="minorEastAsia" w:hAnsiTheme="minorHAnsi" w:cstheme="minorBidi"/>
                <w:noProof/>
                <w:kern w:val="0"/>
                <w:sz w:val="22"/>
                <w:szCs w:val="22"/>
              </w:rPr>
              <w:tab/>
            </w:r>
            <w:r w:rsidR="00773F16" w:rsidRPr="009F53B2">
              <w:rPr>
                <w:rStyle w:val="Hyperlink"/>
                <w:noProof/>
                <w:lang w:val="en-US"/>
              </w:rPr>
              <w:t>TetrisGame on Server</w:t>
            </w:r>
            <w:r w:rsidR="00773F16">
              <w:rPr>
                <w:noProof/>
                <w:webHidden/>
              </w:rPr>
              <w:tab/>
            </w:r>
            <w:r w:rsidR="00773F16">
              <w:rPr>
                <w:noProof/>
                <w:webHidden/>
              </w:rPr>
              <w:fldChar w:fldCharType="begin"/>
            </w:r>
            <w:r w:rsidR="00773F16">
              <w:rPr>
                <w:noProof/>
                <w:webHidden/>
              </w:rPr>
              <w:instrText xml:space="preserve"> PAGEREF _Toc285095920 \h </w:instrText>
            </w:r>
            <w:r w:rsidR="00773F16">
              <w:rPr>
                <w:noProof/>
                <w:webHidden/>
              </w:rPr>
            </w:r>
            <w:r w:rsidR="00773F16">
              <w:rPr>
                <w:noProof/>
                <w:webHidden/>
              </w:rPr>
              <w:fldChar w:fldCharType="separate"/>
            </w:r>
            <w:r w:rsidR="00C2118F">
              <w:rPr>
                <w:noProof/>
                <w:webHidden/>
              </w:rPr>
              <w:t>12</w:t>
            </w:r>
            <w:r w:rsidR="00773F16">
              <w:rPr>
                <w:noProof/>
                <w:webHidden/>
              </w:rPr>
              <w:fldChar w:fldCharType="end"/>
            </w:r>
          </w:hyperlink>
        </w:p>
        <w:p w:rsidR="00773F16" w:rsidRDefault="0017629A">
          <w:pPr>
            <w:pStyle w:val="TOC1"/>
            <w:tabs>
              <w:tab w:val="left" w:pos="440"/>
              <w:tab w:val="right" w:leader="dot" w:pos="11045"/>
            </w:tabs>
            <w:rPr>
              <w:rFonts w:asciiTheme="minorHAnsi" w:eastAsiaTheme="minorEastAsia" w:hAnsiTheme="minorHAnsi" w:cstheme="minorBidi"/>
              <w:noProof/>
              <w:kern w:val="0"/>
              <w:sz w:val="22"/>
              <w:szCs w:val="22"/>
            </w:rPr>
          </w:pPr>
          <w:hyperlink w:anchor="_Toc285095921" w:history="1">
            <w:r w:rsidR="00773F16" w:rsidRPr="009F53B2">
              <w:rPr>
                <w:rStyle w:val="Hyperlink"/>
                <w:noProof/>
                <w:lang w:val="en-US"/>
              </w:rPr>
              <w:t>3</w:t>
            </w:r>
            <w:r w:rsidR="00773F16">
              <w:rPr>
                <w:rFonts w:asciiTheme="minorHAnsi" w:eastAsiaTheme="minorEastAsia" w:hAnsiTheme="minorHAnsi" w:cstheme="minorBidi"/>
                <w:noProof/>
                <w:kern w:val="0"/>
                <w:sz w:val="22"/>
                <w:szCs w:val="22"/>
              </w:rPr>
              <w:tab/>
            </w:r>
            <w:r w:rsidR="00773F16" w:rsidRPr="009F53B2">
              <w:rPr>
                <w:rStyle w:val="Hyperlink"/>
                <w:noProof/>
                <w:lang w:val="en-US"/>
              </w:rPr>
              <w:t>TetrisViewer on Client</w:t>
            </w:r>
            <w:r w:rsidR="00773F16">
              <w:rPr>
                <w:noProof/>
                <w:webHidden/>
              </w:rPr>
              <w:tab/>
            </w:r>
            <w:r w:rsidR="00773F16">
              <w:rPr>
                <w:noProof/>
                <w:webHidden/>
              </w:rPr>
              <w:fldChar w:fldCharType="begin"/>
            </w:r>
            <w:r w:rsidR="00773F16">
              <w:rPr>
                <w:noProof/>
                <w:webHidden/>
              </w:rPr>
              <w:instrText xml:space="preserve"> PAGEREF _Toc285095921 \h </w:instrText>
            </w:r>
            <w:r w:rsidR="00773F16">
              <w:rPr>
                <w:noProof/>
                <w:webHidden/>
              </w:rPr>
            </w:r>
            <w:r w:rsidR="00773F16">
              <w:rPr>
                <w:noProof/>
                <w:webHidden/>
              </w:rPr>
              <w:fldChar w:fldCharType="separate"/>
            </w:r>
            <w:r w:rsidR="00C2118F">
              <w:rPr>
                <w:noProof/>
                <w:webHidden/>
              </w:rPr>
              <w:t>15</w:t>
            </w:r>
            <w:r w:rsidR="00773F16">
              <w:rPr>
                <w:noProof/>
                <w:webHidden/>
              </w:rPr>
              <w:fldChar w:fldCharType="end"/>
            </w:r>
          </w:hyperlink>
        </w:p>
        <w:p w:rsidR="00773F16" w:rsidRDefault="0017629A">
          <w:pPr>
            <w:pStyle w:val="TOC1"/>
            <w:tabs>
              <w:tab w:val="left" w:pos="440"/>
              <w:tab w:val="right" w:leader="dot" w:pos="11045"/>
            </w:tabs>
            <w:rPr>
              <w:rFonts w:asciiTheme="minorHAnsi" w:eastAsiaTheme="minorEastAsia" w:hAnsiTheme="minorHAnsi" w:cstheme="minorBidi"/>
              <w:noProof/>
              <w:kern w:val="0"/>
              <w:sz w:val="22"/>
              <w:szCs w:val="22"/>
            </w:rPr>
          </w:pPr>
          <w:hyperlink w:anchor="_Toc285095922" w:history="1">
            <w:r w:rsidR="00773F16" w:rsidRPr="009F53B2">
              <w:rPr>
                <w:rStyle w:val="Hyperlink"/>
                <w:noProof/>
                <w:lang w:val="en-US"/>
              </w:rPr>
              <w:t>4</w:t>
            </w:r>
            <w:r w:rsidR="00773F16">
              <w:rPr>
                <w:rFonts w:asciiTheme="minorHAnsi" w:eastAsiaTheme="minorEastAsia" w:hAnsiTheme="minorHAnsi" w:cstheme="minorBidi"/>
                <w:noProof/>
                <w:kern w:val="0"/>
                <w:sz w:val="22"/>
                <w:szCs w:val="22"/>
              </w:rPr>
              <w:tab/>
            </w:r>
            <w:r w:rsidR="00773F16" w:rsidRPr="009F53B2">
              <w:rPr>
                <w:rStyle w:val="Hyperlink"/>
                <w:noProof/>
                <w:lang w:val="en-US"/>
              </w:rPr>
              <w:t>Methods</w:t>
            </w:r>
            <w:r w:rsidR="00773F16">
              <w:rPr>
                <w:noProof/>
                <w:webHidden/>
              </w:rPr>
              <w:tab/>
            </w:r>
            <w:r w:rsidR="00773F16">
              <w:rPr>
                <w:noProof/>
                <w:webHidden/>
              </w:rPr>
              <w:fldChar w:fldCharType="begin"/>
            </w:r>
            <w:r w:rsidR="00773F16">
              <w:rPr>
                <w:noProof/>
                <w:webHidden/>
              </w:rPr>
              <w:instrText xml:space="preserve"> PAGEREF _Toc285095922 \h </w:instrText>
            </w:r>
            <w:r w:rsidR="00773F16">
              <w:rPr>
                <w:noProof/>
                <w:webHidden/>
              </w:rPr>
            </w:r>
            <w:r w:rsidR="00773F16">
              <w:rPr>
                <w:noProof/>
                <w:webHidden/>
              </w:rPr>
              <w:fldChar w:fldCharType="separate"/>
            </w:r>
            <w:r w:rsidR="00C2118F">
              <w:rPr>
                <w:noProof/>
                <w:webHidden/>
              </w:rPr>
              <w:t>18</w:t>
            </w:r>
            <w:r w:rsidR="00773F16">
              <w:rPr>
                <w:noProof/>
                <w:webHidden/>
              </w:rPr>
              <w:fldChar w:fldCharType="end"/>
            </w:r>
          </w:hyperlink>
        </w:p>
        <w:p w:rsidR="00773F16" w:rsidRDefault="0017629A">
          <w:pPr>
            <w:pStyle w:val="TOC2"/>
            <w:tabs>
              <w:tab w:val="left" w:pos="880"/>
              <w:tab w:val="right" w:leader="dot" w:pos="11045"/>
            </w:tabs>
            <w:rPr>
              <w:rFonts w:asciiTheme="minorHAnsi" w:eastAsiaTheme="minorEastAsia" w:hAnsiTheme="minorHAnsi" w:cstheme="minorBidi"/>
              <w:noProof/>
              <w:kern w:val="0"/>
              <w:sz w:val="22"/>
              <w:szCs w:val="22"/>
            </w:rPr>
          </w:pPr>
          <w:hyperlink w:anchor="_Toc285095923" w:history="1">
            <w:r w:rsidR="00773F16" w:rsidRPr="009F53B2">
              <w:rPr>
                <w:rStyle w:val="Hyperlink"/>
                <w:noProof/>
                <w:lang w:val="en-US"/>
              </w:rPr>
              <w:t>4.1</w:t>
            </w:r>
            <w:r w:rsidR="00773F16">
              <w:rPr>
                <w:rFonts w:asciiTheme="minorHAnsi" w:eastAsiaTheme="minorEastAsia" w:hAnsiTheme="minorHAnsi" w:cstheme="minorBidi"/>
                <w:noProof/>
                <w:kern w:val="0"/>
                <w:sz w:val="22"/>
                <w:szCs w:val="22"/>
              </w:rPr>
              <w:tab/>
            </w:r>
            <w:r w:rsidR="00773F16" w:rsidRPr="009F53B2">
              <w:rPr>
                <w:rStyle w:val="Hyperlink"/>
                <w:noProof/>
                <w:lang w:val="en-US"/>
              </w:rPr>
              <w:t>Method implementation on Server</w:t>
            </w:r>
            <w:r w:rsidR="00773F16">
              <w:rPr>
                <w:noProof/>
                <w:webHidden/>
              </w:rPr>
              <w:tab/>
            </w:r>
            <w:r w:rsidR="00773F16">
              <w:rPr>
                <w:noProof/>
                <w:webHidden/>
              </w:rPr>
              <w:fldChar w:fldCharType="begin"/>
            </w:r>
            <w:r w:rsidR="00773F16">
              <w:rPr>
                <w:noProof/>
                <w:webHidden/>
              </w:rPr>
              <w:instrText xml:space="preserve"> PAGEREF _Toc285095923 \h </w:instrText>
            </w:r>
            <w:r w:rsidR="00773F16">
              <w:rPr>
                <w:noProof/>
                <w:webHidden/>
              </w:rPr>
            </w:r>
            <w:r w:rsidR="00773F16">
              <w:rPr>
                <w:noProof/>
                <w:webHidden/>
              </w:rPr>
              <w:fldChar w:fldCharType="separate"/>
            </w:r>
            <w:r w:rsidR="00C2118F">
              <w:rPr>
                <w:noProof/>
                <w:webHidden/>
              </w:rPr>
              <w:t>18</w:t>
            </w:r>
            <w:r w:rsidR="00773F16">
              <w:rPr>
                <w:noProof/>
                <w:webHidden/>
              </w:rPr>
              <w:fldChar w:fldCharType="end"/>
            </w:r>
          </w:hyperlink>
        </w:p>
        <w:p w:rsidR="00773F16" w:rsidRDefault="0017629A">
          <w:pPr>
            <w:pStyle w:val="TOC2"/>
            <w:tabs>
              <w:tab w:val="left" w:pos="880"/>
              <w:tab w:val="right" w:leader="dot" w:pos="11045"/>
            </w:tabs>
            <w:rPr>
              <w:rFonts w:asciiTheme="minorHAnsi" w:eastAsiaTheme="minorEastAsia" w:hAnsiTheme="minorHAnsi" w:cstheme="minorBidi"/>
              <w:noProof/>
              <w:kern w:val="0"/>
              <w:sz w:val="22"/>
              <w:szCs w:val="22"/>
            </w:rPr>
          </w:pPr>
          <w:hyperlink w:anchor="_Toc285095924" w:history="1">
            <w:r w:rsidR="00773F16" w:rsidRPr="009F53B2">
              <w:rPr>
                <w:rStyle w:val="Hyperlink"/>
                <w:noProof/>
                <w:lang w:val="en-US"/>
              </w:rPr>
              <w:t>4.2</w:t>
            </w:r>
            <w:r w:rsidR="00773F16">
              <w:rPr>
                <w:rFonts w:asciiTheme="minorHAnsi" w:eastAsiaTheme="minorEastAsia" w:hAnsiTheme="minorHAnsi" w:cstheme="minorBidi"/>
                <w:noProof/>
                <w:kern w:val="0"/>
                <w:sz w:val="22"/>
                <w:szCs w:val="22"/>
              </w:rPr>
              <w:tab/>
            </w:r>
            <w:r w:rsidR="00773F16" w:rsidRPr="009F53B2">
              <w:rPr>
                <w:rStyle w:val="Hyperlink"/>
                <w:noProof/>
                <w:lang w:val="en-US"/>
              </w:rPr>
              <w:t>Method Calling from Client</w:t>
            </w:r>
            <w:r w:rsidR="00773F16">
              <w:rPr>
                <w:noProof/>
                <w:webHidden/>
              </w:rPr>
              <w:tab/>
            </w:r>
            <w:r w:rsidR="00773F16">
              <w:rPr>
                <w:noProof/>
                <w:webHidden/>
              </w:rPr>
              <w:fldChar w:fldCharType="begin"/>
            </w:r>
            <w:r w:rsidR="00773F16">
              <w:rPr>
                <w:noProof/>
                <w:webHidden/>
              </w:rPr>
              <w:instrText xml:space="preserve"> PAGEREF _Toc285095924 \h </w:instrText>
            </w:r>
            <w:r w:rsidR="00773F16">
              <w:rPr>
                <w:noProof/>
                <w:webHidden/>
              </w:rPr>
            </w:r>
            <w:r w:rsidR="00773F16">
              <w:rPr>
                <w:noProof/>
                <w:webHidden/>
              </w:rPr>
              <w:fldChar w:fldCharType="separate"/>
            </w:r>
            <w:r w:rsidR="00C2118F">
              <w:rPr>
                <w:noProof/>
                <w:webHidden/>
              </w:rPr>
              <w:t>20</w:t>
            </w:r>
            <w:r w:rsidR="00773F16">
              <w:rPr>
                <w:noProof/>
                <w:webHidden/>
              </w:rPr>
              <w:fldChar w:fldCharType="end"/>
            </w:r>
          </w:hyperlink>
        </w:p>
        <w:p w:rsidR="00773F16" w:rsidRDefault="0017629A">
          <w:pPr>
            <w:pStyle w:val="TOC1"/>
            <w:tabs>
              <w:tab w:val="left" w:pos="440"/>
              <w:tab w:val="right" w:leader="dot" w:pos="11045"/>
            </w:tabs>
            <w:rPr>
              <w:rFonts w:asciiTheme="minorHAnsi" w:eastAsiaTheme="minorEastAsia" w:hAnsiTheme="minorHAnsi" w:cstheme="minorBidi"/>
              <w:noProof/>
              <w:kern w:val="0"/>
              <w:sz w:val="22"/>
              <w:szCs w:val="22"/>
            </w:rPr>
          </w:pPr>
          <w:hyperlink w:anchor="_Toc285095925" w:history="1">
            <w:r w:rsidR="00773F16" w:rsidRPr="009F53B2">
              <w:rPr>
                <w:rStyle w:val="Hyperlink"/>
                <w:noProof/>
                <w:lang w:val="en-US"/>
              </w:rPr>
              <w:t>5</w:t>
            </w:r>
            <w:r w:rsidR="00773F16">
              <w:rPr>
                <w:rFonts w:asciiTheme="minorHAnsi" w:eastAsiaTheme="minorEastAsia" w:hAnsiTheme="minorHAnsi" w:cstheme="minorBidi"/>
                <w:noProof/>
                <w:kern w:val="0"/>
                <w:sz w:val="22"/>
                <w:szCs w:val="22"/>
              </w:rPr>
              <w:tab/>
            </w:r>
            <w:r w:rsidR="00773F16" w:rsidRPr="009F53B2">
              <w:rPr>
                <w:rStyle w:val="Hyperlink"/>
                <w:noProof/>
                <w:lang w:val="en-US"/>
              </w:rPr>
              <w:t>Events</w:t>
            </w:r>
            <w:r w:rsidR="00773F16">
              <w:rPr>
                <w:noProof/>
                <w:webHidden/>
              </w:rPr>
              <w:tab/>
            </w:r>
            <w:r w:rsidR="00773F16">
              <w:rPr>
                <w:noProof/>
                <w:webHidden/>
              </w:rPr>
              <w:fldChar w:fldCharType="begin"/>
            </w:r>
            <w:r w:rsidR="00773F16">
              <w:rPr>
                <w:noProof/>
                <w:webHidden/>
              </w:rPr>
              <w:instrText xml:space="preserve"> PAGEREF _Toc285095925 \h </w:instrText>
            </w:r>
            <w:r w:rsidR="00773F16">
              <w:rPr>
                <w:noProof/>
                <w:webHidden/>
              </w:rPr>
            </w:r>
            <w:r w:rsidR="00773F16">
              <w:rPr>
                <w:noProof/>
                <w:webHidden/>
              </w:rPr>
              <w:fldChar w:fldCharType="separate"/>
            </w:r>
            <w:r w:rsidR="00C2118F">
              <w:rPr>
                <w:noProof/>
                <w:webHidden/>
              </w:rPr>
              <w:t>23</w:t>
            </w:r>
            <w:r w:rsidR="00773F16">
              <w:rPr>
                <w:noProof/>
                <w:webHidden/>
              </w:rPr>
              <w:fldChar w:fldCharType="end"/>
            </w:r>
          </w:hyperlink>
        </w:p>
        <w:p w:rsidR="00773F16" w:rsidRDefault="0017629A">
          <w:pPr>
            <w:pStyle w:val="TOC2"/>
            <w:tabs>
              <w:tab w:val="left" w:pos="880"/>
              <w:tab w:val="right" w:leader="dot" w:pos="11045"/>
            </w:tabs>
            <w:rPr>
              <w:rFonts w:asciiTheme="minorHAnsi" w:eastAsiaTheme="minorEastAsia" w:hAnsiTheme="minorHAnsi" w:cstheme="minorBidi"/>
              <w:noProof/>
              <w:kern w:val="0"/>
              <w:sz w:val="22"/>
              <w:szCs w:val="22"/>
            </w:rPr>
          </w:pPr>
          <w:hyperlink w:anchor="_Toc285095926" w:history="1">
            <w:r w:rsidR="00773F16" w:rsidRPr="009F53B2">
              <w:rPr>
                <w:rStyle w:val="Hyperlink"/>
                <w:noProof/>
                <w:lang w:val="en-US"/>
              </w:rPr>
              <w:t>5.1</w:t>
            </w:r>
            <w:r w:rsidR="00773F16">
              <w:rPr>
                <w:rFonts w:asciiTheme="minorHAnsi" w:eastAsiaTheme="minorEastAsia" w:hAnsiTheme="minorHAnsi" w:cstheme="minorBidi"/>
                <w:noProof/>
                <w:kern w:val="0"/>
                <w:sz w:val="22"/>
                <w:szCs w:val="22"/>
              </w:rPr>
              <w:tab/>
            </w:r>
            <w:r w:rsidR="00773F16" w:rsidRPr="009F53B2">
              <w:rPr>
                <w:rStyle w:val="Hyperlink"/>
                <w:noProof/>
                <w:lang w:val="en-US"/>
              </w:rPr>
              <w:t>Generating Events on Server</w:t>
            </w:r>
            <w:r w:rsidR="00773F16">
              <w:rPr>
                <w:noProof/>
                <w:webHidden/>
              </w:rPr>
              <w:tab/>
            </w:r>
            <w:r w:rsidR="00773F16">
              <w:rPr>
                <w:noProof/>
                <w:webHidden/>
              </w:rPr>
              <w:fldChar w:fldCharType="begin"/>
            </w:r>
            <w:r w:rsidR="00773F16">
              <w:rPr>
                <w:noProof/>
                <w:webHidden/>
              </w:rPr>
              <w:instrText xml:space="preserve"> PAGEREF _Toc285095926 \h </w:instrText>
            </w:r>
            <w:r w:rsidR="00773F16">
              <w:rPr>
                <w:noProof/>
                <w:webHidden/>
              </w:rPr>
            </w:r>
            <w:r w:rsidR="00773F16">
              <w:rPr>
                <w:noProof/>
                <w:webHidden/>
              </w:rPr>
              <w:fldChar w:fldCharType="separate"/>
            </w:r>
            <w:r w:rsidR="00C2118F">
              <w:rPr>
                <w:noProof/>
                <w:webHidden/>
              </w:rPr>
              <w:t>23</w:t>
            </w:r>
            <w:r w:rsidR="00773F16">
              <w:rPr>
                <w:noProof/>
                <w:webHidden/>
              </w:rPr>
              <w:fldChar w:fldCharType="end"/>
            </w:r>
          </w:hyperlink>
        </w:p>
        <w:p w:rsidR="00773F16" w:rsidRDefault="0017629A">
          <w:pPr>
            <w:pStyle w:val="TOC2"/>
            <w:tabs>
              <w:tab w:val="left" w:pos="880"/>
              <w:tab w:val="right" w:leader="dot" w:pos="11045"/>
            </w:tabs>
            <w:rPr>
              <w:rFonts w:asciiTheme="minorHAnsi" w:eastAsiaTheme="minorEastAsia" w:hAnsiTheme="minorHAnsi" w:cstheme="minorBidi"/>
              <w:noProof/>
              <w:kern w:val="0"/>
              <w:sz w:val="22"/>
              <w:szCs w:val="22"/>
            </w:rPr>
          </w:pPr>
          <w:hyperlink w:anchor="_Toc285095927" w:history="1">
            <w:r w:rsidR="00773F16" w:rsidRPr="009F53B2">
              <w:rPr>
                <w:rStyle w:val="Hyperlink"/>
                <w:noProof/>
                <w:lang w:val="en-US"/>
              </w:rPr>
              <w:t>5.2</w:t>
            </w:r>
            <w:r w:rsidR="00773F16">
              <w:rPr>
                <w:rFonts w:asciiTheme="minorHAnsi" w:eastAsiaTheme="minorEastAsia" w:hAnsiTheme="minorHAnsi" w:cstheme="minorBidi"/>
                <w:noProof/>
                <w:kern w:val="0"/>
                <w:sz w:val="22"/>
                <w:szCs w:val="22"/>
              </w:rPr>
              <w:tab/>
            </w:r>
            <w:r w:rsidR="00773F16" w:rsidRPr="009F53B2">
              <w:rPr>
                <w:rStyle w:val="Hyperlink"/>
                <w:noProof/>
                <w:lang w:val="en-US"/>
              </w:rPr>
              <w:t>Receiving Events at Client</w:t>
            </w:r>
            <w:r w:rsidR="00773F16">
              <w:rPr>
                <w:noProof/>
                <w:webHidden/>
              </w:rPr>
              <w:tab/>
            </w:r>
            <w:r w:rsidR="00773F16">
              <w:rPr>
                <w:noProof/>
                <w:webHidden/>
              </w:rPr>
              <w:fldChar w:fldCharType="begin"/>
            </w:r>
            <w:r w:rsidR="00773F16">
              <w:rPr>
                <w:noProof/>
                <w:webHidden/>
              </w:rPr>
              <w:instrText xml:space="preserve"> PAGEREF _Toc285095927 \h </w:instrText>
            </w:r>
            <w:r w:rsidR="00773F16">
              <w:rPr>
                <w:noProof/>
                <w:webHidden/>
              </w:rPr>
            </w:r>
            <w:r w:rsidR="00773F16">
              <w:rPr>
                <w:noProof/>
                <w:webHidden/>
              </w:rPr>
              <w:fldChar w:fldCharType="separate"/>
            </w:r>
            <w:r w:rsidR="00C2118F">
              <w:rPr>
                <w:noProof/>
                <w:webHidden/>
              </w:rPr>
              <w:t>28</w:t>
            </w:r>
            <w:r w:rsidR="00773F16">
              <w:rPr>
                <w:noProof/>
                <w:webHidden/>
              </w:rPr>
              <w:fldChar w:fldCharType="end"/>
            </w:r>
          </w:hyperlink>
        </w:p>
        <w:p w:rsidR="00F272F1" w:rsidRDefault="00F272F1">
          <w:r>
            <w:rPr>
              <w:b/>
              <w:bCs/>
              <w:noProof/>
            </w:rPr>
            <w:fldChar w:fldCharType="end"/>
          </w:r>
        </w:p>
      </w:sdtContent>
    </w:sdt>
    <w:p w:rsidR="007853FC" w:rsidRDefault="007853FC">
      <w:pPr>
        <w:widowControl/>
        <w:suppressAutoHyphens w:val="0"/>
        <w:rPr>
          <w:lang w:val="en-US"/>
        </w:rPr>
      </w:pPr>
    </w:p>
    <w:p w:rsidR="007853FC" w:rsidRDefault="007853FC">
      <w:pPr>
        <w:widowControl/>
        <w:suppressAutoHyphens w:val="0"/>
        <w:rPr>
          <w:lang w:val="en-US"/>
        </w:rPr>
      </w:pPr>
    </w:p>
    <w:p w:rsidR="00BF0D26" w:rsidRPr="00BF0D26" w:rsidRDefault="00BF0D26">
      <w:pPr>
        <w:widowControl/>
        <w:suppressAutoHyphens w:val="0"/>
        <w:rPr>
          <w:lang w:val="en-US"/>
        </w:rPr>
      </w:pPr>
    </w:p>
    <w:p w:rsidR="00026A16" w:rsidRPr="00BF0D26" w:rsidRDefault="00026A16">
      <w:pPr>
        <w:widowControl/>
        <w:suppressAutoHyphens w:val="0"/>
        <w:rPr>
          <w:lang w:val="en-US"/>
        </w:rPr>
      </w:pPr>
    </w:p>
    <w:p w:rsidR="00026A16" w:rsidRPr="00BF0D26" w:rsidRDefault="00026A16">
      <w:pPr>
        <w:widowControl/>
        <w:suppressAutoHyphens w:val="0"/>
        <w:rPr>
          <w:lang w:val="en-US"/>
        </w:rPr>
      </w:pPr>
    </w:p>
    <w:p w:rsidR="00026A16" w:rsidRPr="00BF0D26" w:rsidRDefault="00026A16">
      <w:pPr>
        <w:widowControl/>
        <w:suppressAutoHyphens w:val="0"/>
        <w:rPr>
          <w:lang w:val="en-US"/>
        </w:rPr>
      </w:pPr>
    </w:p>
    <w:p w:rsidR="00026A16" w:rsidRPr="00BF0D26" w:rsidRDefault="00026A16">
      <w:pPr>
        <w:widowControl/>
        <w:suppressAutoHyphens w:val="0"/>
        <w:rPr>
          <w:lang w:val="en-US"/>
        </w:rPr>
      </w:pPr>
    </w:p>
    <w:p w:rsidR="00026A16" w:rsidRPr="00BF0D26" w:rsidRDefault="00026A16">
      <w:pPr>
        <w:widowControl/>
        <w:suppressAutoHyphens w:val="0"/>
        <w:rPr>
          <w:lang w:val="en-US"/>
        </w:rPr>
      </w:pPr>
    </w:p>
    <w:p w:rsidR="00D47901" w:rsidRDefault="00D47901">
      <w:pPr>
        <w:widowControl/>
        <w:suppressAutoHyphens w:val="0"/>
        <w:rPr>
          <w:rFonts w:ascii="Arial" w:hAnsi="Arial" w:cs="Tahoma"/>
          <w:b/>
          <w:bCs/>
          <w:lang w:val="en-US"/>
        </w:rPr>
        <w:sectPr w:rsidR="00D47901" w:rsidSect="00E71ED1">
          <w:footerReference w:type="default" r:id="rId11"/>
          <w:headerReference w:type="first" r:id="rId12"/>
          <w:footerReference w:type="first" r:id="rId13"/>
          <w:pgSz w:w="11906" w:h="16838"/>
          <w:pgMar w:top="907" w:right="397" w:bottom="1134" w:left="454" w:header="283" w:footer="283" w:gutter="0"/>
          <w:cols w:space="708"/>
          <w:titlePg/>
          <w:docGrid w:linePitch="326"/>
        </w:sectPr>
      </w:pPr>
    </w:p>
    <w:p w:rsidR="007C6B9A" w:rsidRPr="00F272F1" w:rsidRDefault="007A39DD" w:rsidP="00F272F1">
      <w:pPr>
        <w:pStyle w:val="Heading1"/>
        <w:numPr>
          <w:ilvl w:val="0"/>
          <w:numId w:val="11"/>
        </w:numPr>
        <w:rPr>
          <w:lang w:val="en-US"/>
        </w:rPr>
      </w:pPr>
      <w:bookmarkStart w:id="1" w:name="_Ref285094051"/>
      <w:bookmarkStart w:id="2" w:name="_Ref285094056"/>
      <w:bookmarkStart w:id="3" w:name="_Toc285095918"/>
      <w:r w:rsidRPr="00F272F1">
        <w:rPr>
          <w:lang w:val="en-US"/>
        </w:rPr>
        <w:lastRenderedPageBreak/>
        <w:t>Introduction</w:t>
      </w:r>
      <w:bookmarkEnd w:id="1"/>
      <w:bookmarkEnd w:id="2"/>
      <w:bookmarkEnd w:id="3"/>
    </w:p>
    <w:p w:rsidR="00CA1B98" w:rsidRDefault="00CA1B98">
      <w:pPr>
        <w:rPr>
          <w:sz w:val="22"/>
          <w:szCs w:val="22"/>
          <w:lang w:val="en-US"/>
        </w:rPr>
      </w:pPr>
    </w:p>
    <w:p w:rsidR="00114045" w:rsidRPr="000E47BF" w:rsidRDefault="00493661" w:rsidP="00B2797C">
      <w:pPr>
        <w:jc w:val="both"/>
        <w:rPr>
          <w:lang w:val="en-US"/>
        </w:rPr>
      </w:pPr>
      <w:r w:rsidRPr="000E47BF">
        <w:rPr>
          <w:lang w:val="en-US"/>
        </w:rPr>
        <w:t>This tutorial was made at</w:t>
      </w:r>
      <w:r w:rsidR="007A39DD" w:rsidRPr="000E47BF">
        <w:rPr>
          <w:lang w:val="en-US"/>
        </w:rPr>
        <w:t xml:space="preserve"> </w:t>
      </w:r>
      <w:proofErr w:type="spellStart"/>
      <w:r w:rsidR="007A39DD" w:rsidRPr="000E47BF">
        <w:rPr>
          <w:lang w:val="en-US"/>
        </w:rPr>
        <w:t>Artesis</w:t>
      </w:r>
      <w:proofErr w:type="spellEnd"/>
      <w:r w:rsidRPr="000E47BF">
        <w:rPr>
          <w:lang w:val="en-US"/>
        </w:rPr>
        <w:t xml:space="preserve"> University College</w:t>
      </w:r>
      <w:r w:rsidR="007A39DD" w:rsidRPr="000E47BF">
        <w:rPr>
          <w:lang w:val="en-US"/>
        </w:rPr>
        <w:t xml:space="preserve"> as part</w:t>
      </w:r>
      <w:r w:rsidRPr="000E47BF">
        <w:rPr>
          <w:lang w:val="en-US"/>
        </w:rPr>
        <w:t xml:space="preserve"> of the </w:t>
      </w:r>
      <w:proofErr w:type="spellStart"/>
      <w:r w:rsidRPr="000E47BF">
        <w:rPr>
          <w:lang w:val="en-US"/>
        </w:rPr>
        <w:t>WebCom</w:t>
      </w:r>
      <w:proofErr w:type="spellEnd"/>
      <w:r w:rsidRPr="000E47BF">
        <w:rPr>
          <w:lang w:val="en-US"/>
        </w:rPr>
        <w:t xml:space="preserve"> project (</w:t>
      </w:r>
      <w:hyperlink r:id="rId14" w:history="1">
        <w:r w:rsidRPr="000E47BF">
          <w:rPr>
            <w:rStyle w:val="Hyperlink"/>
            <w:lang w:val="en-US"/>
          </w:rPr>
          <w:t>www.webcom-eu.org</w:t>
        </w:r>
      </w:hyperlink>
      <w:r w:rsidR="007A39DD" w:rsidRPr="000E47BF">
        <w:rPr>
          <w:lang w:val="en-US"/>
        </w:rPr>
        <w:t xml:space="preserve">). Its purpose is to introduce the OPC UA .NET SDK </w:t>
      </w:r>
      <w:r w:rsidRPr="000E47BF">
        <w:rPr>
          <w:lang w:val="en-US"/>
        </w:rPr>
        <w:t>developed</w:t>
      </w:r>
      <w:r w:rsidR="007A39DD" w:rsidRPr="000E47BF">
        <w:rPr>
          <w:lang w:val="en-US"/>
        </w:rPr>
        <w:t xml:space="preserve"> by the OPC Foundation (</w:t>
      </w:r>
      <w:hyperlink r:id="rId15" w:history="1">
        <w:r w:rsidRPr="000E47BF">
          <w:rPr>
            <w:rStyle w:val="Hyperlink"/>
            <w:lang w:val="en-US"/>
          </w:rPr>
          <w:t>www.opcfoundation.com</w:t>
        </w:r>
      </w:hyperlink>
      <w:r w:rsidR="007A39DD" w:rsidRPr="000E47BF">
        <w:rPr>
          <w:lang w:val="en-US"/>
        </w:rPr>
        <w:t xml:space="preserve">) and learn how to work with it. The reader is assumed to </w:t>
      </w:r>
      <w:r w:rsidR="00114045" w:rsidRPr="000E47BF">
        <w:rPr>
          <w:lang w:val="en-US"/>
        </w:rPr>
        <w:t xml:space="preserve">have at least </w:t>
      </w:r>
      <w:r w:rsidR="00114045" w:rsidRPr="000E47BF">
        <w:rPr>
          <w:i/>
          <w:lang w:val="en-US"/>
        </w:rPr>
        <w:t>some</w:t>
      </w:r>
      <w:r w:rsidR="00114045" w:rsidRPr="000E47BF">
        <w:rPr>
          <w:lang w:val="en-US"/>
        </w:rPr>
        <w:t xml:space="preserve"> knowledge of:</w:t>
      </w:r>
    </w:p>
    <w:p w:rsidR="00114045" w:rsidRPr="000E47BF" w:rsidRDefault="000E47BF" w:rsidP="00B2797C">
      <w:pPr>
        <w:pStyle w:val="ListParagraph"/>
        <w:numPr>
          <w:ilvl w:val="0"/>
          <w:numId w:val="4"/>
        </w:numPr>
        <w:jc w:val="both"/>
        <w:rPr>
          <w:lang w:val="en-US"/>
        </w:rPr>
      </w:pPr>
      <w:r>
        <w:rPr>
          <w:lang w:val="en-US"/>
        </w:rPr>
        <w:t>T</w:t>
      </w:r>
      <w:r w:rsidR="007A39DD" w:rsidRPr="000E47BF">
        <w:rPr>
          <w:lang w:val="en-US"/>
        </w:rPr>
        <w:t>he basic OPC UA concepts</w:t>
      </w:r>
      <w:r>
        <w:rPr>
          <w:lang w:val="en-US"/>
        </w:rPr>
        <w:t>:</w:t>
      </w:r>
    </w:p>
    <w:p w:rsidR="00114045" w:rsidRPr="000E47BF" w:rsidRDefault="007A39DD" w:rsidP="00B2797C">
      <w:pPr>
        <w:pStyle w:val="ListParagraph"/>
        <w:numPr>
          <w:ilvl w:val="1"/>
          <w:numId w:val="4"/>
        </w:numPr>
        <w:jc w:val="both"/>
        <w:rPr>
          <w:lang w:val="en-US"/>
        </w:rPr>
      </w:pPr>
      <w:r w:rsidRPr="000E47BF">
        <w:rPr>
          <w:lang w:val="en-US"/>
        </w:rPr>
        <w:t>information modeling with no</w:t>
      </w:r>
      <w:r w:rsidR="00114045" w:rsidRPr="000E47BF">
        <w:rPr>
          <w:lang w:val="en-US"/>
        </w:rPr>
        <w:t>des, references and attributes</w:t>
      </w:r>
    </w:p>
    <w:p w:rsidR="00114045" w:rsidRPr="000E47BF" w:rsidRDefault="007A39DD" w:rsidP="00B2797C">
      <w:pPr>
        <w:pStyle w:val="ListParagraph"/>
        <w:numPr>
          <w:ilvl w:val="1"/>
          <w:numId w:val="4"/>
        </w:numPr>
        <w:jc w:val="both"/>
        <w:rPr>
          <w:lang w:val="en-US"/>
        </w:rPr>
      </w:pPr>
      <w:r w:rsidRPr="000E47BF">
        <w:rPr>
          <w:lang w:val="en-US"/>
        </w:rPr>
        <w:t>data transport over secure channel, session, subscription by means of mon</w:t>
      </w:r>
      <w:r w:rsidR="00114045" w:rsidRPr="000E47BF">
        <w:rPr>
          <w:lang w:val="en-US"/>
        </w:rPr>
        <w:t>itored items and notifications</w:t>
      </w:r>
    </w:p>
    <w:p w:rsidR="00114045" w:rsidRPr="000E47BF" w:rsidRDefault="007A39DD" w:rsidP="00B2797C">
      <w:pPr>
        <w:pStyle w:val="ListParagraph"/>
        <w:numPr>
          <w:ilvl w:val="1"/>
          <w:numId w:val="4"/>
        </w:numPr>
        <w:jc w:val="both"/>
        <w:rPr>
          <w:lang w:val="en-US"/>
        </w:rPr>
      </w:pPr>
      <w:r w:rsidRPr="000E47BF">
        <w:rPr>
          <w:lang w:val="en-US"/>
        </w:rPr>
        <w:t>the</w:t>
      </w:r>
      <w:r w:rsidR="00114045" w:rsidRPr="000E47BF">
        <w:rPr>
          <w:lang w:val="en-US"/>
        </w:rPr>
        <w:t xml:space="preserve"> most important</w:t>
      </w:r>
      <w:r w:rsidRPr="000E47BF">
        <w:rPr>
          <w:lang w:val="en-US"/>
        </w:rPr>
        <w:t xml:space="preserve"> </w:t>
      </w:r>
      <w:r w:rsidR="00114045" w:rsidRPr="000E47BF">
        <w:rPr>
          <w:lang w:val="en-US"/>
        </w:rPr>
        <w:t>services</w:t>
      </w:r>
    </w:p>
    <w:p w:rsidR="00114045" w:rsidRPr="000E47BF" w:rsidRDefault="00114045" w:rsidP="00B2797C">
      <w:pPr>
        <w:pStyle w:val="ListParagraph"/>
        <w:numPr>
          <w:ilvl w:val="1"/>
          <w:numId w:val="4"/>
        </w:numPr>
        <w:jc w:val="both"/>
        <w:rPr>
          <w:lang w:val="en-US"/>
        </w:rPr>
      </w:pPr>
      <w:r w:rsidRPr="000E47BF">
        <w:rPr>
          <w:lang w:val="en-US"/>
        </w:rPr>
        <w:t>…</w:t>
      </w:r>
    </w:p>
    <w:p w:rsidR="007C6B9A" w:rsidRPr="000E47BF" w:rsidRDefault="000E47BF" w:rsidP="00B2797C">
      <w:pPr>
        <w:pStyle w:val="ListParagraph"/>
        <w:numPr>
          <w:ilvl w:val="0"/>
          <w:numId w:val="4"/>
        </w:numPr>
        <w:jc w:val="both"/>
        <w:rPr>
          <w:lang w:val="en-US"/>
        </w:rPr>
      </w:pPr>
      <w:r>
        <w:rPr>
          <w:lang w:val="en-US"/>
        </w:rPr>
        <w:t>T</w:t>
      </w:r>
      <w:r w:rsidR="00493661" w:rsidRPr="000E47BF">
        <w:rPr>
          <w:lang w:val="en-US"/>
        </w:rPr>
        <w:t xml:space="preserve">he .NET language </w:t>
      </w:r>
      <w:r w:rsidR="00114045" w:rsidRPr="000E47BF">
        <w:rPr>
          <w:lang w:val="en-US"/>
        </w:rPr>
        <w:t>C# and Visual Studio</w:t>
      </w:r>
    </w:p>
    <w:p w:rsidR="007C6B9A" w:rsidRPr="000E47BF" w:rsidRDefault="007C6B9A" w:rsidP="00B2797C">
      <w:pPr>
        <w:jc w:val="both"/>
        <w:rPr>
          <w:lang w:val="en-US"/>
        </w:rPr>
      </w:pPr>
    </w:p>
    <w:p w:rsidR="008D0A1C" w:rsidRPr="000E47BF" w:rsidRDefault="008D0A1C" w:rsidP="00B2797C">
      <w:pPr>
        <w:jc w:val="both"/>
        <w:rPr>
          <w:lang w:val="en-US"/>
        </w:rPr>
      </w:pPr>
      <w:r w:rsidRPr="000E47BF">
        <w:rPr>
          <w:lang w:val="en-US"/>
        </w:rPr>
        <w:t>For literature on OPC UA, I will refer to the following recourses:</w:t>
      </w:r>
    </w:p>
    <w:p w:rsidR="008D0A1C" w:rsidRPr="000E47BF" w:rsidRDefault="00D32214" w:rsidP="00B2797C">
      <w:pPr>
        <w:pStyle w:val="ListParagraph"/>
        <w:numPr>
          <w:ilvl w:val="0"/>
          <w:numId w:val="4"/>
        </w:numPr>
        <w:jc w:val="both"/>
        <w:rPr>
          <w:lang w:val="en-US"/>
        </w:rPr>
      </w:pPr>
      <w:r w:rsidRPr="000E47BF">
        <w:rPr>
          <w:lang w:val="en-US"/>
        </w:rPr>
        <w:t>The Unified Architecture section</w:t>
      </w:r>
      <w:r w:rsidR="005158E2" w:rsidRPr="000E47BF">
        <w:rPr>
          <w:lang w:val="en-US"/>
        </w:rPr>
        <w:t xml:space="preserve"> of the OPC Foundation website: </w:t>
      </w:r>
      <w:hyperlink r:id="rId16" w:history="1">
        <w:r w:rsidR="008D0A1C" w:rsidRPr="000E47BF">
          <w:rPr>
            <w:rStyle w:val="Hyperlink"/>
            <w:lang w:val="en-US"/>
          </w:rPr>
          <w:t>www.opcfoundation.com/ua</w:t>
        </w:r>
      </w:hyperlink>
    </w:p>
    <w:p w:rsidR="000B5F84" w:rsidRPr="000E47BF" w:rsidRDefault="008D0A1C" w:rsidP="00B2797C">
      <w:pPr>
        <w:pStyle w:val="ListParagraph"/>
        <w:numPr>
          <w:ilvl w:val="0"/>
          <w:numId w:val="4"/>
        </w:numPr>
        <w:jc w:val="both"/>
        <w:rPr>
          <w:i/>
          <w:lang w:val="en-US"/>
        </w:rPr>
      </w:pPr>
      <w:r w:rsidRPr="000E47BF">
        <w:rPr>
          <w:lang w:val="en-US"/>
        </w:rPr>
        <w:t>The book “</w:t>
      </w:r>
      <w:hyperlink r:id="rId17" w:history="1">
        <w:r w:rsidRPr="000E47BF">
          <w:rPr>
            <w:rStyle w:val="Hyperlink"/>
            <w:lang w:val="en-US"/>
          </w:rPr>
          <w:t>OPC Unified Architecture</w:t>
        </w:r>
      </w:hyperlink>
      <w:r w:rsidRPr="000E47BF">
        <w:rPr>
          <w:lang w:val="en-US"/>
        </w:rPr>
        <w:t xml:space="preserve">” by Wolfgang </w:t>
      </w:r>
      <w:proofErr w:type="spellStart"/>
      <w:r w:rsidRPr="000E47BF">
        <w:rPr>
          <w:lang w:val="en-US"/>
        </w:rPr>
        <w:t>Mahnke</w:t>
      </w:r>
      <w:proofErr w:type="spellEnd"/>
      <w:r w:rsidRPr="000E47BF">
        <w:rPr>
          <w:lang w:val="en-US"/>
        </w:rPr>
        <w:t xml:space="preserve">, Stefan-Helmut </w:t>
      </w:r>
      <w:proofErr w:type="spellStart"/>
      <w:r w:rsidRPr="000E47BF">
        <w:rPr>
          <w:lang w:val="en-US"/>
        </w:rPr>
        <w:t>Leitner</w:t>
      </w:r>
      <w:proofErr w:type="spellEnd"/>
      <w:r w:rsidRPr="000E47BF">
        <w:rPr>
          <w:lang w:val="en-US"/>
        </w:rPr>
        <w:t xml:space="preserve"> and Matthias </w:t>
      </w:r>
      <w:proofErr w:type="spellStart"/>
      <w:r w:rsidRPr="000E47BF">
        <w:rPr>
          <w:lang w:val="en-US"/>
        </w:rPr>
        <w:t>Damm</w:t>
      </w:r>
      <w:proofErr w:type="spellEnd"/>
      <w:r w:rsidR="000B5F84" w:rsidRPr="000E47BF">
        <w:rPr>
          <w:lang w:val="en-US"/>
        </w:rPr>
        <w:br/>
      </w:r>
      <w:r w:rsidR="000B5F84" w:rsidRPr="000E47BF">
        <w:rPr>
          <w:i/>
          <w:lang w:val="en-US"/>
        </w:rPr>
        <w:t xml:space="preserve">(a </w:t>
      </w:r>
      <w:proofErr w:type="spellStart"/>
      <w:r w:rsidR="000B5F84" w:rsidRPr="000E47BF">
        <w:rPr>
          <w:i/>
          <w:lang w:val="en-US"/>
        </w:rPr>
        <w:t>pdf</w:t>
      </w:r>
      <w:proofErr w:type="spellEnd"/>
      <w:r w:rsidR="000B5F84" w:rsidRPr="000E47BF">
        <w:rPr>
          <w:i/>
          <w:lang w:val="en-US"/>
        </w:rPr>
        <w:t xml:space="preserve"> version of this book is available for the </w:t>
      </w:r>
      <w:r w:rsidR="007A59CA" w:rsidRPr="000E47BF">
        <w:rPr>
          <w:i/>
          <w:lang w:val="en-US"/>
        </w:rPr>
        <w:t xml:space="preserve">project </w:t>
      </w:r>
      <w:r w:rsidR="000B5F84" w:rsidRPr="000E47BF">
        <w:rPr>
          <w:i/>
          <w:lang w:val="en-US"/>
        </w:rPr>
        <w:t xml:space="preserve">partners on our website </w:t>
      </w:r>
      <w:hyperlink r:id="rId18" w:history="1">
        <w:r w:rsidR="000B5F84" w:rsidRPr="000E47BF">
          <w:rPr>
            <w:rStyle w:val="Hyperlink"/>
            <w:i/>
            <w:lang w:val="en-US"/>
          </w:rPr>
          <w:t>www.webcom-eu.org</w:t>
        </w:r>
      </w:hyperlink>
      <w:r w:rsidR="000B5F84" w:rsidRPr="000E47BF">
        <w:rPr>
          <w:i/>
          <w:lang w:val="en-US"/>
        </w:rPr>
        <w:t>)</w:t>
      </w:r>
    </w:p>
    <w:p w:rsidR="008D0A1C" w:rsidRPr="000E47BF" w:rsidRDefault="008D0A1C" w:rsidP="00B2797C">
      <w:pPr>
        <w:pStyle w:val="ListParagraph"/>
        <w:numPr>
          <w:ilvl w:val="0"/>
          <w:numId w:val="4"/>
        </w:numPr>
        <w:jc w:val="both"/>
        <w:rPr>
          <w:lang w:val="en-US"/>
        </w:rPr>
      </w:pPr>
      <w:r w:rsidRPr="000E47BF">
        <w:rPr>
          <w:lang w:val="en-US"/>
        </w:rPr>
        <w:t>The book "</w:t>
      </w:r>
      <w:hyperlink r:id="rId19" w:history="1">
        <w:r w:rsidRPr="000E47BF">
          <w:rPr>
            <w:rStyle w:val="Hyperlink"/>
            <w:lang w:val="en-US"/>
          </w:rPr>
          <w:t>OPC - From Data Access to Unified Architecture</w:t>
        </w:r>
      </w:hyperlink>
      <w:r w:rsidRPr="000E47BF">
        <w:rPr>
          <w:lang w:val="en-US"/>
        </w:rPr>
        <w:t xml:space="preserve">" by Jürgen Lange, Frank </w:t>
      </w:r>
      <w:proofErr w:type="spellStart"/>
      <w:r w:rsidRPr="000E47BF">
        <w:rPr>
          <w:lang w:val="en-US"/>
        </w:rPr>
        <w:t>Iwanitz</w:t>
      </w:r>
      <w:proofErr w:type="spellEnd"/>
      <w:r w:rsidRPr="000E47BF">
        <w:rPr>
          <w:lang w:val="en-US"/>
        </w:rPr>
        <w:t>, Thomas J. Burke</w:t>
      </w:r>
    </w:p>
    <w:p w:rsidR="008D0A1C" w:rsidRPr="000E47BF" w:rsidRDefault="008D0A1C" w:rsidP="00B2797C">
      <w:pPr>
        <w:jc w:val="both"/>
        <w:rPr>
          <w:lang w:val="en-US"/>
        </w:rPr>
      </w:pPr>
    </w:p>
    <w:p w:rsidR="003D617B" w:rsidRPr="000E47BF" w:rsidRDefault="003D617B" w:rsidP="00B2797C">
      <w:pPr>
        <w:jc w:val="both"/>
        <w:rPr>
          <w:lang w:val="en-US"/>
        </w:rPr>
      </w:pPr>
      <w:r w:rsidRPr="000E47BF">
        <w:rPr>
          <w:lang w:val="en-US"/>
        </w:rPr>
        <w:t xml:space="preserve">The idea </w:t>
      </w:r>
      <w:r w:rsidR="005158E2" w:rsidRPr="000E47BF">
        <w:rPr>
          <w:lang w:val="en-US"/>
        </w:rPr>
        <w:t xml:space="preserve">in this tutorial </w:t>
      </w:r>
      <w:r w:rsidRPr="000E47BF">
        <w:rPr>
          <w:lang w:val="en-US"/>
        </w:rPr>
        <w:t xml:space="preserve">is to start from a simple UA client and a UA server program (in one Visual Studio 2008 Solution) and step by step implement more functionality. Once you get to a certain step, you can either choose to continue working towards the next step with your own solution, or use the solution </w:t>
      </w:r>
      <w:r w:rsidR="007A59CA" w:rsidRPr="000E47BF">
        <w:rPr>
          <w:lang w:val="en-US"/>
        </w:rPr>
        <w:t>for</w:t>
      </w:r>
      <w:r w:rsidRPr="000E47BF">
        <w:rPr>
          <w:lang w:val="en-US"/>
        </w:rPr>
        <w:t xml:space="preserve"> the corresponding step provided </w:t>
      </w:r>
      <w:r w:rsidR="007A59CA" w:rsidRPr="000E47BF">
        <w:rPr>
          <w:lang w:val="en-US"/>
        </w:rPr>
        <w:t xml:space="preserve">in this download. You could choose the latter option </w:t>
      </w:r>
      <w:r w:rsidRPr="000E47BF">
        <w:rPr>
          <w:lang w:val="en-US"/>
        </w:rPr>
        <w:t>in case your solution is not working or you j</w:t>
      </w:r>
      <w:r w:rsidR="007A59CA" w:rsidRPr="000E47BF">
        <w:rPr>
          <w:lang w:val="en-US"/>
        </w:rPr>
        <w:t>ust want to skip a certain step</w:t>
      </w:r>
      <w:r w:rsidRPr="000E47BF">
        <w:rPr>
          <w:lang w:val="en-US"/>
        </w:rPr>
        <w:t>.</w:t>
      </w:r>
    </w:p>
    <w:p w:rsidR="003D617B" w:rsidRPr="000E47BF" w:rsidRDefault="003D617B">
      <w:pPr>
        <w:rPr>
          <w:lang w:val="en-US"/>
        </w:rPr>
      </w:pPr>
    </w:p>
    <w:p w:rsidR="00114045" w:rsidRPr="000E47BF" w:rsidRDefault="003D617B" w:rsidP="00B2797C">
      <w:pPr>
        <w:jc w:val="both"/>
        <w:rPr>
          <w:lang w:val="en-US"/>
        </w:rPr>
      </w:pPr>
      <w:r w:rsidRPr="000E47BF">
        <w:rPr>
          <w:lang w:val="en-US"/>
        </w:rPr>
        <w:t>Before</w:t>
      </w:r>
      <w:r w:rsidR="00114045" w:rsidRPr="000E47BF">
        <w:rPr>
          <w:lang w:val="en-US"/>
        </w:rPr>
        <w:t xml:space="preserve"> you start, </w:t>
      </w:r>
      <w:r w:rsidR="00A071E9" w:rsidRPr="000E47BF">
        <w:rPr>
          <w:lang w:val="en-US"/>
        </w:rPr>
        <w:t>you need to ha</w:t>
      </w:r>
      <w:r w:rsidR="001D67E9" w:rsidRPr="000E47BF">
        <w:rPr>
          <w:lang w:val="en-US"/>
        </w:rPr>
        <w:t xml:space="preserve">ve Visual Studio 2008 installed. You </w:t>
      </w:r>
      <w:r w:rsidR="00114045" w:rsidRPr="000E47BF">
        <w:rPr>
          <w:lang w:val="en-US"/>
        </w:rPr>
        <w:t xml:space="preserve">should </w:t>
      </w:r>
      <w:r w:rsidR="00A071E9" w:rsidRPr="000E47BF">
        <w:rPr>
          <w:lang w:val="en-US"/>
        </w:rPr>
        <w:t xml:space="preserve">also </w:t>
      </w:r>
      <w:r w:rsidR="00114045" w:rsidRPr="000E47BF">
        <w:rPr>
          <w:lang w:val="en-US"/>
        </w:rPr>
        <w:t>install:</w:t>
      </w:r>
    </w:p>
    <w:p w:rsidR="004F0FE7" w:rsidRPr="000E47BF" w:rsidRDefault="004F0FE7" w:rsidP="00B2797C">
      <w:pPr>
        <w:pStyle w:val="ListParagraph"/>
        <w:numPr>
          <w:ilvl w:val="0"/>
          <w:numId w:val="4"/>
        </w:numPr>
        <w:jc w:val="both"/>
        <w:rPr>
          <w:lang w:val="en-US"/>
        </w:rPr>
      </w:pPr>
      <w:r w:rsidRPr="000E47BF">
        <w:rPr>
          <w:lang w:val="en-US"/>
        </w:rPr>
        <w:t xml:space="preserve">OPC UA SDK 1.01 </w:t>
      </w:r>
      <w:proofErr w:type="spellStart"/>
      <w:r w:rsidR="00284DA8">
        <w:rPr>
          <w:b/>
          <w:lang w:val="en-US"/>
        </w:rPr>
        <w:t>DotNet</w:t>
      </w:r>
      <w:proofErr w:type="spellEnd"/>
      <w:r w:rsidR="00284DA8">
        <w:rPr>
          <w:b/>
          <w:lang w:val="en-US"/>
        </w:rPr>
        <w:t xml:space="preserve"> SDK</w:t>
      </w:r>
    </w:p>
    <w:p w:rsidR="00114045" w:rsidRPr="000E47BF" w:rsidRDefault="004F0FE7" w:rsidP="00B2797C">
      <w:pPr>
        <w:pStyle w:val="ListParagraph"/>
        <w:numPr>
          <w:ilvl w:val="0"/>
          <w:numId w:val="4"/>
        </w:numPr>
        <w:jc w:val="both"/>
        <w:rPr>
          <w:lang w:val="en-US"/>
        </w:rPr>
      </w:pPr>
      <w:r w:rsidRPr="000E47BF">
        <w:rPr>
          <w:lang w:val="en-US"/>
        </w:rPr>
        <w:t xml:space="preserve">OPC UA SDK 1.01 </w:t>
      </w:r>
      <w:proofErr w:type="spellStart"/>
      <w:r w:rsidRPr="000E47BF">
        <w:rPr>
          <w:b/>
          <w:lang w:val="en-US"/>
        </w:rPr>
        <w:t>Quickstarts</w:t>
      </w:r>
      <w:proofErr w:type="spellEnd"/>
    </w:p>
    <w:p w:rsidR="00B2797C" w:rsidRPr="000E47BF" w:rsidRDefault="00BE7E77" w:rsidP="00B2797C">
      <w:pPr>
        <w:pStyle w:val="ListParagraph"/>
        <w:numPr>
          <w:ilvl w:val="0"/>
          <w:numId w:val="4"/>
        </w:numPr>
        <w:jc w:val="both"/>
        <w:rPr>
          <w:lang w:val="en-US"/>
        </w:rPr>
      </w:pPr>
      <w:r w:rsidRPr="000E47BF">
        <w:rPr>
          <w:lang w:val="en-US"/>
        </w:rPr>
        <w:t>OPC UA SDK 1.01 Test Applications</w:t>
      </w:r>
    </w:p>
    <w:p w:rsidR="00114045" w:rsidRPr="000E47BF" w:rsidRDefault="00BE7E77" w:rsidP="00B2797C">
      <w:pPr>
        <w:pStyle w:val="ListParagraph"/>
        <w:jc w:val="both"/>
        <w:rPr>
          <w:lang w:val="en-US"/>
        </w:rPr>
      </w:pPr>
      <w:r w:rsidRPr="000E47BF">
        <w:rPr>
          <w:i/>
          <w:lang w:val="en-US"/>
        </w:rPr>
        <w:t xml:space="preserve">(This is optional, </w:t>
      </w:r>
      <w:r w:rsidR="00971999" w:rsidRPr="000E47BF">
        <w:rPr>
          <w:i/>
          <w:lang w:val="en-US"/>
        </w:rPr>
        <w:t xml:space="preserve">but </w:t>
      </w:r>
      <w:r w:rsidRPr="000E47BF">
        <w:rPr>
          <w:i/>
          <w:lang w:val="en-US"/>
        </w:rPr>
        <w:t>the Sample Client has a lot and good generic capabilities, useful for debugging etc. Another option i</w:t>
      </w:r>
      <w:r w:rsidR="00971999" w:rsidRPr="000E47BF">
        <w:rPr>
          <w:i/>
          <w:lang w:val="en-US"/>
        </w:rPr>
        <w:t xml:space="preserve">s Unified Automation’s </w:t>
      </w:r>
      <w:proofErr w:type="spellStart"/>
      <w:r w:rsidR="00971999" w:rsidRPr="000E47BF">
        <w:rPr>
          <w:i/>
          <w:lang w:val="en-US"/>
        </w:rPr>
        <w:t>UAExpert</w:t>
      </w:r>
      <w:proofErr w:type="spellEnd"/>
      <w:r w:rsidR="00971999" w:rsidRPr="000E47BF">
        <w:rPr>
          <w:i/>
          <w:lang w:val="en-US"/>
        </w:rPr>
        <w:t xml:space="preserve"> found at</w:t>
      </w:r>
      <w:r w:rsidRPr="000E47BF">
        <w:rPr>
          <w:i/>
          <w:lang w:val="en-US"/>
        </w:rPr>
        <w:t xml:space="preserve"> </w:t>
      </w:r>
      <w:hyperlink r:id="rId20" w:history="1">
        <w:r w:rsidR="001D67E9" w:rsidRPr="000E47BF">
          <w:rPr>
            <w:rStyle w:val="Hyperlink"/>
            <w:i/>
            <w:lang w:val="en-US"/>
          </w:rPr>
          <w:t>http://w</w:t>
        </w:r>
        <w:bookmarkStart w:id="4" w:name="_GoBack"/>
        <w:bookmarkEnd w:id="4"/>
        <w:r w:rsidR="001D67E9" w:rsidRPr="000E47BF">
          <w:rPr>
            <w:rStyle w:val="Hyperlink"/>
            <w:i/>
            <w:lang w:val="en-US"/>
          </w:rPr>
          <w:t>ww.unified-automation.com/opc-ua-clients</w:t>
        </w:r>
      </w:hyperlink>
      <w:r w:rsidR="00971999" w:rsidRPr="000E47BF">
        <w:rPr>
          <w:i/>
          <w:lang w:val="en-US"/>
        </w:rPr>
        <w:t xml:space="preserve">, similar in concept to </w:t>
      </w:r>
      <w:proofErr w:type="spellStart"/>
      <w:r w:rsidR="00971999" w:rsidRPr="000E47BF">
        <w:rPr>
          <w:i/>
          <w:lang w:val="en-US"/>
        </w:rPr>
        <w:t>Matrikon’s</w:t>
      </w:r>
      <w:proofErr w:type="spellEnd"/>
      <w:r w:rsidR="00971999" w:rsidRPr="000E47BF">
        <w:rPr>
          <w:i/>
          <w:lang w:val="en-US"/>
        </w:rPr>
        <w:t xml:space="preserve"> </w:t>
      </w:r>
      <w:proofErr w:type="spellStart"/>
      <w:r w:rsidR="00971999" w:rsidRPr="000E47BF">
        <w:rPr>
          <w:i/>
          <w:lang w:val="en-US"/>
        </w:rPr>
        <w:t>MatrikonOPC</w:t>
      </w:r>
      <w:proofErr w:type="spellEnd"/>
      <w:r w:rsidR="00971999" w:rsidRPr="000E47BF">
        <w:rPr>
          <w:i/>
          <w:lang w:val="en-US"/>
        </w:rPr>
        <w:t xml:space="preserve"> Explorer for the Classic OPC specs</w:t>
      </w:r>
      <w:r w:rsidRPr="000E47BF">
        <w:rPr>
          <w:i/>
          <w:lang w:val="en-US"/>
        </w:rPr>
        <w:t>)</w:t>
      </w:r>
    </w:p>
    <w:p w:rsidR="006B6F1A" w:rsidRPr="000E47BF" w:rsidRDefault="006B6F1A" w:rsidP="00B2797C">
      <w:pPr>
        <w:jc w:val="both"/>
        <w:rPr>
          <w:lang w:val="en-US"/>
        </w:rPr>
      </w:pPr>
    </w:p>
    <w:p w:rsidR="00114045" w:rsidRPr="000E47BF" w:rsidRDefault="00204819" w:rsidP="00B2797C">
      <w:pPr>
        <w:jc w:val="both"/>
        <w:rPr>
          <w:lang w:val="en-US"/>
        </w:rPr>
      </w:pPr>
      <w:r>
        <w:rPr>
          <w:lang w:val="en-US"/>
        </w:rPr>
        <w:t xml:space="preserve">Although these tutorial projects were made with an older version of the SDK, they do run with </w:t>
      </w:r>
      <w:r w:rsidRPr="00D17D11">
        <w:rPr>
          <w:b/>
          <w:lang w:val="en-US"/>
        </w:rPr>
        <w:t>SDK version 1.01.329</w:t>
      </w:r>
      <w:r>
        <w:rPr>
          <w:lang w:val="en-US"/>
        </w:rPr>
        <w:t>. All this is</w:t>
      </w:r>
      <w:r w:rsidR="003D617B" w:rsidRPr="000E47BF">
        <w:rPr>
          <w:lang w:val="en-US"/>
        </w:rPr>
        <w:t xml:space="preserve"> available for download on the </w:t>
      </w:r>
      <w:proofErr w:type="spellStart"/>
      <w:r w:rsidR="003D617B" w:rsidRPr="000E47BF">
        <w:rPr>
          <w:lang w:val="en-US"/>
        </w:rPr>
        <w:t>WebCom</w:t>
      </w:r>
      <w:proofErr w:type="spellEnd"/>
      <w:r w:rsidR="003D617B" w:rsidRPr="000E47BF">
        <w:rPr>
          <w:lang w:val="en-US"/>
        </w:rPr>
        <w:t xml:space="preserve"> website (</w:t>
      </w:r>
      <w:hyperlink r:id="rId21" w:history="1">
        <w:r w:rsidR="003D617B" w:rsidRPr="000E47BF">
          <w:rPr>
            <w:rStyle w:val="Hyperlink"/>
            <w:lang w:val="en-US"/>
          </w:rPr>
          <w:t>www.webcom-eu.org</w:t>
        </w:r>
      </w:hyperlink>
      <w:r w:rsidR="003D617B" w:rsidRPr="000E47BF">
        <w:rPr>
          <w:lang w:val="en-US"/>
        </w:rPr>
        <w:t xml:space="preserve">) for </w:t>
      </w:r>
      <w:proofErr w:type="spellStart"/>
      <w:r w:rsidR="003D617B" w:rsidRPr="000E47BF">
        <w:rPr>
          <w:lang w:val="en-US"/>
        </w:rPr>
        <w:t>WebCom</w:t>
      </w:r>
      <w:proofErr w:type="spellEnd"/>
      <w:r w:rsidR="003D617B" w:rsidRPr="000E47BF">
        <w:rPr>
          <w:lang w:val="en-US"/>
        </w:rPr>
        <w:t xml:space="preserve"> partners or on the OPC Foundation website (should </w:t>
      </w:r>
      <w:r w:rsidR="006B6F1A" w:rsidRPr="000E47BF">
        <w:rPr>
          <w:lang w:val="en-US"/>
        </w:rPr>
        <w:t xml:space="preserve">you </w:t>
      </w:r>
      <w:r w:rsidR="003D617B" w:rsidRPr="000E47BF">
        <w:rPr>
          <w:lang w:val="en-US"/>
        </w:rPr>
        <w:t>be a corporate member of the OPC Foundation).</w:t>
      </w:r>
    </w:p>
    <w:p w:rsidR="00BD0976" w:rsidRPr="000E47BF" w:rsidRDefault="00BD0976" w:rsidP="00B2797C">
      <w:pPr>
        <w:jc w:val="both"/>
        <w:rPr>
          <w:lang w:val="en-US"/>
        </w:rPr>
      </w:pPr>
    </w:p>
    <w:p w:rsidR="007C6B9A" w:rsidRPr="000E47BF" w:rsidRDefault="00BD0976" w:rsidP="00B2797C">
      <w:pPr>
        <w:jc w:val="both"/>
        <w:rPr>
          <w:lang w:val="en-US"/>
        </w:rPr>
      </w:pPr>
      <w:r w:rsidRPr="000E47BF">
        <w:rPr>
          <w:lang w:val="en-US"/>
        </w:rPr>
        <w:t xml:space="preserve">Once you have </w:t>
      </w:r>
      <w:r w:rsidR="00A34702" w:rsidRPr="000E47BF">
        <w:rPr>
          <w:lang w:val="en-US"/>
        </w:rPr>
        <w:t>installed all the software</w:t>
      </w:r>
      <w:r w:rsidRPr="000E47BF">
        <w:rPr>
          <w:lang w:val="en-US"/>
        </w:rPr>
        <w:t xml:space="preserve">, </w:t>
      </w:r>
      <w:r w:rsidR="00A071E9" w:rsidRPr="000E47BF">
        <w:rPr>
          <w:i/>
          <w:lang w:val="en-US"/>
        </w:rPr>
        <w:t>copy/</w:t>
      </w:r>
      <w:r w:rsidR="007A39DD" w:rsidRPr="000E47BF">
        <w:rPr>
          <w:i/>
          <w:lang w:val="en-US"/>
        </w:rPr>
        <w:t>paste</w:t>
      </w:r>
      <w:r w:rsidR="007A39DD" w:rsidRPr="000E47BF">
        <w:rPr>
          <w:lang w:val="en-US"/>
        </w:rPr>
        <w:t xml:space="preserve"> the </w:t>
      </w:r>
      <w:r w:rsidR="00A34702" w:rsidRPr="000E47BF">
        <w:rPr>
          <w:lang w:val="en-US"/>
        </w:rPr>
        <w:t xml:space="preserve">different tutorial folders, </w:t>
      </w:r>
      <w:r w:rsidRPr="000E47BF">
        <w:rPr>
          <w:lang w:val="en-US"/>
        </w:rPr>
        <w:t>corresponding to the</w:t>
      </w:r>
      <w:r w:rsidR="007A39DD" w:rsidRPr="000E47BF">
        <w:rPr>
          <w:lang w:val="en-US"/>
        </w:rPr>
        <w:t xml:space="preserve"> different steps of the tuto</w:t>
      </w:r>
      <w:r w:rsidR="00A34702" w:rsidRPr="000E47BF">
        <w:rPr>
          <w:lang w:val="en-US"/>
        </w:rPr>
        <w:t>rial,</w:t>
      </w:r>
      <w:r w:rsidR="00A071E9" w:rsidRPr="000E47BF">
        <w:rPr>
          <w:lang w:val="en-US"/>
        </w:rPr>
        <w:t xml:space="preserve"> in the folder where you</w:t>
      </w:r>
      <w:r w:rsidRPr="000E47BF">
        <w:rPr>
          <w:lang w:val="en-US"/>
        </w:rPr>
        <w:t xml:space="preserve"> also</w:t>
      </w:r>
      <w:r w:rsidR="007A39DD" w:rsidRPr="000E47BF">
        <w:rPr>
          <w:lang w:val="en-US"/>
        </w:rPr>
        <w:t xml:space="preserve"> find the other </w:t>
      </w:r>
      <w:r w:rsidR="00A34702" w:rsidRPr="000E47BF">
        <w:rPr>
          <w:lang w:val="en-US"/>
        </w:rPr>
        <w:t xml:space="preserve">installed </w:t>
      </w:r>
      <w:proofErr w:type="spellStart"/>
      <w:r w:rsidR="007A39DD" w:rsidRPr="000E47BF">
        <w:rPr>
          <w:lang w:val="en-US"/>
        </w:rPr>
        <w:t>quickstarts</w:t>
      </w:r>
      <w:proofErr w:type="spellEnd"/>
      <w:r w:rsidR="007A39DD" w:rsidRPr="000E47BF">
        <w:rPr>
          <w:lang w:val="en-US"/>
        </w:rPr>
        <w:t>:</w:t>
      </w:r>
    </w:p>
    <w:p w:rsidR="00BD0976" w:rsidRPr="000E47BF" w:rsidRDefault="00A34702" w:rsidP="00B2797C">
      <w:pPr>
        <w:jc w:val="both"/>
        <w:rPr>
          <w:lang w:val="en-US"/>
        </w:rPr>
      </w:pPr>
      <w:r w:rsidRPr="000E47BF">
        <w:rPr>
          <w:lang w:val="en-US"/>
        </w:rPr>
        <w:t>C:\Users\*user</w:t>
      </w:r>
      <w:r w:rsidR="007A39DD" w:rsidRPr="000E47BF">
        <w:rPr>
          <w:lang w:val="en-US"/>
        </w:rPr>
        <w:t>*\AppData\Local\OPC Foundation\UA SDK\v</w:t>
      </w:r>
      <w:r w:rsidR="00BD0976" w:rsidRPr="000E47BF">
        <w:rPr>
          <w:lang w:val="en-US"/>
        </w:rPr>
        <w:t>1.1\</w:t>
      </w:r>
      <w:proofErr w:type="spellStart"/>
      <w:r w:rsidR="00BD0976" w:rsidRPr="000E47BF">
        <w:rPr>
          <w:lang w:val="en-US"/>
        </w:rPr>
        <w:t>Quickstarts</w:t>
      </w:r>
      <w:proofErr w:type="spellEnd"/>
      <w:r w:rsidR="00BD0976" w:rsidRPr="000E47BF">
        <w:rPr>
          <w:lang w:val="en-US"/>
        </w:rPr>
        <w:t>\Source\Workshop</w:t>
      </w:r>
    </w:p>
    <w:p w:rsidR="007C6B9A" w:rsidRPr="000E47BF" w:rsidRDefault="007A39DD" w:rsidP="00B2797C">
      <w:pPr>
        <w:jc w:val="both"/>
        <w:rPr>
          <w:i/>
          <w:lang w:val="en-US"/>
        </w:rPr>
      </w:pPr>
      <w:r w:rsidRPr="000E47BF">
        <w:rPr>
          <w:i/>
          <w:lang w:val="en-US"/>
        </w:rPr>
        <w:t>(</w:t>
      </w:r>
      <w:proofErr w:type="gramStart"/>
      <w:r w:rsidR="007F5BC4" w:rsidRPr="000E47BF">
        <w:rPr>
          <w:i/>
          <w:lang w:val="en-US"/>
        </w:rPr>
        <w:t>in</w:t>
      </w:r>
      <w:proofErr w:type="gramEnd"/>
      <w:r w:rsidR="007F5BC4" w:rsidRPr="000E47BF">
        <w:rPr>
          <w:i/>
          <w:lang w:val="en-US"/>
        </w:rPr>
        <w:t xml:space="preserve"> my case on a</w:t>
      </w:r>
      <w:r w:rsidRPr="000E47BF">
        <w:rPr>
          <w:i/>
          <w:lang w:val="en-US"/>
        </w:rPr>
        <w:t xml:space="preserve"> windows 7</w:t>
      </w:r>
      <w:r w:rsidR="007F5BC4" w:rsidRPr="000E47BF">
        <w:rPr>
          <w:i/>
          <w:lang w:val="en-US"/>
        </w:rPr>
        <w:t xml:space="preserve"> machine</w:t>
      </w:r>
      <w:r w:rsidRPr="000E47BF">
        <w:rPr>
          <w:i/>
          <w:lang w:val="en-US"/>
        </w:rPr>
        <w:t>)</w:t>
      </w:r>
    </w:p>
    <w:p w:rsidR="007C6B9A" w:rsidRPr="000E47BF" w:rsidRDefault="007C6B9A" w:rsidP="00B2797C">
      <w:pPr>
        <w:jc w:val="both"/>
        <w:rPr>
          <w:lang w:val="en-US"/>
        </w:rPr>
      </w:pPr>
    </w:p>
    <w:p w:rsidR="00A071E9" w:rsidRPr="000E47BF" w:rsidRDefault="005A3AB5" w:rsidP="00B2797C">
      <w:pPr>
        <w:jc w:val="both"/>
        <w:rPr>
          <w:lang w:val="en-US"/>
        </w:rPr>
      </w:pPr>
      <w:r w:rsidRPr="000E47BF">
        <w:rPr>
          <w:lang w:val="en-US"/>
        </w:rPr>
        <w:t>Open the folder “Tetris 0” and open the solution: “</w:t>
      </w:r>
      <w:proofErr w:type="spellStart"/>
      <w:r w:rsidRPr="000E47BF">
        <w:rPr>
          <w:lang w:val="en-US"/>
        </w:rPr>
        <w:t>Quickstart</w:t>
      </w:r>
      <w:proofErr w:type="spellEnd"/>
      <w:r w:rsidRPr="000E47BF">
        <w:rPr>
          <w:lang w:val="en-US"/>
        </w:rPr>
        <w:t xml:space="preserve"> Tetris Solution.sln”. This will be our starting point, our starting client and server to which we will add more features.</w:t>
      </w:r>
      <w:r w:rsidR="00A071E9" w:rsidRPr="000E47BF">
        <w:rPr>
          <w:lang w:val="en-US"/>
        </w:rPr>
        <w:t xml:space="preserve"> In the Solution Explorer on the right you will see:</w:t>
      </w:r>
    </w:p>
    <w:p w:rsidR="00A34702" w:rsidRPr="000E47BF" w:rsidRDefault="00A071E9" w:rsidP="00B2797C">
      <w:pPr>
        <w:pStyle w:val="ListParagraph"/>
        <w:numPr>
          <w:ilvl w:val="0"/>
          <w:numId w:val="4"/>
        </w:numPr>
        <w:jc w:val="both"/>
        <w:rPr>
          <w:lang w:val="en-US"/>
        </w:rPr>
      </w:pPr>
      <w:r w:rsidRPr="000E47BF">
        <w:rPr>
          <w:lang w:val="en-US"/>
        </w:rPr>
        <w:t xml:space="preserve">The </w:t>
      </w:r>
      <w:r w:rsidRPr="000E47BF">
        <w:rPr>
          <w:b/>
          <w:lang w:val="en-US"/>
        </w:rPr>
        <w:t>SDK</w:t>
      </w:r>
      <w:r w:rsidRPr="000E47BF">
        <w:rPr>
          <w:lang w:val="en-US"/>
        </w:rPr>
        <w:t xml:space="preserve"> with four projects</w:t>
      </w:r>
      <w:r w:rsidR="00A34702" w:rsidRPr="000E47BF">
        <w:rPr>
          <w:lang w:val="en-US"/>
        </w:rPr>
        <w:t>:</w:t>
      </w:r>
    </w:p>
    <w:p w:rsidR="00A34702" w:rsidRPr="000E47BF" w:rsidRDefault="00A071E9" w:rsidP="00B2797C">
      <w:pPr>
        <w:pStyle w:val="ListParagraph"/>
        <w:numPr>
          <w:ilvl w:val="1"/>
          <w:numId w:val="4"/>
        </w:numPr>
        <w:jc w:val="both"/>
        <w:rPr>
          <w:lang w:val="en-US"/>
        </w:rPr>
      </w:pPr>
      <w:r w:rsidRPr="000E47BF">
        <w:rPr>
          <w:lang w:val="en-US"/>
        </w:rPr>
        <w:t>Core Library (stack</w:t>
      </w:r>
      <w:r w:rsidR="00A34702" w:rsidRPr="000E47BF">
        <w:rPr>
          <w:lang w:val="en-US"/>
        </w:rPr>
        <w:t>)</w:t>
      </w:r>
    </w:p>
    <w:p w:rsidR="00A34702" w:rsidRPr="000E47BF" w:rsidRDefault="00A34702" w:rsidP="00B2797C">
      <w:pPr>
        <w:pStyle w:val="ListParagraph"/>
        <w:numPr>
          <w:ilvl w:val="1"/>
          <w:numId w:val="4"/>
        </w:numPr>
        <w:jc w:val="both"/>
        <w:rPr>
          <w:lang w:val="en-US"/>
        </w:rPr>
      </w:pPr>
      <w:r w:rsidRPr="000E47BF">
        <w:rPr>
          <w:lang w:val="en-US"/>
        </w:rPr>
        <w:t>Configuration Library</w:t>
      </w:r>
    </w:p>
    <w:p w:rsidR="00A34702" w:rsidRPr="000E47BF" w:rsidRDefault="00A071E9" w:rsidP="00B2797C">
      <w:pPr>
        <w:pStyle w:val="ListParagraph"/>
        <w:numPr>
          <w:ilvl w:val="1"/>
          <w:numId w:val="4"/>
        </w:numPr>
        <w:jc w:val="both"/>
        <w:rPr>
          <w:lang w:val="en-US"/>
        </w:rPr>
      </w:pPr>
      <w:r w:rsidRPr="000E47BF">
        <w:rPr>
          <w:lang w:val="en-US"/>
        </w:rPr>
        <w:t>Client</w:t>
      </w:r>
      <w:r w:rsidR="00A34702" w:rsidRPr="000E47BF">
        <w:rPr>
          <w:lang w:val="en-US"/>
        </w:rPr>
        <w:t xml:space="preserve"> SDK Library</w:t>
      </w:r>
    </w:p>
    <w:p w:rsidR="00A071E9" w:rsidRPr="000E47BF" w:rsidRDefault="00A34702" w:rsidP="00B2797C">
      <w:pPr>
        <w:pStyle w:val="ListParagraph"/>
        <w:numPr>
          <w:ilvl w:val="1"/>
          <w:numId w:val="4"/>
        </w:numPr>
        <w:jc w:val="both"/>
        <w:rPr>
          <w:lang w:val="en-US"/>
        </w:rPr>
      </w:pPr>
      <w:r w:rsidRPr="000E47BF">
        <w:rPr>
          <w:lang w:val="en-US"/>
        </w:rPr>
        <w:t>Server SDK Library</w:t>
      </w:r>
    </w:p>
    <w:p w:rsidR="00A34702" w:rsidRPr="000E47BF" w:rsidRDefault="00A34702" w:rsidP="00B2797C">
      <w:pPr>
        <w:pStyle w:val="ListParagraph"/>
        <w:jc w:val="both"/>
        <w:rPr>
          <w:lang w:val="en-US"/>
        </w:rPr>
      </w:pPr>
      <w:r w:rsidRPr="000E47BF">
        <w:rPr>
          <w:lang w:val="en-US"/>
        </w:rPr>
        <w:lastRenderedPageBreak/>
        <w:t>These are the tools with which one builds UA clients and UA servers (in .NET)</w:t>
      </w:r>
      <w:r w:rsidR="00F37881" w:rsidRPr="000E47BF">
        <w:rPr>
          <w:lang w:val="en-US"/>
        </w:rPr>
        <w:t>.</w:t>
      </w:r>
    </w:p>
    <w:p w:rsidR="00B2797C" w:rsidRPr="000E47BF" w:rsidRDefault="00A071E9" w:rsidP="00B2797C">
      <w:pPr>
        <w:pStyle w:val="ListParagraph"/>
        <w:numPr>
          <w:ilvl w:val="0"/>
          <w:numId w:val="4"/>
        </w:numPr>
        <w:jc w:val="both"/>
        <w:rPr>
          <w:lang w:val="en-US"/>
        </w:rPr>
      </w:pPr>
      <w:r w:rsidRPr="000E47BF">
        <w:rPr>
          <w:lang w:val="en-US"/>
        </w:rPr>
        <w:t xml:space="preserve">The </w:t>
      </w:r>
      <w:proofErr w:type="spellStart"/>
      <w:r w:rsidRPr="000E47BF">
        <w:rPr>
          <w:b/>
          <w:lang w:val="en-US"/>
        </w:rPr>
        <w:t>Quickstart</w:t>
      </w:r>
      <w:proofErr w:type="spellEnd"/>
      <w:r w:rsidRPr="000E47BF">
        <w:rPr>
          <w:lang w:val="en-US"/>
        </w:rPr>
        <w:t xml:space="preserve"> </w:t>
      </w:r>
      <w:r w:rsidRPr="000E47BF">
        <w:rPr>
          <w:b/>
          <w:lang w:val="en-US"/>
        </w:rPr>
        <w:t>Library</w:t>
      </w:r>
      <w:r w:rsidRPr="000E47BF">
        <w:rPr>
          <w:lang w:val="en-US"/>
        </w:rPr>
        <w:t>:</w:t>
      </w:r>
    </w:p>
    <w:p w:rsidR="00A071E9" w:rsidRPr="000E47BF" w:rsidRDefault="00A071E9" w:rsidP="00B2797C">
      <w:pPr>
        <w:pStyle w:val="ListParagraph"/>
        <w:jc w:val="both"/>
        <w:rPr>
          <w:lang w:val="en-US"/>
        </w:rPr>
      </w:pPr>
      <w:proofErr w:type="gramStart"/>
      <w:r w:rsidRPr="000E47BF">
        <w:rPr>
          <w:lang w:val="en-US"/>
        </w:rPr>
        <w:t>a</w:t>
      </w:r>
      <w:proofErr w:type="gramEnd"/>
      <w:r w:rsidRPr="000E47BF">
        <w:rPr>
          <w:lang w:val="en-US"/>
        </w:rPr>
        <w:t xml:space="preserve"> layer on top of the SDK with some helpful functionality, a standard server form, etc. </w:t>
      </w:r>
      <w:r w:rsidR="0090677B" w:rsidRPr="000E47BF">
        <w:rPr>
          <w:lang w:val="en-US"/>
        </w:rPr>
        <w:t xml:space="preserve">used in </w:t>
      </w:r>
      <w:proofErr w:type="spellStart"/>
      <w:r w:rsidR="0090677B" w:rsidRPr="000E47BF">
        <w:rPr>
          <w:lang w:val="en-US"/>
        </w:rPr>
        <w:t>clietns</w:t>
      </w:r>
      <w:proofErr w:type="spellEnd"/>
      <w:r w:rsidR="0090677B" w:rsidRPr="000E47BF">
        <w:rPr>
          <w:lang w:val="en-US"/>
        </w:rPr>
        <w:t xml:space="preserve"> and servers.</w:t>
      </w:r>
    </w:p>
    <w:p w:rsidR="00A071E9" w:rsidRPr="000E47BF" w:rsidRDefault="00EC18F8" w:rsidP="00B2797C">
      <w:pPr>
        <w:pStyle w:val="ListParagraph"/>
        <w:numPr>
          <w:ilvl w:val="0"/>
          <w:numId w:val="4"/>
        </w:numPr>
        <w:jc w:val="both"/>
        <w:rPr>
          <w:lang w:val="en-US"/>
        </w:rPr>
      </w:pPr>
      <w:r w:rsidRPr="000E47BF">
        <w:rPr>
          <w:lang w:val="en-US"/>
        </w:rPr>
        <w:t xml:space="preserve">The </w:t>
      </w:r>
      <w:r w:rsidRPr="000E47BF">
        <w:rPr>
          <w:b/>
          <w:lang w:val="en-US"/>
        </w:rPr>
        <w:t>Tetris Client</w:t>
      </w:r>
    </w:p>
    <w:p w:rsidR="00EC18F8" w:rsidRPr="000E47BF" w:rsidRDefault="00EC18F8" w:rsidP="00B2797C">
      <w:pPr>
        <w:pStyle w:val="ListParagraph"/>
        <w:numPr>
          <w:ilvl w:val="0"/>
          <w:numId w:val="4"/>
        </w:numPr>
        <w:jc w:val="both"/>
        <w:rPr>
          <w:lang w:val="en-US"/>
        </w:rPr>
      </w:pPr>
      <w:r w:rsidRPr="000E47BF">
        <w:rPr>
          <w:lang w:val="en-US"/>
        </w:rPr>
        <w:t xml:space="preserve">The </w:t>
      </w:r>
      <w:r w:rsidRPr="000E47BF">
        <w:rPr>
          <w:b/>
          <w:lang w:val="en-US"/>
        </w:rPr>
        <w:t>Tetris Server</w:t>
      </w:r>
    </w:p>
    <w:p w:rsidR="00BD0976" w:rsidRPr="000E47BF" w:rsidRDefault="00EC18F8" w:rsidP="00B2797C">
      <w:pPr>
        <w:jc w:val="both"/>
        <w:rPr>
          <w:lang w:val="en-US"/>
        </w:rPr>
      </w:pPr>
      <w:r w:rsidRPr="000E47BF">
        <w:rPr>
          <w:lang w:val="en-US"/>
        </w:rPr>
        <w:t>We will only change and add code to the last two projects.</w:t>
      </w:r>
    </w:p>
    <w:p w:rsidR="00EC18F8" w:rsidRPr="000E47BF" w:rsidRDefault="00EC18F8" w:rsidP="00B2797C">
      <w:pPr>
        <w:jc w:val="both"/>
        <w:rPr>
          <w:lang w:val="en-US"/>
        </w:rPr>
      </w:pPr>
    </w:p>
    <w:p w:rsidR="007C6B9A" w:rsidRPr="000E47BF" w:rsidRDefault="00EC18F8" w:rsidP="00B2797C">
      <w:pPr>
        <w:jc w:val="both"/>
        <w:rPr>
          <w:lang w:val="en-US"/>
        </w:rPr>
      </w:pPr>
      <w:r w:rsidRPr="000E47BF">
        <w:rPr>
          <w:lang w:val="en-US"/>
        </w:rPr>
        <w:t>There</w:t>
      </w:r>
      <w:r w:rsidR="005E0D09">
        <w:rPr>
          <w:lang w:val="en-US"/>
        </w:rPr>
        <w:t xml:space="preserve"> is</w:t>
      </w:r>
      <w:r w:rsidRPr="000E47BF">
        <w:rPr>
          <w:lang w:val="en-US"/>
        </w:rPr>
        <w:t xml:space="preserve"> a p</w:t>
      </w:r>
      <w:r w:rsidR="007A39DD" w:rsidRPr="000E47BF">
        <w:rPr>
          <w:lang w:val="en-US"/>
        </w:rPr>
        <w:t xml:space="preserve">ossible problem on running the </w:t>
      </w:r>
      <w:r w:rsidR="00491BBA" w:rsidRPr="000E47BF">
        <w:rPr>
          <w:lang w:val="en-US"/>
        </w:rPr>
        <w:t>Tetris S</w:t>
      </w:r>
      <w:r w:rsidRPr="000E47BF">
        <w:rPr>
          <w:lang w:val="en-US"/>
        </w:rPr>
        <w:t xml:space="preserve">erver </w:t>
      </w:r>
      <w:r w:rsidR="007A39DD" w:rsidRPr="000E47BF">
        <w:rPr>
          <w:lang w:val="en-US"/>
        </w:rPr>
        <w:t>program</w:t>
      </w:r>
      <w:r w:rsidRPr="000E47BF">
        <w:rPr>
          <w:lang w:val="en-US"/>
        </w:rPr>
        <w:t xml:space="preserve"> initially. </w:t>
      </w:r>
      <w:r w:rsidR="00491BBA" w:rsidRPr="000E47BF">
        <w:rPr>
          <w:lang w:val="en-US"/>
        </w:rPr>
        <w:t>After you have built it once, y</w:t>
      </w:r>
      <w:r w:rsidRPr="000E47BF">
        <w:rPr>
          <w:lang w:val="en-US"/>
        </w:rPr>
        <w:t>ou</w:t>
      </w:r>
      <w:r w:rsidR="007A39DD" w:rsidRPr="000E47BF">
        <w:rPr>
          <w:lang w:val="en-US"/>
        </w:rPr>
        <w:t xml:space="preserve"> need to run the </w:t>
      </w:r>
      <w:r w:rsidRPr="000E47BF">
        <w:rPr>
          <w:lang w:val="en-US"/>
        </w:rPr>
        <w:t>built .</w:t>
      </w:r>
      <w:r w:rsidR="00491BBA" w:rsidRPr="000E47BF">
        <w:rPr>
          <w:lang w:val="en-US"/>
        </w:rPr>
        <w:t>exe once from the command line:</w:t>
      </w:r>
    </w:p>
    <w:p w:rsidR="00491BBA" w:rsidRPr="000E47BF" w:rsidRDefault="007A39DD" w:rsidP="00B2797C">
      <w:pPr>
        <w:pStyle w:val="ListParagraph"/>
        <w:numPr>
          <w:ilvl w:val="0"/>
          <w:numId w:val="4"/>
        </w:numPr>
        <w:jc w:val="both"/>
        <w:rPr>
          <w:lang w:val="en-US"/>
        </w:rPr>
      </w:pPr>
      <w:r w:rsidRPr="000E47BF">
        <w:rPr>
          <w:lang w:val="en-US"/>
        </w:rPr>
        <w:t xml:space="preserve">Go to: All Programs =&gt; Accessories =&gt; </w:t>
      </w:r>
      <w:r w:rsidRPr="000E47BF">
        <w:rPr>
          <w:b/>
          <w:lang w:val="en-US"/>
        </w:rPr>
        <w:t>Command prom</w:t>
      </w:r>
      <w:r w:rsidR="00491BBA" w:rsidRPr="000E47BF">
        <w:rPr>
          <w:b/>
          <w:lang w:val="en-US"/>
        </w:rPr>
        <w:t>pt</w:t>
      </w:r>
      <w:r w:rsidR="00491BBA" w:rsidRPr="000E47BF">
        <w:rPr>
          <w:lang w:val="en-US"/>
        </w:rPr>
        <w:t xml:space="preserve">: </w:t>
      </w:r>
      <w:r w:rsidRPr="000E47BF">
        <w:rPr>
          <w:lang w:val="en-US"/>
        </w:rPr>
        <w:t>right</w:t>
      </w:r>
      <w:r w:rsidR="00491BBA" w:rsidRPr="000E47BF">
        <w:rPr>
          <w:lang w:val="en-US"/>
        </w:rPr>
        <w:t xml:space="preserve">-click and </w:t>
      </w:r>
      <w:r w:rsidR="00491BBA" w:rsidRPr="008C15EA">
        <w:rPr>
          <w:b/>
          <w:u w:val="single"/>
          <w:lang w:val="en-US"/>
        </w:rPr>
        <w:t>run as administrator</w:t>
      </w:r>
    </w:p>
    <w:p w:rsidR="00B2797C" w:rsidRPr="000E47BF" w:rsidRDefault="007A39DD" w:rsidP="00B2797C">
      <w:pPr>
        <w:pStyle w:val="ListParagraph"/>
        <w:numPr>
          <w:ilvl w:val="0"/>
          <w:numId w:val="4"/>
        </w:numPr>
        <w:jc w:val="both"/>
        <w:rPr>
          <w:lang w:val="en-US"/>
        </w:rPr>
      </w:pPr>
      <w:r w:rsidRPr="000E47BF">
        <w:rPr>
          <w:lang w:val="en-US"/>
        </w:rPr>
        <w:t>Browse to folder:</w:t>
      </w:r>
    </w:p>
    <w:p w:rsidR="007C6B9A" w:rsidRPr="000E47BF" w:rsidRDefault="00A34702" w:rsidP="000E47BF">
      <w:pPr>
        <w:pStyle w:val="ListParagraph"/>
        <w:rPr>
          <w:sz w:val="20"/>
          <w:lang w:val="en-US"/>
        </w:rPr>
      </w:pPr>
      <w:r w:rsidRPr="000E47BF">
        <w:rPr>
          <w:sz w:val="20"/>
          <w:lang w:val="en-US"/>
        </w:rPr>
        <w:t>C:\Users\*user</w:t>
      </w:r>
      <w:r w:rsidR="007A39DD" w:rsidRPr="000E47BF">
        <w:rPr>
          <w:sz w:val="20"/>
          <w:lang w:val="en-US"/>
        </w:rPr>
        <w:t>*\AppData\Local\OPC Foundation\UA SDK\v1.1\</w:t>
      </w:r>
      <w:proofErr w:type="spellStart"/>
      <w:r w:rsidR="007A39DD" w:rsidRPr="000E47BF">
        <w:rPr>
          <w:sz w:val="20"/>
          <w:lang w:val="en-US"/>
        </w:rPr>
        <w:t>Quickstarts</w:t>
      </w:r>
      <w:proofErr w:type="spellEnd"/>
      <w:r w:rsidR="007A39DD" w:rsidRPr="000E47BF">
        <w:rPr>
          <w:sz w:val="20"/>
          <w:lang w:val="en-US"/>
        </w:rPr>
        <w:t>\Source\Workshop\Tetris\Server\bin\Debug</w:t>
      </w:r>
    </w:p>
    <w:p w:rsidR="00934BD6" w:rsidRPr="000E47BF" w:rsidRDefault="00934BD6" w:rsidP="00B2797C">
      <w:pPr>
        <w:pStyle w:val="ListParagraph"/>
        <w:numPr>
          <w:ilvl w:val="0"/>
          <w:numId w:val="4"/>
        </w:numPr>
        <w:jc w:val="both"/>
        <w:rPr>
          <w:lang w:val="en-US"/>
        </w:rPr>
      </w:pPr>
      <w:r w:rsidRPr="000E47BF">
        <w:rPr>
          <w:lang w:val="en-US"/>
        </w:rPr>
        <w:t xml:space="preserve">Run the </w:t>
      </w:r>
      <w:r w:rsidR="00491BBA" w:rsidRPr="000E47BF">
        <w:rPr>
          <w:lang w:val="en-US"/>
        </w:rPr>
        <w:t>.</w:t>
      </w:r>
      <w:r w:rsidRPr="000E47BF">
        <w:rPr>
          <w:lang w:val="en-US"/>
        </w:rPr>
        <w:t xml:space="preserve">exe with </w:t>
      </w:r>
      <w:r w:rsidR="00491BBA" w:rsidRPr="000E47BF">
        <w:rPr>
          <w:lang w:val="en-US"/>
        </w:rPr>
        <w:t>“</w:t>
      </w:r>
      <w:r w:rsidRPr="000E47BF">
        <w:rPr>
          <w:lang w:val="en-US"/>
        </w:rPr>
        <w:t>install</w:t>
      </w:r>
      <w:r w:rsidR="00491BBA" w:rsidRPr="000E47BF">
        <w:rPr>
          <w:lang w:val="en-US"/>
        </w:rPr>
        <w:t>”</w:t>
      </w:r>
      <w:r w:rsidRPr="000E47BF">
        <w:rPr>
          <w:lang w:val="en-US"/>
        </w:rPr>
        <w:t xml:space="preserve"> option: </w:t>
      </w:r>
      <w:r w:rsidRPr="000E47BF">
        <w:rPr>
          <w:b/>
          <w:lang w:val="en-US"/>
        </w:rPr>
        <w:t>quickstarts.tetrisserver.exe /install</w:t>
      </w:r>
    </w:p>
    <w:p w:rsidR="00934BD6" w:rsidRPr="000E47BF" w:rsidRDefault="00491BBA" w:rsidP="00B2797C">
      <w:pPr>
        <w:jc w:val="both"/>
        <w:rPr>
          <w:lang w:val="en-US"/>
        </w:rPr>
      </w:pPr>
      <w:r w:rsidRPr="000E47BF">
        <w:rPr>
          <w:lang w:val="en-US"/>
        </w:rPr>
        <w:t>Now you should be able to build and run without errors.</w:t>
      </w:r>
    </w:p>
    <w:p w:rsidR="00491BBA" w:rsidRPr="000E47BF" w:rsidRDefault="00491BBA" w:rsidP="00B2797C">
      <w:pPr>
        <w:jc w:val="both"/>
        <w:rPr>
          <w:lang w:val="en-US"/>
        </w:rPr>
      </w:pPr>
    </w:p>
    <w:p w:rsidR="00AE6C62" w:rsidRPr="000E47BF" w:rsidRDefault="00244B3D" w:rsidP="00B2797C">
      <w:pPr>
        <w:jc w:val="both"/>
        <w:rPr>
          <w:lang w:val="en-US"/>
        </w:rPr>
      </w:pPr>
      <w:r w:rsidRPr="000E47BF">
        <w:rPr>
          <w:lang w:val="en-US"/>
        </w:rPr>
        <w:t>The initial program, “Tetris 0”,</w:t>
      </w:r>
      <w:r w:rsidR="002836AC" w:rsidRPr="000E47BF">
        <w:rPr>
          <w:lang w:val="en-US"/>
        </w:rPr>
        <w:t xml:space="preserve"> will c</w:t>
      </w:r>
      <w:r w:rsidRPr="000E47BF">
        <w:rPr>
          <w:lang w:val="en-US"/>
        </w:rPr>
        <w:t>ontain a simple UA server, that has an Address S</w:t>
      </w:r>
      <w:r w:rsidR="002836AC" w:rsidRPr="000E47BF">
        <w:rPr>
          <w:lang w:val="en-US"/>
        </w:rPr>
        <w:t>pace containing</w:t>
      </w:r>
      <w:r w:rsidR="00491BBA" w:rsidRPr="000E47BF">
        <w:rPr>
          <w:lang w:val="en-US"/>
        </w:rPr>
        <w:t xml:space="preserve"> just two hardcoded te</w:t>
      </w:r>
      <w:r w:rsidRPr="000E47BF">
        <w:rPr>
          <w:lang w:val="en-US"/>
        </w:rPr>
        <w:t>st nodes,</w:t>
      </w:r>
      <w:r w:rsidR="00491BBA" w:rsidRPr="000E47BF">
        <w:rPr>
          <w:lang w:val="en-US"/>
        </w:rPr>
        <w:t xml:space="preserve"> </w:t>
      </w:r>
      <w:r w:rsidR="002836AC" w:rsidRPr="000E47BF">
        <w:rPr>
          <w:lang w:val="en-US"/>
        </w:rPr>
        <w:t xml:space="preserve">and a </w:t>
      </w:r>
      <w:r w:rsidR="00491BBA" w:rsidRPr="000E47BF">
        <w:rPr>
          <w:lang w:val="en-US"/>
        </w:rPr>
        <w:t xml:space="preserve">UA </w:t>
      </w:r>
      <w:r w:rsidR="002836AC" w:rsidRPr="000E47BF">
        <w:rPr>
          <w:lang w:val="en-US"/>
        </w:rPr>
        <w:t>client with simple browse</w:t>
      </w:r>
      <w:r w:rsidR="00491BBA" w:rsidRPr="000E47BF">
        <w:rPr>
          <w:lang w:val="en-US"/>
        </w:rPr>
        <w:t>, monitor, etc.</w:t>
      </w:r>
      <w:r w:rsidR="00AE6C62" w:rsidRPr="000E47BF">
        <w:rPr>
          <w:lang w:val="en-US"/>
        </w:rPr>
        <w:t xml:space="preserve"> functionality. </w:t>
      </w:r>
      <w:r w:rsidR="002836AC" w:rsidRPr="000E47BF">
        <w:rPr>
          <w:lang w:val="en-US"/>
        </w:rPr>
        <w:t>Try running both and connec</w:t>
      </w:r>
      <w:r w:rsidR="0036675A" w:rsidRPr="000E47BF">
        <w:rPr>
          <w:lang w:val="en-US"/>
        </w:rPr>
        <w:t>t</w:t>
      </w:r>
      <w:r w:rsidR="00491BBA" w:rsidRPr="000E47BF">
        <w:rPr>
          <w:lang w:val="en-US"/>
        </w:rPr>
        <w:t xml:space="preserve"> with the client to the server: </w:t>
      </w:r>
      <w:r w:rsidR="0036675A" w:rsidRPr="000E47BF">
        <w:rPr>
          <w:lang w:val="en-US"/>
        </w:rPr>
        <w:t>copy the endpoint URL from the server window into the client window and click ‘connect’. You</w:t>
      </w:r>
      <w:r w:rsidR="005E0D09">
        <w:rPr>
          <w:lang w:val="en-US"/>
        </w:rPr>
        <w:t xml:space="preserve"> will</w:t>
      </w:r>
      <w:r w:rsidR="0036675A" w:rsidRPr="000E47BF">
        <w:rPr>
          <w:lang w:val="en-US"/>
        </w:rPr>
        <w:t xml:space="preserve"> now be able to b</w:t>
      </w:r>
      <w:r w:rsidR="00AE6C62" w:rsidRPr="000E47BF">
        <w:rPr>
          <w:lang w:val="en-US"/>
        </w:rPr>
        <w:t>rowse the</w:t>
      </w:r>
      <w:r w:rsidRPr="000E47BF">
        <w:rPr>
          <w:lang w:val="en-US"/>
        </w:rPr>
        <w:t xml:space="preserve"> server Address S</w:t>
      </w:r>
      <w:r w:rsidR="00AE6C62" w:rsidRPr="000E47BF">
        <w:rPr>
          <w:lang w:val="en-US"/>
        </w:rPr>
        <w:t>pace.</w:t>
      </w:r>
    </w:p>
    <w:p w:rsidR="00AE6C62" w:rsidRPr="000E47BF" w:rsidRDefault="00AE6C62" w:rsidP="00B2797C">
      <w:pPr>
        <w:jc w:val="both"/>
        <w:rPr>
          <w:lang w:val="en-US"/>
        </w:rPr>
      </w:pPr>
    </w:p>
    <w:p w:rsidR="00934BD6" w:rsidRPr="000E47BF" w:rsidRDefault="0036675A" w:rsidP="00B2797C">
      <w:pPr>
        <w:jc w:val="both"/>
        <w:rPr>
          <w:lang w:val="en-US"/>
        </w:rPr>
      </w:pPr>
      <w:r w:rsidRPr="000E47BF">
        <w:rPr>
          <w:lang w:val="en-US"/>
        </w:rPr>
        <w:t>Get to the test property (“</w:t>
      </w:r>
      <w:proofErr w:type="spellStart"/>
      <w:r w:rsidRPr="000E47BF">
        <w:rPr>
          <w:lang w:val="en-US"/>
        </w:rPr>
        <w:t>test_PropertyNode</w:t>
      </w:r>
      <w:proofErr w:type="spellEnd"/>
      <w:r w:rsidRPr="000E47BF">
        <w:rPr>
          <w:lang w:val="en-US"/>
        </w:rPr>
        <w:t>” is a component of the “</w:t>
      </w:r>
      <w:proofErr w:type="spellStart"/>
      <w:r w:rsidRPr="000E47BF">
        <w:rPr>
          <w:lang w:val="en-US"/>
        </w:rPr>
        <w:t>test_ObjectNode</w:t>
      </w:r>
      <w:proofErr w:type="spellEnd"/>
      <w:r w:rsidRPr="000E47BF">
        <w:rPr>
          <w:lang w:val="en-US"/>
        </w:rPr>
        <w:t>”), right click it and select Monitor. In the bottom window the monitored item is vi</w:t>
      </w:r>
      <w:r w:rsidR="00506ED0" w:rsidRPr="000E47BF">
        <w:rPr>
          <w:lang w:val="en-US"/>
        </w:rPr>
        <w:t>sible and we can see the value</w:t>
      </w:r>
      <w:r w:rsidRPr="000E47BF">
        <w:rPr>
          <w:lang w:val="en-US"/>
        </w:rPr>
        <w:t xml:space="preserve"> of the property</w:t>
      </w:r>
      <w:r w:rsidR="00506ED0" w:rsidRPr="000E47BF">
        <w:rPr>
          <w:lang w:val="en-US"/>
        </w:rPr>
        <w:t xml:space="preserve">: five integer values in an </w:t>
      </w:r>
      <w:proofErr w:type="spellStart"/>
      <w:r w:rsidR="00506ED0" w:rsidRPr="000E47BF">
        <w:rPr>
          <w:lang w:val="en-US"/>
        </w:rPr>
        <w:t>int</w:t>
      </w:r>
      <w:proofErr w:type="spellEnd"/>
      <w:r w:rsidR="00506ED0" w:rsidRPr="000E47BF">
        <w:rPr>
          <w:lang w:val="en-US"/>
        </w:rPr>
        <w:t xml:space="preserve"> array</w:t>
      </w:r>
      <w:r w:rsidRPr="000E47BF">
        <w:rPr>
          <w:lang w:val="en-US"/>
        </w:rPr>
        <w:t>. It</w:t>
      </w:r>
      <w:r w:rsidR="005E0D09">
        <w:rPr>
          <w:lang w:val="en-US"/>
        </w:rPr>
        <w:t xml:space="preserve"> is</w:t>
      </w:r>
      <w:r w:rsidRPr="000E47BF">
        <w:rPr>
          <w:lang w:val="en-US"/>
        </w:rPr>
        <w:t xml:space="preserve"> static since the values are hard coded and no actual or simulated process is updating these values.</w:t>
      </w:r>
    </w:p>
    <w:p w:rsidR="00AE6C62" w:rsidRPr="000E47BF" w:rsidRDefault="00AE6C62" w:rsidP="00B2797C">
      <w:pPr>
        <w:jc w:val="both"/>
        <w:rPr>
          <w:lang w:val="en-US"/>
        </w:rPr>
      </w:pPr>
    </w:p>
    <w:p w:rsidR="00AA3E7D" w:rsidRPr="000E47BF" w:rsidRDefault="00AF017E" w:rsidP="00B2797C">
      <w:pPr>
        <w:jc w:val="both"/>
        <w:rPr>
          <w:lang w:val="en-US"/>
        </w:rPr>
      </w:pPr>
      <w:r w:rsidRPr="000E47BF">
        <w:rPr>
          <w:lang w:val="en-US"/>
        </w:rPr>
        <w:t>When a node is selected in the browse window, the right window show</w:t>
      </w:r>
      <w:r w:rsidR="00EB1B29" w:rsidRPr="000E47BF">
        <w:rPr>
          <w:lang w:val="en-US"/>
        </w:rPr>
        <w:t>s</w:t>
      </w:r>
      <w:r w:rsidR="00321C08" w:rsidRPr="000E47BF">
        <w:rPr>
          <w:lang w:val="en-US"/>
        </w:rPr>
        <w:t xml:space="preserve"> the attributes belonging to that</w:t>
      </w:r>
      <w:r w:rsidRPr="000E47BF">
        <w:rPr>
          <w:lang w:val="en-US"/>
        </w:rPr>
        <w:t xml:space="preserve"> node</w:t>
      </w:r>
      <w:r w:rsidR="00321C08" w:rsidRPr="000E47BF">
        <w:rPr>
          <w:lang w:val="en-US"/>
        </w:rPr>
        <w:t xml:space="preserve"> as well as </w:t>
      </w:r>
      <w:r w:rsidRPr="000E47BF">
        <w:rPr>
          <w:lang w:val="en-US"/>
        </w:rPr>
        <w:t>the values and data types of these attributes.</w:t>
      </w:r>
      <w:r w:rsidR="00AE6C62" w:rsidRPr="000E47BF">
        <w:rPr>
          <w:lang w:val="en-US"/>
        </w:rPr>
        <w:t xml:space="preserve"> We can see that the </w:t>
      </w:r>
      <w:r w:rsidR="000B5A79" w:rsidRPr="000E47BF">
        <w:rPr>
          <w:lang w:val="en-US"/>
        </w:rPr>
        <w:t>“</w:t>
      </w:r>
      <w:proofErr w:type="spellStart"/>
      <w:r w:rsidR="00AE6C62" w:rsidRPr="000E47BF">
        <w:rPr>
          <w:lang w:val="en-US"/>
        </w:rPr>
        <w:t>test_PropertyState</w:t>
      </w:r>
      <w:proofErr w:type="spellEnd"/>
      <w:r w:rsidR="000B5A79" w:rsidRPr="000E47BF">
        <w:rPr>
          <w:lang w:val="en-US"/>
        </w:rPr>
        <w:t>”</w:t>
      </w:r>
      <w:r w:rsidR="000B5935" w:rsidRPr="000E47BF">
        <w:rPr>
          <w:lang w:val="en-US"/>
        </w:rPr>
        <w:t xml:space="preserve"> property has a </w:t>
      </w:r>
      <w:proofErr w:type="spellStart"/>
      <w:r w:rsidR="000B5935" w:rsidRPr="000E47BF">
        <w:rPr>
          <w:lang w:val="en-US"/>
        </w:rPr>
        <w:t>NodeClass</w:t>
      </w:r>
      <w:proofErr w:type="spellEnd"/>
      <w:r w:rsidR="000B5935" w:rsidRPr="000E47BF">
        <w:rPr>
          <w:lang w:val="en-US"/>
        </w:rPr>
        <w:t xml:space="preserve"> of ‘2’, indicating it is a Variable Node</w:t>
      </w:r>
      <w:r w:rsidR="000B5A79" w:rsidRPr="000E47BF">
        <w:rPr>
          <w:lang w:val="en-US"/>
        </w:rPr>
        <w:t>. T</w:t>
      </w:r>
      <w:r w:rsidR="00134ACB" w:rsidRPr="000E47BF">
        <w:rPr>
          <w:lang w:val="en-US"/>
        </w:rPr>
        <w:t>here are eight</w:t>
      </w:r>
      <w:r w:rsidR="00D03107" w:rsidRPr="000E47BF">
        <w:rPr>
          <w:lang w:val="en-US"/>
        </w:rPr>
        <w:t xml:space="preserve"> different</w:t>
      </w:r>
      <w:r w:rsidR="00134ACB" w:rsidRPr="000E47BF">
        <w:rPr>
          <w:lang w:val="en-US"/>
        </w:rPr>
        <w:t xml:space="preserve"> but</w:t>
      </w:r>
      <w:r w:rsidR="00D03107" w:rsidRPr="000E47BF">
        <w:rPr>
          <w:lang w:val="en-US"/>
        </w:rPr>
        <w:t xml:space="preserve"> fixe</w:t>
      </w:r>
      <w:r w:rsidR="000F564A" w:rsidRPr="000E47BF">
        <w:rPr>
          <w:lang w:val="en-US"/>
        </w:rPr>
        <w:t xml:space="preserve">d </w:t>
      </w:r>
      <w:proofErr w:type="spellStart"/>
      <w:r w:rsidR="000F564A" w:rsidRPr="000E47BF">
        <w:rPr>
          <w:lang w:val="en-US"/>
        </w:rPr>
        <w:t>NodeClasses</w:t>
      </w:r>
      <w:proofErr w:type="spellEnd"/>
      <w:r w:rsidR="000F564A" w:rsidRPr="000E47BF">
        <w:rPr>
          <w:lang w:val="en-US"/>
        </w:rPr>
        <w:t>:</w:t>
      </w:r>
      <w:r w:rsidR="000B5A79" w:rsidRPr="000E47BF">
        <w:rPr>
          <w:lang w:val="en-US"/>
        </w:rPr>
        <w:t xml:space="preserve"> see </w:t>
      </w:r>
      <w:r w:rsidR="000F564A" w:rsidRPr="000E47BF">
        <w:rPr>
          <w:lang w:val="en-US"/>
        </w:rPr>
        <w:fldChar w:fldCharType="begin"/>
      </w:r>
      <w:r w:rsidR="000F564A" w:rsidRPr="000E47BF">
        <w:rPr>
          <w:lang w:val="en-US"/>
        </w:rPr>
        <w:instrText xml:space="preserve"> REF _Ref284929690 \h </w:instrText>
      </w:r>
      <w:r w:rsidR="00B2797C" w:rsidRPr="000E47BF">
        <w:rPr>
          <w:lang w:val="en-US"/>
        </w:rPr>
        <w:instrText xml:space="preserve"> \* MERGEFORMAT </w:instrText>
      </w:r>
      <w:r w:rsidR="000F564A" w:rsidRPr="000E47BF">
        <w:rPr>
          <w:lang w:val="en-US"/>
        </w:rPr>
      </w:r>
      <w:r w:rsidR="000F564A" w:rsidRPr="000E47BF">
        <w:rPr>
          <w:lang w:val="en-US"/>
        </w:rPr>
        <w:fldChar w:fldCharType="separate"/>
      </w:r>
      <w:r w:rsidR="00C2118F" w:rsidRPr="00F272F1">
        <w:rPr>
          <w:lang w:val="en-US"/>
        </w:rPr>
        <w:t xml:space="preserve">Figure </w:t>
      </w:r>
      <w:r w:rsidR="00C2118F">
        <w:rPr>
          <w:noProof/>
          <w:lang w:val="en-US"/>
        </w:rPr>
        <w:t>1</w:t>
      </w:r>
      <w:r w:rsidR="000F564A" w:rsidRPr="000E47BF">
        <w:rPr>
          <w:lang w:val="en-US"/>
        </w:rPr>
        <w:fldChar w:fldCharType="end"/>
      </w:r>
      <w:r w:rsidR="000B5A79" w:rsidRPr="000E47BF">
        <w:rPr>
          <w:lang w:val="en-US"/>
        </w:rPr>
        <w:t xml:space="preserve"> below</w:t>
      </w:r>
      <w:r w:rsidR="000B5935" w:rsidRPr="000E47BF">
        <w:rPr>
          <w:lang w:val="en-US"/>
        </w:rPr>
        <w:t xml:space="preserve">. </w:t>
      </w:r>
    </w:p>
    <w:p w:rsidR="00F761DA" w:rsidRDefault="00F761DA" w:rsidP="00114045">
      <w:pPr>
        <w:rPr>
          <w:sz w:val="22"/>
          <w:szCs w:val="22"/>
          <w:lang w:val="en-US"/>
        </w:rPr>
      </w:pPr>
    </w:p>
    <w:p w:rsidR="005B08A3" w:rsidRDefault="00AA3E7D" w:rsidP="005B08A3">
      <w:pPr>
        <w:keepNext/>
        <w:jc w:val="center"/>
      </w:pPr>
      <w:r>
        <w:rPr>
          <w:iCs/>
          <w:noProof/>
          <w:szCs w:val="22"/>
        </w:rPr>
        <w:drawing>
          <wp:inline distT="0" distB="0" distL="0" distR="0" wp14:anchorId="1742D6B8" wp14:editId="7A340E48">
            <wp:extent cx="2846717" cy="17177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68103" cy="1730648"/>
                    </a:xfrm>
                    <a:prstGeom prst="rect">
                      <a:avLst/>
                    </a:prstGeom>
                    <a:noFill/>
                    <a:ln>
                      <a:noFill/>
                    </a:ln>
                  </pic:spPr>
                </pic:pic>
              </a:graphicData>
            </a:graphic>
          </wp:inline>
        </w:drawing>
      </w:r>
    </w:p>
    <w:p w:rsidR="00AA3E7D" w:rsidRPr="000B5A79" w:rsidRDefault="005B08A3" w:rsidP="005B08A3">
      <w:pPr>
        <w:pStyle w:val="Caption"/>
        <w:jc w:val="center"/>
        <w:rPr>
          <w:sz w:val="22"/>
          <w:szCs w:val="22"/>
          <w:lang w:val="en-US"/>
        </w:rPr>
      </w:pPr>
      <w:bookmarkStart w:id="5" w:name="_Ref284929690"/>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1</w:t>
      </w:r>
      <w:r>
        <w:fldChar w:fldCharType="end"/>
      </w:r>
      <w:bookmarkEnd w:id="5"/>
      <w:proofErr w:type="gramStart"/>
      <w:r w:rsidR="000F564A" w:rsidRPr="000F564A">
        <w:rPr>
          <w:lang w:val="en-US"/>
        </w:rPr>
        <w:t>:</w:t>
      </w:r>
      <w:proofErr w:type="gramEnd"/>
      <w:r w:rsidR="00F761DA" w:rsidRPr="000B5A79">
        <w:rPr>
          <w:lang w:val="en-US"/>
        </w:rPr>
        <w:br/>
        <w:t xml:space="preserve">The eight different </w:t>
      </w:r>
      <w:proofErr w:type="spellStart"/>
      <w:r w:rsidR="00F761DA" w:rsidRPr="000B5A79">
        <w:rPr>
          <w:lang w:val="en-US"/>
        </w:rPr>
        <w:t>NodeClasses</w:t>
      </w:r>
      <w:proofErr w:type="spellEnd"/>
      <w:r w:rsidR="00C020A1" w:rsidRPr="000B5A79">
        <w:rPr>
          <w:lang w:val="en-US"/>
        </w:rPr>
        <w:t>.</w:t>
      </w:r>
    </w:p>
    <w:p w:rsidR="00AA3E7D" w:rsidRDefault="00AA3E7D" w:rsidP="00114045">
      <w:pPr>
        <w:rPr>
          <w:sz w:val="22"/>
          <w:szCs w:val="22"/>
          <w:lang w:val="en-US"/>
        </w:rPr>
      </w:pPr>
    </w:p>
    <w:p w:rsidR="00114045" w:rsidRPr="000E47BF" w:rsidRDefault="000B5935" w:rsidP="00AD77D8">
      <w:pPr>
        <w:jc w:val="both"/>
        <w:rPr>
          <w:lang w:val="en-US"/>
        </w:rPr>
      </w:pPr>
      <w:r w:rsidRPr="000E47BF">
        <w:rPr>
          <w:lang w:val="en-US"/>
        </w:rPr>
        <w:t xml:space="preserve">The </w:t>
      </w:r>
      <w:proofErr w:type="spellStart"/>
      <w:r w:rsidRPr="000E47BF">
        <w:rPr>
          <w:i/>
          <w:lang w:val="en-US"/>
        </w:rPr>
        <w:t>DataType</w:t>
      </w:r>
      <w:proofErr w:type="spellEnd"/>
      <w:r w:rsidR="00EE066D" w:rsidRPr="000E47BF">
        <w:rPr>
          <w:i/>
          <w:lang w:val="en-US"/>
        </w:rPr>
        <w:t xml:space="preserve"> attribute</w:t>
      </w:r>
      <w:r w:rsidRPr="000E47BF">
        <w:rPr>
          <w:lang w:val="en-US"/>
        </w:rPr>
        <w:t xml:space="preserve"> is a </w:t>
      </w:r>
      <w:proofErr w:type="spellStart"/>
      <w:r w:rsidRPr="000E47BF">
        <w:rPr>
          <w:lang w:val="en-US"/>
        </w:rPr>
        <w:t>NodeId</w:t>
      </w:r>
      <w:proofErr w:type="spellEnd"/>
      <w:r w:rsidR="00EE066D" w:rsidRPr="000E47BF">
        <w:rPr>
          <w:lang w:val="en-US"/>
        </w:rPr>
        <w:t xml:space="preserve"> (</w:t>
      </w:r>
      <w:r w:rsidR="00651315" w:rsidRPr="000E47BF">
        <w:rPr>
          <w:lang w:val="en-US"/>
        </w:rPr>
        <w:t>this node’s</w:t>
      </w:r>
      <w:r w:rsidR="00EE066D" w:rsidRPr="000E47BF">
        <w:rPr>
          <w:lang w:val="en-US"/>
        </w:rPr>
        <w:t xml:space="preserve"> data type is a </w:t>
      </w:r>
      <w:proofErr w:type="spellStart"/>
      <w:r w:rsidR="00EE066D" w:rsidRPr="000E47BF">
        <w:rPr>
          <w:lang w:val="en-US"/>
        </w:rPr>
        <w:t>NodeId</w:t>
      </w:r>
      <w:proofErr w:type="spellEnd"/>
      <w:r w:rsidR="00EE066D" w:rsidRPr="000E47BF">
        <w:rPr>
          <w:lang w:val="en-US"/>
        </w:rPr>
        <w:t xml:space="preserve">: see </w:t>
      </w:r>
      <w:r w:rsidR="007D0D1D" w:rsidRPr="000E47BF">
        <w:rPr>
          <w:lang w:val="en-US"/>
        </w:rPr>
        <w:fldChar w:fldCharType="begin"/>
      </w:r>
      <w:r w:rsidR="007D0D1D" w:rsidRPr="000E47BF">
        <w:rPr>
          <w:lang w:val="en-US"/>
        </w:rPr>
        <w:instrText xml:space="preserve"> REF _Ref284929967 \h </w:instrText>
      </w:r>
      <w:r w:rsidR="00AD77D8" w:rsidRPr="000E47BF">
        <w:rPr>
          <w:lang w:val="en-US"/>
        </w:rPr>
        <w:instrText xml:space="preserve"> \* MERGEFORMAT </w:instrText>
      </w:r>
      <w:r w:rsidR="007D0D1D" w:rsidRPr="000E47BF">
        <w:rPr>
          <w:lang w:val="en-US"/>
        </w:rPr>
      </w:r>
      <w:r w:rsidR="007D0D1D" w:rsidRPr="000E47BF">
        <w:rPr>
          <w:lang w:val="en-US"/>
        </w:rPr>
        <w:fldChar w:fldCharType="separate"/>
      </w:r>
      <w:r w:rsidR="00C2118F" w:rsidRPr="00F272F1">
        <w:rPr>
          <w:lang w:val="en-US"/>
        </w:rPr>
        <w:t xml:space="preserve">Figure </w:t>
      </w:r>
      <w:r w:rsidR="00C2118F">
        <w:rPr>
          <w:noProof/>
          <w:lang w:val="en-US"/>
        </w:rPr>
        <w:t>2</w:t>
      </w:r>
      <w:r w:rsidR="007D0D1D" w:rsidRPr="000E47BF">
        <w:rPr>
          <w:lang w:val="en-US"/>
        </w:rPr>
        <w:fldChar w:fldCharType="end"/>
      </w:r>
      <w:r w:rsidR="00EE066D" w:rsidRPr="000E47BF">
        <w:rPr>
          <w:lang w:val="en-US"/>
        </w:rPr>
        <w:t>)</w:t>
      </w:r>
      <w:r w:rsidR="007D0D1D" w:rsidRPr="000E47BF">
        <w:rPr>
          <w:lang w:val="en-US"/>
        </w:rPr>
        <w:t>,</w:t>
      </w:r>
      <w:r w:rsidRPr="000E47BF">
        <w:rPr>
          <w:lang w:val="en-US"/>
        </w:rPr>
        <w:t xml:space="preserve"> pointin</w:t>
      </w:r>
      <w:r w:rsidR="00A7628F" w:rsidRPr="000E47BF">
        <w:rPr>
          <w:lang w:val="en-US"/>
        </w:rPr>
        <w:t xml:space="preserve">g to a node in the </w:t>
      </w:r>
      <w:proofErr w:type="spellStart"/>
      <w:r w:rsidR="00A7628F" w:rsidRPr="000E47BF">
        <w:rPr>
          <w:lang w:val="en-US"/>
        </w:rPr>
        <w:t>DataType</w:t>
      </w:r>
      <w:proofErr w:type="spellEnd"/>
      <w:r w:rsidRPr="000E47BF">
        <w:rPr>
          <w:lang w:val="en-US"/>
        </w:rPr>
        <w:t xml:space="preserve"> Hierarchy</w:t>
      </w:r>
      <w:r w:rsidR="00A7628F" w:rsidRPr="000E47BF">
        <w:rPr>
          <w:lang w:val="en-US"/>
        </w:rPr>
        <w:t xml:space="preserve"> (see </w:t>
      </w:r>
      <w:r w:rsidR="007D0D1D" w:rsidRPr="000E47BF">
        <w:rPr>
          <w:lang w:val="en-US"/>
        </w:rPr>
        <w:fldChar w:fldCharType="begin"/>
      </w:r>
      <w:r w:rsidR="007D0D1D" w:rsidRPr="000E47BF">
        <w:rPr>
          <w:lang w:val="en-US"/>
        </w:rPr>
        <w:instrText xml:space="preserve"> REF _Ref284930051 \h </w:instrText>
      </w:r>
      <w:r w:rsidR="00AD77D8" w:rsidRPr="000E47BF">
        <w:rPr>
          <w:lang w:val="en-US"/>
        </w:rPr>
        <w:instrText xml:space="preserve"> \* MERGEFORMAT </w:instrText>
      </w:r>
      <w:r w:rsidR="007D0D1D" w:rsidRPr="000E47BF">
        <w:rPr>
          <w:lang w:val="en-US"/>
        </w:rPr>
      </w:r>
      <w:r w:rsidR="007D0D1D" w:rsidRPr="000E47BF">
        <w:rPr>
          <w:lang w:val="en-US"/>
        </w:rPr>
        <w:fldChar w:fldCharType="separate"/>
      </w:r>
      <w:r w:rsidR="00C2118F" w:rsidRPr="00F272F1">
        <w:rPr>
          <w:lang w:val="en-US"/>
        </w:rPr>
        <w:t xml:space="preserve">Figure </w:t>
      </w:r>
      <w:r w:rsidR="00C2118F">
        <w:rPr>
          <w:noProof/>
          <w:lang w:val="en-US"/>
        </w:rPr>
        <w:t>6</w:t>
      </w:r>
      <w:r w:rsidR="007D0D1D" w:rsidRPr="000E47BF">
        <w:rPr>
          <w:lang w:val="en-US"/>
        </w:rPr>
        <w:fldChar w:fldCharType="end"/>
      </w:r>
      <w:r w:rsidR="007D0D1D" w:rsidRPr="000E47BF">
        <w:rPr>
          <w:lang w:val="en-US"/>
        </w:rPr>
        <w:t xml:space="preserve"> below: i</w:t>
      </w:r>
      <w:r w:rsidRPr="000E47BF">
        <w:rPr>
          <w:lang w:val="en-US"/>
        </w:rPr>
        <w:t>n this case it</w:t>
      </w:r>
      <w:r w:rsidR="005E0D09">
        <w:rPr>
          <w:lang w:val="en-US"/>
        </w:rPr>
        <w:t xml:space="preserve"> is</w:t>
      </w:r>
      <w:r w:rsidRPr="000E47BF">
        <w:rPr>
          <w:lang w:val="en-US"/>
        </w:rPr>
        <w:t xml:space="preserve"> th</w:t>
      </w:r>
      <w:r w:rsidR="007D0D1D" w:rsidRPr="000E47BF">
        <w:rPr>
          <w:lang w:val="en-US"/>
        </w:rPr>
        <w:t xml:space="preserve">e </w:t>
      </w:r>
      <w:proofErr w:type="spellStart"/>
      <w:r w:rsidR="007D0D1D" w:rsidRPr="000E47BF">
        <w:rPr>
          <w:lang w:val="en-US"/>
        </w:rPr>
        <w:t>NodeId</w:t>
      </w:r>
      <w:proofErr w:type="spellEnd"/>
      <w:r w:rsidR="007D0D1D" w:rsidRPr="000E47BF">
        <w:rPr>
          <w:lang w:val="en-US"/>
        </w:rPr>
        <w:t xml:space="preserve"> of the Int32 </w:t>
      </w:r>
      <w:proofErr w:type="spellStart"/>
      <w:r w:rsidR="007D0D1D" w:rsidRPr="000E47BF">
        <w:rPr>
          <w:lang w:val="en-US"/>
        </w:rPr>
        <w:t>DataType</w:t>
      </w:r>
      <w:proofErr w:type="spellEnd"/>
      <w:r w:rsidR="007D0D1D" w:rsidRPr="000E47BF">
        <w:rPr>
          <w:lang w:val="en-US"/>
        </w:rPr>
        <w:t xml:space="preserve"> n</w:t>
      </w:r>
      <w:r w:rsidRPr="000E47BF">
        <w:rPr>
          <w:lang w:val="en-US"/>
        </w:rPr>
        <w:t>ode</w:t>
      </w:r>
      <w:r w:rsidR="007D0D1D" w:rsidRPr="000E47BF">
        <w:rPr>
          <w:lang w:val="en-US"/>
        </w:rPr>
        <w:t>)</w:t>
      </w:r>
      <w:r w:rsidRPr="000E47BF">
        <w:rPr>
          <w:lang w:val="en-US"/>
        </w:rPr>
        <w:t xml:space="preserve">. The </w:t>
      </w:r>
      <w:proofErr w:type="spellStart"/>
      <w:r w:rsidRPr="000E47BF">
        <w:rPr>
          <w:i/>
          <w:lang w:val="en-US"/>
        </w:rPr>
        <w:t>ValueRank</w:t>
      </w:r>
      <w:proofErr w:type="spellEnd"/>
      <w:r w:rsidR="009E60DD" w:rsidRPr="000E47BF">
        <w:rPr>
          <w:i/>
          <w:lang w:val="en-US"/>
        </w:rPr>
        <w:t xml:space="preserve"> attribute</w:t>
      </w:r>
      <w:r w:rsidRPr="000E47BF">
        <w:rPr>
          <w:lang w:val="en-US"/>
        </w:rPr>
        <w:t xml:space="preserve"> is ‘1’, meanin</w:t>
      </w:r>
      <w:r w:rsidR="00651315" w:rsidRPr="000E47BF">
        <w:rPr>
          <w:lang w:val="en-US"/>
        </w:rPr>
        <w:t>g the value is one dimensional, i.e. an array</w:t>
      </w:r>
      <w:r w:rsidRPr="000E47BF">
        <w:rPr>
          <w:lang w:val="en-US"/>
        </w:rPr>
        <w:t>. So we</w:t>
      </w:r>
      <w:r w:rsidR="007D0D1D" w:rsidRPr="000E47BF">
        <w:rPr>
          <w:lang w:val="en-US"/>
        </w:rPr>
        <w:t xml:space="preserve"> have a P</w:t>
      </w:r>
      <w:r w:rsidR="00AA3E7D" w:rsidRPr="000E47BF">
        <w:rPr>
          <w:lang w:val="en-US"/>
        </w:rPr>
        <w:t>roperty</w:t>
      </w:r>
      <w:r w:rsidR="007D0D1D" w:rsidRPr="000E47BF">
        <w:rPr>
          <w:lang w:val="en-US"/>
        </w:rPr>
        <w:t xml:space="preserve"> node</w:t>
      </w:r>
      <w:r w:rsidR="00AA3E7D" w:rsidRPr="000E47BF">
        <w:rPr>
          <w:lang w:val="en-US"/>
        </w:rPr>
        <w:t xml:space="preserve"> </w:t>
      </w:r>
      <w:r w:rsidRPr="000E47BF">
        <w:rPr>
          <w:lang w:val="en-US"/>
        </w:rPr>
        <w:t>that has an array of Int32 integers as its value.</w:t>
      </w:r>
      <w:r w:rsidR="007D0D1D" w:rsidRPr="000E47BF">
        <w:rPr>
          <w:lang w:val="en-US"/>
        </w:rPr>
        <w:t xml:space="preserve"> A property is always a </w:t>
      </w:r>
      <w:proofErr w:type="spellStart"/>
      <w:r w:rsidR="007D0D1D" w:rsidRPr="000E47BF">
        <w:rPr>
          <w:lang w:val="en-US"/>
        </w:rPr>
        <w:t>VariableNode</w:t>
      </w:r>
      <w:proofErr w:type="spellEnd"/>
      <w:r w:rsidR="007D0D1D" w:rsidRPr="000E47BF">
        <w:rPr>
          <w:lang w:val="en-US"/>
        </w:rPr>
        <w:t xml:space="preserve">, see </w:t>
      </w:r>
      <w:r w:rsidR="007D0D1D" w:rsidRPr="000E47BF">
        <w:rPr>
          <w:lang w:val="en-US"/>
        </w:rPr>
        <w:fldChar w:fldCharType="begin"/>
      </w:r>
      <w:r w:rsidR="007D0D1D" w:rsidRPr="000E47BF">
        <w:rPr>
          <w:lang w:val="en-US"/>
        </w:rPr>
        <w:instrText xml:space="preserve"> REF _Ref284930336 \h </w:instrText>
      </w:r>
      <w:r w:rsidR="00AD77D8" w:rsidRPr="000E47BF">
        <w:rPr>
          <w:lang w:val="en-US"/>
        </w:rPr>
        <w:instrText xml:space="preserve"> \* MERGEFORMAT </w:instrText>
      </w:r>
      <w:r w:rsidR="007D0D1D" w:rsidRPr="000E47BF">
        <w:rPr>
          <w:lang w:val="en-US"/>
        </w:rPr>
      </w:r>
      <w:r w:rsidR="007D0D1D" w:rsidRPr="000E47BF">
        <w:rPr>
          <w:lang w:val="en-US"/>
        </w:rPr>
        <w:fldChar w:fldCharType="separate"/>
      </w:r>
      <w:r w:rsidR="00C2118F" w:rsidRPr="00F272F1">
        <w:rPr>
          <w:lang w:val="en-US"/>
        </w:rPr>
        <w:t xml:space="preserve">Figure </w:t>
      </w:r>
      <w:r w:rsidR="00C2118F">
        <w:rPr>
          <w:noProof/>
          <w:lang w:val="en-US"/>
        </w:rPr>
        <w:t>4</w:t>
      </w:r>
      <w:r w:rsidR="007D0D1D" w:rsidRPr="000E47BF">
        <w:rPr>
          <w:lang w:val="en-US"/>
        </w:rPr>
        <w:fldChar w:fldCharType="end"/>
      </w:r>
      <w:r w:rsidR="002B625A">
        <w:rPr>
          <w:lang w:val="en-US"/>
        </w:rPr>
        <w:t xml:space="preserve"> (</w:t>
      </w:r>
      <w:proofErr w:type="spellStart"/>
      <w:r w:rsidR="002B625A">
        <w:rPr>
          <w:lang w:val="en-US"/>
        </w:rPr>
        <w:t>PropertyState</w:t>
      </w:r>
      <w:proofErr w:type="spellEnd"/>
      <w:r w:rsidR="002B625A">
        <w:rPr>
          <w:lang w:val="en-US"/>
        </w:rPr>
        <w:t xml:space="preserve"> inherits from and is a subtype of </w:t>
      </w:r>
      <w:proofErr w:type="spellStart"/>
      <w:r w:rsidR="002B625A">
        <w:rPr>
          <w:lang w:val="en-US"/>
        </w:rPr>
        <w:t>BaseVariableState</w:t>
      </w:r>
      <w:proofErr w:type="spellEnd"/>
      <w:r w:rsidR="002B625A">
        <w:rPr>
          <w:lang w:val="en-US"/>
        </w:rPr>
        <w:t>)</w:t>
      </w:r>
      <w:r w:rsidR="001F142C" w:rsidRPr="000E47BF">
        <w:rPr>
          <w:lang w:val="en-US"/>
        </w:rPr>
        <w:t>. I</w:t>
      </w:r>
      <w:r w:rsidR="007D0D1D" w:rsidRPr="000E47BF">
        <w:rPr>
          <w:lang w:val="en-US"/>
        </w:rPr>
        <w:t>t</w:t>
      </w:r>
      <w:r w:rsidR="005E0D09">
        <w:rPr>
          <w:lang w:val="en-US"/>
        </w:rPr>
        <w:t xml:space="preserve"> is</w:t>
      </w:r>
      <w:r w:rsidR="007D0D1D" w:rsidRPr="000E47BF">
        <w:rPr>
          <w:lang w:val="en-US"/>
        </w:rPr>
        <w:t xml:space="preserve"> a special kind of </w:t>
      </w:r>
      <w:proofErr w:type="spellStart"/>
      <w:r w:rsidR="007D0D1D" w:rsidRPr="000E47BF">
        <w:rPr>
          <w:lang w:val="en-US"/>
        </w:rPr>
        <w:t>VariableNode</w:t>
      </w:r>
      <w:proofErr w:type="spellEnd"/>
      <w:r w:rsidR="007D0D1D" w:rsidRPr="000E47BF">
        <w:rPr>
          <w:lang w:val="en-US"/>
        </w:rPr>
        <w:t xml:space="preserve"> that is </w:t>
      </w:r>
      <w:r w:rsidR="00FE5764" w:rsidRPr="000E47BF">
        <w:rPr>
          <w:lang w:val="en-US"/>
        </w:rPr>
        <w:t>only child of one other node and</w:t>
      </w:r>
      <w:r w:rsidR="007D0D1D" w:rsidRPr="000E47BF">
        <w:rPr>
          <w:lang w:val="en-US"/>
        </w:rPr>
        <w:t xml:space="preserve"> thus tightly coupled to it. When monitoring the </w:t>
      </w:r>
      <w:r w:rsidR="009E60DD" w:rsidRPr="000E47BF">
        <w:rPr>
          <w:lang w:val="en-US"/>
        </w:rPr>
        <w:t xml:space="preserve">node’s </w:t>
      </w:r>
      <w:r w:rsidR="009E60DD" w:rsidRPr="000E47BF">
        <w:rPr>
          <w:i/>
          <w:lang w:val="en-US"/>
        </w:rPr>
        <w:t>Value attribute</w:t>
      </w:r>
      <w:r w:rsidR="009E60DD" w:rsidRPr="000E47BF">
        <w:rPr>
          <w:lang w:val="en-US"/>
        </w:rPr>
        <w:t xml:space="preserve"> by creating a monitored item</w:t>
      </w:r>
      <w:r w:rsidR="007D0D1D" w:rsidRPr="000E47BF">
        <w:rPr>
          <w:lang w:val="en-US"/>
        </w:rPr>
        <w:t>, as we did above, we can see that this</w:t>
      </w:r>
      <w:r w:rsidRPr="000E47BF">
        <w:rPr>
          <w:lang w:val="en-US"/>
        </w:rPr>
        <w:t xml:space="preserve"> array is {7,-18,56,0,3}.</w:t>
      </w:r>
      <w:r w:rsidR="00AA3E7D" w:rsidRPr="000E47BF">
        <w:rPr>
          <w:lang w:val="en-US"/>
        </w:rPr>
        <w:t xml:space="preserve"> All these different attributes are fixed for each one of the eight different nodes cla</w:t>
      </w:r>
      <w:r w:rsidR="007D0D1D" w:rsidRPr="000E47BF">
        <w:rPr>
          <w:lang w:val="en-US"/>
        </w:rPr>
        <w:t xml:space="preserve">sses, although some attributes, the </w:t>
      </w:r>
      <w:proofErr w:type="spellStart"/>
      <w:r w:rsidR="007D0D1D" w:rsidRPr="000E47BF">
        <w:rPr>
          <w:lang w:val="en-US"/>
        </w:rPr>
        <w:t>BaseAttributes</w:t>
      </w:r>
      <w:proofErr w:type="spellEnd"/>
      <w:r w:rsidR="007D0D1D" w:rsidRPr="000E47BF">
        <w:rPr>
          <w:lang w:val="en-US"/>
        </w:rPr>
        <w:t>,</w:t>
      </w:r>
      <w:r w:rsidR="00AA3E7D" w:rsidRPr="000E47BF">
        <w:rPr>
          <w:lang w:val="en-US"/>
        </w:rPr>
        <w:t xml:space="preserve"> are common among all nodes</w:t>
      </w:r>
      <w:r w:rsidR="00AD2811" w:rsidRPr="000E47BF">
        <w:rPr>
          <w:lang w:val="en-US"/>
        </w:rPr>
        <w:t xml:space="preserve">: </w:t>
      </w:r>
      <w:r w:rsidR="00AA3E7D" w:rsidRPr="000E47BF">
        <w:rPr>
          <w:lang w:val="en-US"/>
        </w:rPr>
        <w:t xml:space="preserve">see </w:t>
      </w:r>
      <w:r w:rsidR="00AD2811" w:rsidRPr="000E47BF">
        <w:rPr>
          <w:lang w:val="en-US"/>
        </w:rPr>
        <w:fldChar w:fldCharType="begin"/>
      </w:r>
      <w:r w:rsidR="00AD2811" w:rsidRPr="000E47BF">
        <w:rPr>
          <w:lang w:val="en-US"/>
        </w:rPr>
        <w:instrText xml:space="preserve"> REF _Ref284929967 \h </w:instrText>
      </w:r>
      <w:r w:rsidR="00AD77D8" w:rsidRPr="000E47BF">
        <w:rPr>
          <w:lang w:val="en-US"/>
        </w:rPr>
        <w:instrText xml:space="preserve"> \* MERGEFORMAT </w:instrText>
      </w:r>
      <w:r w:rsidR="00AD2811" w:rsidRPr="000E47BF">
        <w:rPr>
          <w:lang w:val="en-US"/>
        </w:rPr>
      </w:r>
      <w:r w:rsidR="00AD2811" w:rsidRPr="000E47BF">
        <w:rPr>
          <w:lang w:val="en-US"/>
        </w:rPr>
        <w:fldChar w:fldCharType="separate"/>
      </w:r>
      <w:r w:rsidR="00C2118F" w:rsidRPr="00F272F1">
        <w:rPr>
          <w:lang w:val="en-US"/>
        </w:rPr>
        <w:t xml:space="preserve">Figure </w:t>
      </w:r>
      <w:r w:rsidR="00C2118F">
        <w:rPr>
          <w:noProof/>
          <w:lang w:val="en-US"/>
        </w:rPr>
        <w:t>2</w:t>
      </w:r>
      <w:r w:rsidR="00AD2811" w:rsidRPr="000E47BF">
        <w:rPr>
          <w:lang w:val="en-US"/>
        </w:rPr>
        <w:fldChar w:fldCharType="end"/>
      </w:r>
      <w:r w:rsidR="00AD2811" w:rsidRPr="000E47BF">
        <w:rPr>
          <w:lang w:val="en-US"/>
        </w:rPr>
        <w:t xml:space="preserve"> below</w:t>
      </w:r>
      <w:r w:rsidR="00AA3E7D" w:rsidRPr="000E47BF">
        <w:rPr>
          <w:lang w:val="en-US"/>
        </w:rPr>
        <w:t>.</w:t>
      </w:r>
    </w:p>
    <w:p w:rsidR="004D436C" w:rsidRDefault="004D436C" w:rsidP="00114045">
      <w:pPr>
        <w:rPr>
          <w:sz w:val="22"/>
          <w:szCs w:val="22"/>
          <w:lang w:val="en-US"/>
        </w:rPr>
      </w:pPr>
    </w:p>
    <w:p w:rsidR="005B08A3" w:rsidRDefault="00AA3E7D" w:rsidP="005B08A3">
      <w:pPr>
        <w:keepNext/>
        <w:jc w:val="center"/>
      </w:pPr>
      <w:r>
        <w:rPr>
          <w:noProof/>
          <w:sz w:val="22"/>
          <w:szCs w:val="22"/>
        </w:rPr>
        <w:drawing>
          <wp:inline distT="0" distB="0" distL="0" distR="0" wp14:anchorId="3A14DE43" wp14:editId="4D9F7ECA">
            <wp:extent cx="6525159" cy="24669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25438" cy="2467061"/>
                    </a:xfrm>
                    <a:prstGeom prst="rect">
                      <a:avLst/>
                    </a:prstGeom>
                    <a:noFill/>
                    <a:ln>
                      <a:noFill/>
                    </a:ln>
                  </pic:spPr>
                </pic:pic>
              </a:graphicData>
            </a:graphic>
          </wp:inline>
        </w:drawing>
      </w:r>
    </w:p>
    <w:p w:rsidR="00D03107" w:rsidRDefault="005B08A3" w:rsidP="005B08A3">
      <w:pPr>
        <w:pStyle w:val="Caption"/>
        <w:jc w:val="center"/>
        <w:rPr>
          <w:sz w:val="22"/>
          <w:szCs w:val="22"/>
          <w:lang w:val="en-US"/>
        </w:rPr>
      </w:pPr>
      <w:bookmarkStart w:id="6" w:name="_Ref284929967"/>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2</w:t>
      </w:r>
      <w:r>
        <w:fldChar w:fldCharType="end"/>
      </w:r>
      <w:bookmarkEnd w:id="6"/>
      <w:proofErr w:type="gramStart"/>
      <w:r w:rsidR="00EE066D" w:rsidRPr="00EE066D">
        <w:rPr>
          <w:lang w:val="en-US"/>
        </w:rPr>
        <w:t>:</w:t>
      </w:r>
      <w:proofErr w:type="gramEnd"/>
      <w:r w:rsidR="00F761DA" w:rsidRPr="00F761DA">
        <w:rPr>
          <w:lang w:val="en-US"/>
        </w:rPr>
        <w:br/>
      </w:r>
      <w:r w:rsidR="00B7021A">
        <w:rPr>
          <w:lang w:val="en-US"/>
        </w:rPr>
        <w:t>All t</w:t>
      </w:r>
      <w:r w:rsidR="00F761DA" w:rsidRPr="00F761DA">
        <w:rPr>
          <w:lang w:val="en-US"/>
        </w:rPr>
        <w:t xml:space="preserve">he common and different Attributes of </w:t>
      </w:r>
      <w:r w:rsidR="00F761DA">
        <w:rPr>
          <w:lang w:val="en-US"/>
        </w:rPr>
        <w:t xml:space="preserve">the </w:t>
      </w:r>
      <w:proofErr w:type="spellStart"/>
      <w:r w:rsidR="00F761DA">
        <w:rPr>
          <w:lang w:val="en-US"/>
        </w:rPr>
        <w:t>eigth</w:t>
      </w:r>
      <w:proofErr w:type="spellEnd"/>
      <w:r w:rsidR="00F761DA">
        <w:rPr>
          <w:lang w:val="en-US"/>
        </w:rPr>
        <w:t xml:space="preserve"> </w:t>
      </w:r>
      <w:proofErr w:type="spellStart"/>
      <w:r w:rsidR="00F761DA">
        <w:rPr>
          <w:lang w:val="en-US"/>
        </w:rPr>
        <w:t>NodeClasses</w:t>
      </w:r>
      <w:proofErr w:type="spellEnd"/>
      <w:r w:rsidR="00F761DA" w:rsidRPr="00F761DA">
        <w:rPr>
          <w:lang w:val="en-US"/>
        </w:rPr>
        <w:t xml:space="preserve"> </w:t>
      </w:r>
      <w:r w:rsidR="00321C08">
        <w:rPr>
          <w:lang w:val="en-US"/>
        </w:rPr>
        <w:t>with their data types.</w:t>
      </w:r>
    </w:p>
    <w:p w:rsidR="00D03107" w:rsidRPr="00F80A35" w:rsidRDefault="00D03107" w:rsidP="00D03107">
      <w:pPr>
        <w:jc w:val="center"/>
        <w:rPr>
          <w:sz w:val="22"/>
          <w:szCs w:val="22"/>
          <w:lang w:val="en-US"/>
        </w:rPr>
      </w:pPr>
    </w:p>
    <w:p w:rsidR="00114045" w:rsidRPr="000E47BF" w:rsidRDefault="005E0D09" w:rsidP="00AD77D8">
      <w:pPr>
        <w:jc w:val="both"/>
        <w:rPr>
          <w:lang w:val="en-US"/>
        </w:rPr>
      </w:pPr>
      <w:r>
        <w:rPr>
          <w:lang w:val="en-US"/>
        </w:rPr>
        <w:t>Let u</w:t>
      </w:r>
      <w:r w:rsidR="00530D00" w:rsidRPr="000E47BF">
        <w:rPr>
          <w:lang w:val="en-US"/>
        </w:rPr>
        <w:t>s i</w:t>
      </w:r>
      <w:r w:rsidR="002578F9" w:rsidRPr="000E47BF">
        <w:rPr>
          <w:lang w:val="en-US"/>
        </w:rPr>
        <w:t>mplement some extra features,</w:t>
      </w:r>
      <w:r w:rsidR="00530D00" w:rsidRPr="000E47BF">
        <w:rPr>
          <w:lang w:val="en-US"/>
        </w:rPr>
        <w:t xml:space="preserve"> step-by-step, to make the server and client more interesting. If at any point you encounter any issues, problems, questions, doubts, etc. please feel free to</w:t>
      </w:r>
      <w:r w:rsidR="00114045" w:rsidRPr="000E47BF">
        <w:rPr>
          <w:lang w:val="en-US"/>
        </w:rPr>
        <w:t xml:space="preserve"> e-mail me at </w:t>
      </w:r>
      <w:hyperlink r:id="rId24" w:history="1">
        <w:r w:rsidR="00114045" w:rsidRPr="000E47BF">
          <w:rPr>
            <w:rStyle w:val="Hyperlink"/>
            <w:lang w:val="en-US"/>
          </w:rPr>
          <w:t>vincent.vanderputten@artesis.be</w:t>
        </w:r>
      </w:hyperlink>
      <w:r w:rsidR="00114045" w:rsidRPr="000E47BF">
        <w:rPr>
          <w:lang w:val="en-US"/>
        </w:rPr>
        <w:t>.</w:t>
      </w:r>
      <w:r w:rsidR="00E839C3" w:rsidRPr="000E47BF">
        <w:rPr>
          <w:lang w:val="en-US"/>
        </w:rPr>
        <w:t xml:space="preserve"> Since I am not a professional programmer, I do not claim the following code to be perfect or even to be considered decent programming by any standard. But I do think it serves</w:t>
      </w:r>
      <w:r w:rsidR="004210DA" w:rsidRPr="000E47BF">
        <w:rPr>
          <w:lang w:val="en-US"/>
        </w:rPr>
        <w:t xml:space="preserve"> well </w:t>
      </w:r>
      <w:r w:rsidR="00E839C3" w:rsidRPr="000E47BF">
        <w:rPr>
          <w:lang w:val="en-US"/>
        </w:rPr>
        <w:t>for illustrative purposes.</w:t>
      </w:r>
    </w:p>
    <w:p w:rsidR="00555ABF" w:rsidRPr="000E47BF" w:rsidRDefault="00555ABF" w:rsidP="00AD77D8">
      <w:pPr>
        <w:jc w:val="both"/>
        <w:rPr>
          <w:lang w:val="en-US"/>
        </w:rPr>
      </w:pPr>
    </w:p>
    <w:p w:rsidR="00114045" w:rsidRPr="000E47BF" w:rsidRDefault="006914F9" w:rsidP="00AD77D8">
      <w:pPr>
        <w:jc w:val="both"/>
        <w:rPr>
          <w:lang w:val="en-US"/>
        </w:rPr>
      </w:pPr>
      <w:r w:rsidRPr="000E47BF">
        <w:rPr>
          <w:lang w:val="en-US"/>
        </w:rPr>
        <w:t xml:space="preserve">In the download of this package, there should also be a feedback form: please fill this in and send it back to the same e-mail address. This would be </w:t>
      </w:r>
      <w:r w:rsidRPr="000E47BF">
        <w:rPr>
          <w:i/>
          <w:lang w:val="en-US"/>
        </w:rPr>
        <w:t>greatly</w:t>
      </w:r>
      <w:r w:rsidR="00555ABF" w:rsidRPr="000E47BF">
        <w:rPr>
          <w:lang w:val="en-US"/>
        </w:rPr>
        <w:t xml:space="preserve"> appreciated!</w:t>
      </w:r>
    </w:p>
    <w:p w:rsidR="00AA3E7D" w:rsidRDefault="00AA3E7D" w:rsidP="00AD77D8">
      <w:pPr>
        <w:widowControl/>
        <w:suppressAutoHyphens w:val="0"/>
        <w:jc w:val="both"/>
        <w:rPr>
          <w:rFonts w:ascii="Arial" w:hAnsi="Arial" w:cs="Tahoma"/>
          <w:b/>
          <w:bCs/>
          <w:sz w:val="32"/>
          <w:szCs w:val="32"/>
          <w:lang w:val="en-US"/>
        </w:rPr>
      </w:pPr>
    </w:p>
    <w:p w:rsidR="00D47901" w:rsidRDefault="00D47901" w:rsidP="00F235F3">
      <w:pPr>
        <w:pStyle w:val="Heading1"/>
        <w:rPr>
          <w:lang w:val="en-US"/>
        </w:rPr>
        <w:sectPr w:rsidR="00D47901" w:rsidSect="00CA6501">
          <w:headerReference w:type="default" r:id="rId25"/>
          <w:pgSz w:w="11906" w:h="16838"/>
          <w:pgMar w:top="907" w:right="397" w:bottom="1134" w:left="454" w:header="283" w:footer="283" w:gutter="0"/>
          <w:cols w:space="708"/>
          <w:docGrid w:linePitch="326"/>
        </w:sectPr>
      </w:pPr>
    </w:p>
    <w:p w:rsidR="007C6B9A" w:rsidRPr="00F80A35" w:rsidRDefault="00000E1C" w:rsidP="00F235F3">
      <w:pPr>
        <w:pStyle w:val="Heading1"/>
        <w:rPr>
          <w:lang w:val="en-US"/>
        </w:rPr>
      </w:pPr>
      <w:bookmarkStart w:id="7" w:name="_Ref285094109"/>
      <w:bookmarkStart w:id="8" w:name="_Toc285095919"/>
      <w:proofErr w:type="spellStart"/>
      <w:r>
        <w:rPr>
          <w:lang w:val="en-US"/>
        </w:rPr>
        <w:lastRenderedPageBreak/>
        <w:t>TetrisSimulation</w:t>
      </w:r>
      <w:proofErr w:type="spellEnd"/>
      <w:r w:rsidR="00866715">
        <w:rPr>
          <w:lang w:val="en-US"/>
        </w:rPr>
        <w:t xml:space="preserve"> on Server</w:t>
      </w:r>
      <w:bookmarkEnd w:id="7"/>
      <w:bookmarkEnd w:id="8"/>
    </w:p>
    <w:p w:rsidR="00196691" w:rsidRPr="000E47BF" w:rsidRDefault="00196691">
      <w:pPr>
        <w:rPr>
          <w:lang w:val="en-US"/>
        </w:rPr>
      </w:pPr>
    </w:p>
    <w:p w:rsidR="007C6B9A" w:rsidRPr="000E47BF" w:rsidRDefault="0054235D" w:rsidP="00AD77D8">
      <w:pPr>
        <w:jc w:val="both"/>
        <w:rPr>
          <w:lang w:val="en-US"/>
        </w:rPr>
      </w:pPr>
      <w:r w:rsidRPr="000E47BF">
        <w:rPr>
          <w:lang w:val="en-US"/>
        </w:rPr>
        <w:t>In this step, o</w:t>
      </w:r>
      <w:r w:rsidR="007A39DD" w:rsidRPr="000E47BF">
        <w:rPr>
          <w:lang w:val="en-US"/>
        </w:rPr>
        <w:t>nly changes to the Server side are made.</w:t>
      </w:r>
      <w:r w:rsidRPr="000E47BF">
        <w:rPr>
          <w:lang w:val="en-US"/>
        </w:rPr>
        <w:t xml:space="preserve"> </w:t>
      </w:r>
      <w:r w:rsidR="00FE7578" w:rsidRPr="000E47BF">
        <w:rPr>
          <w:lang w:val="en-US"/>
        </w:rPr>
        <w:t>Open the “Tetris 0” solution, like you already did during</w:t>
      </w:r>
      <w:r w:rsidRPr="000E47BF">
        <w:rPr>
          <w:lang w:val="en-US"/>
        </w:rPr>
        <w:t xml:space="preserve"> the introduction. This time we</w:t>
      </w:r>
      <w:r w:rsidR="005E0D09">
        <w:rPr>
          <w:lang w:val="en-US"/>
        </w:rPr>
        <w:t xml:space="preserve"> will</w:t>
      </w:r>
      <w:r w:rsidRPr="000E47BF">
        <w:rPr>
          <w:lang w:val="en-US"/>
        </w:rPr>
        <w:t xml:space="preserve"> make some </w:t>
      </w:r>
      <w:r w:rsidR="007A095E" w:rsidRPr="000E47BF">
        <w:rPr>
          <w:lang w:val="en-US"/>
        </w:rPr>
        <w:t>additions</w:t>
      </w:r>
      <w:r w:rsidRPr="000E47BF">
        <w:rPr>
          <w:lang w:val="en-US"/>
        </w:rPr>
        <w:t>. More spec</w:t>
      </w:r>
      <w:r w:rsidR="006F22D6" w:rsidRPr="000E47BF">
        <w:rPr>
          <w:lang w:val="en-US"/>
        </w:rPr>
        <w:t>ific: we</w:t>
      </w:r>
      <w:r w:rsidR="005E0D09">
        <w:rPr>
          <w:lang w:val="en-US"/>
        </w:rPr>
        <w:t xml:space="preserve"> will</w:t>
      </w:r>
      <w:r w:rsidR="006F22D6" w:rsidRPr="000E47BF">
        <w:rPr>
          <w:lang w:val="en-US"/>
        </w:rPr>
        <w:t xml:space="preserve"> add nodes to our Address S</w:t>
      </w:r>
      <w:r w:rsidRPr="000E47BF">
        <w:rPr>
          <w:lang w:val="en-US"/>
        </w:rPr>
        <w:t>pace that rep</w:t>
      </w:r>
      <w:r w:rsidR="006D4605" w:rsidRPr="000E47BF">
        <w:rPr>
          <w:lang w:val="en-US"/>
        </w:rPr>
        <w:t>resent values from a simulated T</w:t>
      </w:r>
      <w:r w:rsidRPr="000E47BF">
        <w:rPr>
          <w:lang w:val="en-US"/>
        </w:rPr>
        <w:t>etris game.</w:t>
      </w:r>
    </w:p>
    <w:p w:rsidR="0054235D" w:rsidRPr="000E47BF" w:rsidRDefault="0054235D" w:rsidP="00AD77D8">
      <w:pPr>
        <w:jc w:val="both"/>
        <w:rPr>
          <w:lang w:val="en-US"/>
        </w:rPr>
      </w:pPr>
    </w:p>
    <w:p w:rsidR="0054235D" w:rsidRPr="000E47BF" w:rsidRDefault="0054235D" w:rsidP="00AD77D8">
      <w:pPr>
        <w:jc w:val="both"/>
        <w:rPr>
          <w:lang w:val="en-US"/>
        </w:rPr>
      </w:pPr>
      <w:r w:rsidRPr="000E47BF">
        <w:rPr>
          <w:lang w:val="en-US"/>
        </w:rPr>
        <w:t>We</w:t>
      </w:r>
      <w:r w:rsidR="005E0D09">
        <w:rPr>
          <w:lang w:val="en-US"/>
        </w:rPr>
        <w:t xml:space="preserve"> will</w:t>
      </w:r>
      <w:r w:rsidRPr="000E47BF">
        <w:rPr>
          <w:lang w:val="en-US"/>
        </w:rPr>
        <w:t xml:space="preserve"> start by creating the nodes that will represent our simulated </w:t>
      </w:r>
      <w:r w:rsidR="006D4605" w:rsidRPr="000E47BF">
        <w:rPr>
          <w:lang w:val="en-US"/>
        </w:rPr>
        <w:t>Tetris</w:t>
      </w:r>
      <w:r w:rsidRPr="000E47BF">
        <w:rPr>
          <w:lang w:val="en-US"/>
        </w:rPr>
        <w:t xml:space="preserve"> data. </w:t>
      </w:r>
      <w:r w:rsidR="006D4605" w:rsidRPr="000E47BF">
        <w:rPr>
          <w:lang w:val="en-US"/>
        </w:rPr>
        <w:t>We will hard code the nodes as predefined nodes, i</w:t>
      </w:r>
      <w:r w:rsidRPr="000E47BF">
        <w:rPr>
          <w:lang w:val="en-US"/>
        </w:rPr>
        <w:t>n contrast to an approach where</w:t>
      </w:r>
      <w:r w:rsidR="006D4605" w:rsidRPr="000E47BF">
        <w:rPr>
          <w:lang w:val="en-US"/>
        </w:rPr>
        <w:t xml:space="preserve"> nodes are created dynamically</w:t>
      </w:r>
      <w:r w:rsidR="007231CE" w:rsidRPr="000E47BF">
        <w:rPr>
          <w:lang w:val="en-US"/>
        </w:rPr>
        <w:t>,</w:t>
      </w:r>
      <w:r w:rsidR="00FE7578" w:rsidRPr="000E47BF">
        <w:rPr>
          <w:lang w:val="en-US"/>
        </w:rPr>
        <w:t xml:space="preserve"> as is the case in</w:t>
      </w:r>
      <w:r w:rsidRPr="000E47BF">
        <w:rPr>
          <w:lang w:val="en-US"/>
        </w:rPr>
        <w:t xml:space="preserve"> t</w:t>
      </w:r>
      <w:r w:rsidR="006D4605" w:rsidRPr="000E47BF">
        <w:rPr>
          <w:lang w:val="en-US"/>
        </w:rPr>
        <w:t>he “</w:t>
      </w:r>
      <w:proofErr w:type="spellStart"/>
      <w:r w:rsidR="006D4605" w:rsidRPr="000E47BF">
        <w:rPr>
          <w:lang w:val="en-US"/>
        </w:rPr>
        <w:t>DataAccess</w:t>
      </w:r>
      <w:proofErr w:type="spellEnd"/>
      <w:r w:rsidR="006D4605" w:rsidRPr="000E47BF">
        <w:rPr>
          <w:lang w:val="en-US"/>
        </w:rPr>
        <w:t xml:space="preserve"> </w:t>
      </w:r>
      <w:proofErr w:type="spellStart"/>
      <w:r w:rsidR="006D4605" w:rsidRPr="000E47BF">
        <w:rPr>
          <w:lang w:val="en-US"/>
        </w:rPr>
        <w:t>Quickstart</w:t>
      </w:r>
      <w:proofErr w:type="spellEnd"/>
      <w:r w:rsidR="006D4605" w:rsidRPr="000E47BF">
        <w:rPr>
          <w:lang w:val="en-US"/>
        </w:rPr>
        <w:t>”</w:t>
      </w:r>
      <w:r w:rsidR="007231CE" w:rsidRPr="000E47BF">
        <w:rPr>
          <w:lang w:val="en-US"/>
        </w:rPr>
        <w:t xml:space="preserve"> where nodes are</w:t>
      </w:r>
      <w:r w:rsidR="006D4605" w:rsidRPr="000E47BF">
        <w:rPr>
          <w:lang w:val="en-US"/>
        </w:rPr>
        <w:t xml:space="preserve"> </w:t>
      </w:r>
      <w:r w:rsidR="007231CE" w:rsidRPr="000E47BF">
        <w:rPr>
          <w:lang w:val="en-US"/>
        </w:rPr>
        <w:t xml:space="preserve">only created </w:t>
      </w:r>
      <w:r w:rsidR="007A095E" w:rsidRPr="000E47BF">
        <w:rPr>
          <w:lang w:val="en-US"/>
        </w:rPr>
        <w:t>(</w:t>
      </w:r>
      <w:r w:rsidR="007231CE" w:rsidRPr="000E47BF">
        <w:rPr>
          <w:lang w:val="en-US"/>
        </w:rPr>
        <w:t>based on dat</w:t>
      </w:r>
      <w:r w:rsidR="007A095E" w:rsidRPr="000E47BF">
        <w:rPr>
          <w:lang w:val="en-US"/>
        </w:rPr>
        <w:t>a</w:t>
      </w:r>
      <w:r w:rsidR="007231CE" w:rsidRPr="000E47BF">
        <w:rPr>
          <w:lang w:val="en-US"/>
        </w:rPr>
        <w:t xml:space="preserve"> from an </w:t>
      </w:r>
      <w:r w:rsidR="007A095E" w:rsidRPr="000E47BF">
        <w:rPr>
          <w:lang w:val="en-US"/>
        </w:rPr>
        <w:t>Underlying System)</w:t>
      </w:r>
      <w:r w:rsidR="007231CE" w:rsidRPr="000E47BF">
        <w:rPr>
          <w:lang w:val="en-US"/>
        </w:rPr>
        <w:t xml:space="preserve"> whenever a client browses the node, needs data from it, etc</w:t>
      </w:r>
      <w:r w:rsidR="00FE7578" w:rsidRPr="000E47BF">
        <w:rPr>
          <w:lang w:val="en-US"/>
        </w:rPr>
        <w:t>. I think this better illustrates some</w:t>
      </w:r>
      <w:r w:rsidRPr="000E47BF">
        <w:rPr>
          <w:lang w:val="en-US"/>
        </w:rPr>
        <w:t xml:space="preserve"> basic </w:t>
      </w:r>
      <w:r w:rsidR="00FE7578" w:rsidRPr="000E47BF">
        <w:rPr>
          <w:lang w:val="en-US"/>
        </w:rPr>
        <w:t xml:space="preserve">UA </w:t>
      </w:r>
      <w:r w:rsidRPr="000E47BF">
        <w:rPr>
          <w:lang w:val="en-US"/>
        </w:rPr>
        <w:t>concepts like different nodes, attributes, references, etc.</w:t>
      </w:r>
      <w:r w:rsidR="00196691" w:rsidRPr="000E47BF">
        <w:rPr>
          <w:lang w:val="en-US"/>
        </w:rPr>
        <w:t xml:space="preserve"> We</w:t>
      </w:r>
      <w:r w:rsidR="005E0D09">
        <w:rPr>
          <w:lang w:val="en-US"/>
        </w:rPr>
        <w:t xml:space="preserve"> will</w:t>
      </w:r>
      <w:r w:rsidR="00196691" w:rsidRPr="000E47BF">
        <w:rPr>
          <w:lang w:val="en-US"/>
        </w:rPr>
        <w:t xml:space="preserve"> use a </w:t>
      </w:r>
      <w:proofErr w:type="spellStart"/>
      <w:r w:rsidR="006D4605" w:rsidRPr="000E47BF">
        <w:rPr>
          <w:lang w:val="en-US"/>
        </w:rPr>
        <w:t>Tetris</w:t>
      </w:r>
      <w:r w:rsidR="00196691" w:rsidRPr="000E47BF">
        <w:rPr>
          <w:lang w:val="en-US"/>
        </w:rPr>
        <w:t>Simulation</w:t>
      </w:r>
      <w:proofErr w:type="spellEnd"/>
      <w:r w:rsidR="00196691" w:rsidRPr="000E47BF">
        <w:rPr>
          <w:lang w:val="en-US"/>
        </w:rPr>
        <w:t xml:space="preserve"> </w:t>
      </w:r>
      <w:r w:rsidR="007A095E" w:rsidRPr="000E47BF">
        <w:rPr>
          <w:lang w:val="en-US"/>
        </w:rPr>
        <w:t>c</w:t>
      </w:r>
      <w:r w:rsidR="00196691" w:rsidRPr="000E47BF">
        <w:rPr>
          <w:lang w:val="en-US"/>
        </w:rPr>
        <w:t xml:space="preserve">lass already implemented to serve as </w:t>
      </w:r>
      <w:r w:rsidR="007A095E" w:rsidRPr="000E47BF">
        <w:rPr>
          <w:lang w:val="en-US"/>
        </w:rPr>
        <w:t>Underlying System</w:t>
      </w:r>
      <w:r w:rsidR="00196691" w:rsidRPr="000E47BF">
        <w:rPr>
          <w:lang w:val="en-US"/>
        </w:rPr>
        <w:t xml:space="preserve"> and provide data for our nodes. Then the </w:t>
      </w:r>
      <w:r w:rsidR="007A095E" w:rsidRPr="000E47BF">
        <w:rPr>
          <w:lang w:val="en-US"/>
        </w:rPr>
        <w:t>Underlying System</w:t>
      </w:r>
      <w:r w:rsidR="00196691" w:rsidRPr="000E47BF">
        <w:rPr>
          <w:lang w:val="en-US"/>
        </w:rPr>
        <w:t xml:space="preserve"> and our nodes </w:t>
      </w:r>
      <w:r w:rsidR="00A7628F" w:rsidRPr="000E47BF">
        <w:rPr>
          <w:lang w:val="en-US"/>
        </w:rPr>
        <w:t>will be</w:t>
      </w:r>
      <w:r w:rsidR="00196691" w:rsidRPr="000E47BF">
        <w:rPr>
          <w:lang w:val="en-US"/>
        </w:rPr>
        <w:t xml:space="preserve"> linked by periodically updating the node</w:t>
      </w:r>
      <w:r w:rsidR="00A7628F" w:rsidRPr="000E47BF">
        <w:rPr>
          <w:lang w:val="en-US"/>
        </w:rPr>
        <w:t>’</w:t>
      </w:r>
      <w:r w:rsidR="00196691" w:rsidRPr="000E47BF">
        <w:rPr>
          <w:lang w:val="en-US"/>
        </w:rPr>
        <w:t xml:space="preserve">s value attribute with data from our </w:t>
      </w:r>
      <w:proofErr w:type="spellStart"/>
      <w:r w:rsidR="006D4605" w:rsidRPr="000E47BF">
        <w:rPr>
          <w:lang w:val="en-US"/>
        </w:rPr>
        <w:t>Tetris</w:t>
      </w:r>
      <w:r w:rsidR="00196691" w:rsidRPr="000E47BF">
        <w:rPr>
          <w:lang w:val="en-US"/>
        </w:rPr>
        <w:t>Simulation</w:t>
      </w:r>
      <w:proofErr w:type="spellEnd"/>
      <w:r w:rsidR="00196691" w:rsidRPr="000E47BF">
        <w:rPr>
          <w:lang w:val="en-US"/>
        </w:rPr>
        <w:t xml:space="preserve"> </w:t>
      </w:r>
      <w:r w:rsidR="00E22BA2" w:rsidRPr="000E47BF">
        <w:rPr>
          <w:lang w:val="en-US"/>
        </w:rPr>
        <w:t>class by means of a Timer. But f</w:t>
      </w:r>
      <w:r w:rsidR="00196691" w:rsidRPr="000E47BF">
        <w:rPr>
          <w:lang w:val="en-US"/>
        </w:rPr>
        <w:t xml:space="preserve">irst, </w:t>
      </w:r>
      <w:r w:rsidR="00E22BA2" w:rsidRPr="000E47BF">
        <w:rPr>
          <w:lang w:val="en-US"/>
        </w:rPr>
        <w:t xml:space="preserve">implement </w:t>
      </w:r>
      <w:r w:rsidR="00196691" w:rsidRPr="000E47BF">
        <w:rPr>
          <w:lang w:val="en-US"/>
        </w:rPr>
        <w:t>a few nodes.</w:t>
      </w:r>
    </w:p>
    <w:p w:rsidR="00FE7578" w:rsidRPr="000E47BF" w:rsidRDefault="00FE7578" w:rsidP="00AD77D8">
      <w:pPr>
        <w:jc w:val="both"/>
        <w:rPr>
          <w:lang w:val="en-US"/>
        </w:rPr>
      </w:pPr>
    </w:p>
    <w:p w:rsidR="00FE7578" w:rsidRPr="000E47BF" w:rsidRDefault="00FE7578" w:rsidP="00AD77D8">
      <w:pPr>
        <w:jc w:val="both"/>
        <w:rPr>
          <w:lang w:val="en-US"/>
        </w:rPr>
      </w:pPr>
      <w:r w:rsidRPr="000E47BF">
        <w:rPr>
          <w:lang w:val="en-US"/>
        </w:rPr>
        <w:t xml:space="preserve">Open the </w:t>
      </w:r>
      <w:proofErr w:type="spellStart"/>
      <w:r w:rsidR="006D4605" w:rsidRPr="00F823EB">
        <w:rPr>
          <w:i/>
          <w:lang w:val="en-US"/>
        </w:rPr>
        <w:t>Tetris</w:t>
      </w:r>
      <w:r w:rsidRPr="00F823EB">
        <w:rPr>
          <w:i/>
          <w:lang w:val="en-US"/>
        </w:rPr>
        <w:t>NodeManager.cs</w:t>
      </w:r>
      <w:proofErr w:type="spellEnd"/>
      <w:r w:rsidRPr="000E47BF">
        <w:rPr>
          <w:lang w:val="en-US"/>
        </w:rPr>
        <w:t xml:space="preserve"> file. This contains the </w:t>
      </w:r>
      <w:proofErr w:type="spellStart"/>
      <w:r w:rsidR="006D4605" w:rsidRPr="000E47BF">
        <w:rPr>
          <w:lang w:val="en-US"/>
        </w:rPr>
        <w:t>Tetris</w:t>
      </w:r>
      <w:r w:rsidRPr="000E47BF">
        <w:rPr>
          <w:lang w:val="en-US"/>
        </w:rPr>
        <w:t>NodeManage</w:t>
      </w:r>
      <w:r w:rsidR="000E47BF">
        <w:rPr>
          <w:lang w:val="en-US"/>
        </w:rPr>
        <w:t>r</w:t>
      </w:r>
      <w:proofErr w:type="spellEnd"/>
      <w:r w:rsidR="000E47BF">
        <w:rPr>
          <w:lang w:val="en-US"/>
        </w:rPr>
        <w:t xml:space="preserve"> class. The </w:t>
      </w:r>
      <w:proofErr w:type="spellStart"/>
      <w:r w:rsidR="000E47BF">
        <w:rPr>
          <w:lang w:val="en-US"/>
        </w:rPr>
        <w:t>TetrisNodeManager</w:t>
      </w:r>
      <w:proofErr w:type="spellEnd"/>
      <w:r w:rsidR="000E47BF">
        <w:rPr>
          <w:lang w:val="en-US"/>
        </w:rPr>
        <w:t xml:space="preserve">, </w:t>
      </w:r>
      <w:r w:rsidRPr="000E47BF">
        <w:rPr>
          <w:lang w:val="en-US"/>
        </w:rPr>
        <w:t xml:space="preserve">or more general a </w:t>
      </w:r>
      <w:r w:rsidR="007C6D4A" w:rsidRPr="000E47BF">
        <w:rPr>
          <w:lang w:val="en-US"/>
        </w:rPr>
        <w:t>‘</w:t>
      </w:r>
      <w:proofErr w:type="spellStart"/>
      <w:r w:rsidRPr="000E47BF">
        <w:rPr>
          <w:lang w:val="en-US"/>
        </w:rPr>
        <w:t>CustomNodeManager</w:t>
      </w:r>
      <w:proofErr w:type="spellEnd"/>
      <w:r w:rsidR="007C6D4A" w:rsidRPr="000E47BF">
        <w:rPr>
          <w:lang w:val="en-US"/>
        </w:rPr>
        <w:t>’</w:t>
      </w:r>
      <w:r w:rsidR="000E47BF">
        <w:rPr>
          <w:lang w:val="en-US"/>
        </w:rPr>
        <w:t>,</w:t>
      </w:r>
      <w:r w:rsidR="00CC7D8D" w:rsidRPr="000E47BF">
        <w:rPr>
          <w:lang w:val="en-US"/>
        </w:rPr>
        <w:t xml:space="preserve"> manages the part of the</w:t>
      </w:r>
      <w:r w:rsidR="006F22D6" w:rsidRPr="000E47BF">
        <w:rPr>
          <w:lang w:val="en-US"/>
        </w:rPr>
        <w:t xml:space="preserve"> Address S</w:t>
      </w:r>
      <w:r w:rsidRPr="000E47BF">
        <w:rPr>
          <w:lang w:val="en-US"/>
        </w:rPr>
        <w:t>pace</w:t>
      </w:r>
      <w:r w:rsidR="00CC7D8D" w:rsidRPr="000E47BF">
        <w:rPr>
          <w:lang w:val="en-US"/>
        </w:rPr>
        <w:t xml:space="preserve"> made and controlled by you. Below is a </w:t>
      </w:r>
      <w:r w:rsidR="000E47BF">
        <w:rPr>
          <w:lang w:val="en-US"/>
        </w:rPr>
        <w:t xml:space="preserve">figure, see </w:t>
      </w:r>
      <w:r w:rsidR="000E47BF">
        <w:rPr>
          <w:lang w:val="en-US"/>
        </w:rPr>
        <w:fldChar w:fldCharType="begin"/>
      </w:r>
      <w:r w:rsidR="000E47BF">
        <w:rPr>
          <w:lang w:val="en-US"/>
        </w:rPr>
        <w:instrText xml:space="preserve"> REF _Ref284946441 \h </w:instrText>
      </w:r>
      <w:r w:rsidR="000E47BF">
        <w:rPr>
          <w:lang w:val="en-US"/>
        </w:rPr>
      </w:r>
      <w:r w:rsidR="000E47BF">
        <w:rPr>
          <w:lang w:val="en-US"/>
        </w:rPr>
        <w:fldChar w:fldCharType="separate"/>
      </w:r>
      <w:r w:rsidR="00C2118F" w:rsidRPr="00F272F1">
        <w:rPr>
          <w:lang w:val="en-US"/>
        </w:rPr>
        <w:t xml:space="preserve">Figure </w:t>
      </w:r>
      <w:r w:rsidR="00C2118F">
        <w:rPr>
          <w:noProof/>
          <w:lang w:val="en-US"/>
        </w:rPr>
        <w:t>3</w:t>
      </w:r>
      <w:r w:rsidR="000E47BF">
        <w:rPr>
          <w:lang w:val="en-US"/>
        </w:rPr>
        <w:fldChar w:fldCharType="end"/>
      </w:r>
      <w:r w:rsidR="000E47BF">
        <w:rPr>
          <w:lang w:val="en-US"/>
        </w:rPr>
        <w:t>,</w:t>
      </w:r>
      <w:r w:rsidR="00CC7D8D" w:rsidRPr="000E47BF">
        <w:rPr>
          <w:lang w:val="en-US"/>
        </w:rPr>
        <w:t xml:space="preserve"> of part of the architecture of a UA server built with the server SDK. The </w:t>
      </w:r>
      <w:proofErr w:type="spellStart"/>
      <w:r w:rsidR="00CC7D8D" w:rsidRPr="000E47BF">
        <w:rPr>
          <w:lang w:val="en-US"/>
        </w:rPr>
        <w:t>MasterNodeManager</w:t>
      </w:r>
      <w:proofErr w:type="spellEnd"/>
      <w:r w:rsidR="00CC7D8D" w:rsidRPr="000E47BF">
        <w:rPr>
          <w:lang w:val="en-US"/>
        </w:rPr>
        <w:t xml:space="preserve"> manages </w:t>
      </w:r>
      <w:r w:rsidR="000E47BF">
        <w:rPr>
          <w:lang w:val="en-US"/>
        </w:rPr>
        <w:t xml:space="preserve">all </w:t>
      </w:r>
      <w:r w:rsidR="00CC7D8D" w:rsidRPr="000E47BF">
        <w:rPr>
          <w:lang w:val="en-US"/>
        </w:rPr>
        <w:t xml:space="preserve">the other </w:t>
      </w:r>
      <w:proofErr w:type="spellStart"/>
      <w:r w:rsidR="00CC7D8D" w:rsidRPr="000E47BF">
        <w:rPr>
          <w:lang w:val="en-US"/>
        </w:rPr>
        <w:t>NodeManagers</w:t>
      </w:r>
      <w:proofErr w:type="spellEnd"/>
      <w:r w:rsidR="000E47BF">
        <w:rPr>
          <w:lang w:val="en-US"/>
        </w:rPr>
        <w:t>,</w:t>
      </w:r>
      <w:r w:rsidR="00CC7D8D" w:rsidRPr="000E47BF">
        <w:rPr>
          <w:lang w:val="en-US"/>
        </w:rPr>
        <w:t xml:space="preserve"> </w:t>
      </w:r>
      <w:r w:rsidR="000E47BF">
        <w:rPr>
          <w:lang w:val="en-US"/>
        </w:rPr>
        <w:t>including</w:t>
      </w:r>
      <w:r w:rsidR="00CC7D8D" w:rsidRPr="000E47BF">
        <w:rPr>
          <w:lang w:val="en-US"/>
        </w:rPr>
        <w:t xml:space="preserve"> </w:t>
      </w:r>
      <w:r w:rsidR="002F6C30">
        <w:rPr>
          <w:lang w:val="en-US"/>
        </w:rPr>
        <w:t xml:space="preserve">our custom </w:t>
      </w:r>
      <w:proofErr w:type="spellStart"/>
      <w:r w:rsidR="002F6C30">
        <w:rPr>
          <w:lang w:val="en-US"/>
        </w:rPr>
        <w:t>NodeManager</w:t>
      </w:r>
      <w:proofErr w:type="spellEnd"/>
      <w:r w:rsidR="002F6C30">
        <w:rPr>
          <w:lang w:val="en-US"/>
        </w:rPr>
        <w:t xml:space="preserve">: </w:t>
      </w:r>
      <w:proofErr w:type="spellStart"/>
      <w:r w:rsidR="00CC7D8D" w:rsidRPr="000E47BF">
        <w:rPr>
          <w:lang w:val="en-US"/>
        </w:rPr>
        <w:t>TetrisNodeManager</w:t>
      </w:r>
      <w:proofErr w:type="spellEnd"/>
      <w:r w:rsidR="00CC7D8D" w:rsidRPr="000E47BF">
        <w:rPr>
          <w:lang w:val="en-US"/>
        </w:rPr>
        <w:t xml:space="preserve"> in our case, </w:t>
      </w:r>
      <w:proofErr w:type="spellStart"/>
      <w:r w:rsidR="00CC7D8D" w:rsidRPr="000E47BF">
        <w:rPr>
          <w:lang w:val="en-US"/>
        </w:rPr>
        <w:t>DataAccessNodeManager</w:t>
      </w:r>
      <w:proofErr w:type="spellEnd"/>
      <w:r w:rsidR="00CC7D8D" w:rsidRPr="000E47BF">
        <w:rPr>
          <w:lang w:val="en-US"/>
        </w:rPr>
        <w:t xml:space="preserve"> in the case of </w:t>
      </w:r>
      <w:r w:rsidR="002F6C30">
        <w:rPr>
          <w:lang w:val="en-US"/>
        </w:rPr>
        <w:fldChar w:fldCharType="begin"/>
      </w:r>
      <w:r w:rsidR="002F6C30">
        <w:rPr>
          <w:lang w:val="en-US"/>
        </w:rPr>
        <w:instrText xml:space="preserve"> REF _Ref284946441 \h </w:instrText>
      </w:r>
      <w:r w:rsidR="002F6C30">
        <w:rPr>
          <w:lang w:val="en-US"/>
        </w:rPr>
      </w:r>
      <w:r w:rsidR="002F6C30">
        <w:rPr>
          <w:lang w:val="en-US"/>
        </w:rPr>
        <w:fldChar w:fldCharType="separate"/>
      </w:r>
      <w:r w:rsidR="00C2118F" w:rsidRPr="00F272F1">
        <w:rPr>
          <w:lang w:val="en-US"/>
        </w:rPr>
        <w:t xml:space="preserve">Figure </w:t>
      </w:r>
      <w:r w:rsidR="00C2118F">
        <w:rPr>
          <w:noProof/>
          <w:lang w:val="en-US"/>
        </w:rPr>
        <w:t>3</w:t>
      </w:r>
      <w:r w:rsidR="002F6C30">
        <w:rPr>
          <w:lang w:val="en-US"/>
        </w:rPr>
        <w:fldChar w:fldCharType="end"/>
      </w:r>
      <w:r w:rsidR="00CC7D8D" w:rsidRPr="000E47BF">
        <w:rPr>
          <w:lang w:val="en-US"/>
        </w:rPr>
        <w:t xml:space="preserve">. One server could contain multiple </w:t>
      </w:r>
      <w:proofErr w:type="spellStart"/>
      <w:r w:rsidR="00CC7D8D" w:rsidRPr="000E47BF">
        <w:rPr>
          <w:lang w:val="en-US"/>
        </w:rPr>
        <w:t>CustomNodeManagers</w:t>
      </w:r>
      <w:proofErr w:type="spellEnd"/>
      <w:r w:rsidR="00CC7D8D" w:rsidRPr="000E47BF">
        <w:rPr>
          <w:lang w:val="en-US"/>
        </w:rPr>
        <w:t>, each with thei</w:t>
      </w:r>
      <w:r w:rsidR="00B31B98" w:rsidRPr="000E47BF">
        <w:rPr>
          <w:lang w:val="en-US"/>
        </w:rPr>
        <w:t xml:space="preserve">r own Address Space. The </w:t>
      </w:r>
      <w:proofErr w:type="spellStart"/>
      <w:r w:rsidR="00B31B98" w:rsidRPr="000E47BF">
        <w:rPr>
          <w:lang w:val="en-US"/>
        </w:rPr>
        <w:t>Master</w:t>
      </w:r>
      <w:r w:rsidR="00CC7D8D" w:rsidRPr="000E47BF">
        <w:rPr>
          <w:lang w:val="en-US"/>
        </w:rPr>
        <w:t>NodeManager</w:t>
      </w:r>
      <w:proofErr w:type="spellEnd"/>
      <w:r w:rsidR="00CC7D8D" w:rsidRPr="000E47BF">
        <w:rPr>
          <w:lang w:val="en-US"/>
        </w:rPr>
        <w:t xml:space="preserve"> also manages the </w:t>
      </w:r>
      <w:proofErr w:type="spellStart"/>
      <w:r w:rsidR="002F6C30">
        <w:rPr>
          <w:lang w:val="en-US"/>
        </w:rPr>
        <w:t>DiagnosticsNodeManager</w:t>
      </w:r>
      <w:proofErr w:type="spellEnd"/>
      <w:r w:rsidR="002F6C30">
        <w:rPr>
          <w:lang w:val="en-US"/>
        </w:rPr>
        <w:t xml:space="preserve">, </w:t>
      </w:r>
      <w:r w:rsidR="00CC7D8D" w:rsidRPr="000E47BF">
        <w:rPr>
          <w:lang w:val="en-US"/>
        </w:rPr>
        <w:t>which ma</w:t>
      </w:r>
      <w:r w:rsidR="00E25A7E" w:rsidRPr="000E47BF">
        <w:rPr>
          <w:lang w:val="en-US"/>
        </w:rPr>
        <w:t>nages the default server diagnostic</w:t>
      </w:r>
      <w:r w:rsidR="00CC7D8D" w:rsidRPr="000E47BF">
        <w:rPr>
          <w:lang w:val="en-US"/>
        </w:rPr>
        <w:t xml:space="preserve"> nodes representing the server status etc.</w:t>
      </w:r>
      <w:r w:rsidR="002F6C30">
        <w:rPr>
          <w:lang w:val="en-US"/>
        </w:rPr>
        <w:t xml:space="preserve">, as well as the </w:t>
      </w:r>
      <w:proofErr w:type="spellStart"/>
      <w:r w:rsidR="002F6C30">
        <w:rPr>
          <w:lang w:val="en-US"/>
        </w:rPr>
        <w:t>CoreNodeManager</w:t>
      </w:r>
      <w:proofErr w:type="spellEnd"/>
      <w:r w:rsidR="002F6C30">
        <w:rPr>
          <w:lang w:val="en-US"/>
        </w:rPr>
        <w:t xml:space="preserve">, </w:t>
      </w:r>
      <w:r w:rsidR="00E25A7E" w:rsidRPr="000E47BF">
        <w:rPr>
          <w:lang w:val="en-US"/>
        </w:rPr>
        <w:t>which manages other standard nodes like the Root,</w:t>
      </w:r>
      <w:r w:rsidR="002F6C30">
        <w:rPr>
          <w:lang w:val="en-US"/>
        </w:rPr>
        <w:t xml:space="preserve"> Objects, Types and Views Nodes</w:t>
      </w:r>
      <w:r w:rsidR="00E25A7E" w:rsidRPr="000E47BF">
        <w:rPr>
          <w:lang w:val="en-US"/>
        </w:rPr>
        <w:t>.</w:t>
      </w:r>
    </w:p>
    <w:p w:rsidR="007C6B9A" w:rsidRPr="000E47BF" w:rsidRDefault="007C6B9A" w:rsidP="00AD77D8">
      <w:pPr>
        <w:jc w:val="both"/>
        <w:rPr>
          <w:lang w:val="en-US"/>
        </w:rPr>
      </w:pPr>
    </w:p>
    <w:p w:rsidR="007C6D4A" w:rsidRPr="000E47BF" w:rsidRDefault="007C6D4A" w:rsidP="00AD77D8">
      <w:pPr>
        <w:jc w:val="both"/>
        <w:rPr>
          <w:lang w:val="en-US"/>
        </w:rPr>
      </w:pPr>
      <w:r w:rsidRPr="000E47BF">
        <w:rPr>
          <w:lang w:val="en-US"/>
        </w:rPr>
        <w:t>The Underlying System is not actually part of the</w:t>
      </w:r>
      <w:r w:rsidR="00EC73C7">
        <w:rPr>
          <w:lang w:val="en-US"/>
        </w:rPr>
        <w:t xml:space="preserve"> UA</w:t>
      </w:r>
      <w:r w:rsidRPr="000E47BF">
        <w:rPr>
          <w:lang w:val="en-US"/>
        </w:rPr>
        <w:t xml:space="preserve"> SDK and is a general name for whatever infrastructure, functionality, classes, code, etc. you create that provides data to</w:t>
      </w:r>
      <w:r w:rsidR="00021757" w:rsidRPr="000E47BF">
        <w:rPr>
          <w:lang w:val="en-US"/>
        </w:rPr>
        <w:t xml:space="preserve"> the Address Space.</w:t>
      </w:r>
      <w:r w:rsidR="00325364" w:rsidRPr="000E47BF">
        <w:rPr>
          <w:lang w:val="en-US"/>
        </w:rPr>
        <w:t xml:space="preserve"> Your </w:t>
      </w:r>
      <w:proofErr w:type="spellStart"/>
      <w:r w:rsidR="00325364" w:rsidRPr="000E47BF">
        <w:rPr>
          <w:lang w:val="en-US"/>
        </w:rPr>
        <w:t>NodeManager</w:t>
      </w:r>
      <w:proofErr w:type="spellEnd"/>
      <w:r w:rsidR="00325364" w:rsidRPr="000E47BF">
        <w:rPr>
          <w:lang w:val="en-US"/>
        </w:rPr>
        <w:t xml:space="preserve"> and your </w:t>
      </w:r>
      <w:r w:rsidR="007A095E" w:rsidRPr="000E47BF">
        <w:rPr>
          <w:lang w:val="en-US"/>
        </w:rPr>
        <w:t>Underlying System</w:t>
      </w:r>
      <w:r w:rsidR="00325364" w:rsidRPr="000E47BF">
        <w:rPr>
          <w:lang w:val="en-US"/>
        </w:rPr>
        <w:t xml:space="preserve"> are the two elements that you, as developer of a server, will have to make and/or modify.</w:t>
      </w:r>
    </w:p>
    <w:p w:rsidR="003E3CA6" w:rsidRPr="000E47BF" w:rsidRDefault="003E3CA6">
      <w:pPr>
        <w:rPr>
          <w:lang w:val="en-US"/>
        </w:rPr>
      </w:pPr>
    </w:p>
    <w:p w:rsidR="005B08A3" w:rsidRDefault="003E3CA6" w:rsidP="005B08A3">
      <w:pPr>
        <w:keepNext/>
        <w:jc w:val="center"/>
      </w:pPr>
      <w:r w:rsidRPr="00F80A35">
        <w:rPr>
          <w:noProof/>
        </w:rPr>
        <w:drawing>
          <wp:inline distT="0" distB="0" distL="0" distR="0" wp14:anchorId="7ACFEC09" wp14:editId="159F219D">
            <wp:extent cx="5669280" cy="360290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7548" cy="3608162"/>
                    </a:xfrm>
                    <a:prstGeom prst="rect">
                      <a:avLst/>
                    </a:prstGeom>
                    <a:noFill/>
                    <a:ln>
                      <a:noFill/>
                    </a:ln>
                  </pic:spPr>
                </pic:pic>
              </a:graphicData>
            </a:graphic>
          </wp:inline>
        </w:drawing>
      </w:r>
    </w:p>
    <w:p w:rsidR="00E25A7E" w:rsidRPr="00885231" w:rsidRDefault="005B08A3" w:rsidP="005B08A3">
      <w:pPr>
        <w:pStyle w:val="Caption"/>
        <w:jc w:val="center"/>
        <w:rPr>
          <w:lang w:val="en-US"/>
        </w:rPr>
      </w:pPr>
      <w:bookmarkStart w:id="9" w:name="_Ref284946441"/>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3</w:t>
      </w:r>
      <w:r>
        <w:fldChar w:fldCharType="end"/>
      </w:r>
      <w:bookmarkEnd w:id="9"/>
      <w:proofErr w:type="gramStart"/>
      <w:r w:rsidR="00EE066D" w:rsidRPr="00885231">
        <w:rPr>
          <w:lang w:val="en-US"/>
        </w:rPr>
        <w:t>:</w:t>
      </w:r>
      <w:proofErr w:type="gramEnd"/>
      <w:r w:rsidR="00885231" w:rsidRPr="00885231">
        <w:rPr>
          <w:lang w:val="en-US"/>
        </w:rPr>
        <w:br/>
      </w:r>
      <w:r w:rsidR="00885231">
        <w:rPr>
          <w:lang w:val="en-US"/>
        </w:rPr>
        <w:t xml:space="preserve">The OPC Foundation .NET </w:t>
      </w:r>
      <w:r w:rsidR="00585C60">
        <w:rPr>
          <w:lang w:val="en-US"/>
        </w:rPr>
        <w:t xml:space="preserve">Server </w:t>
      </w:r>
      <w:r w:rsidR="00885231">
        <w:rPr>
          <w:lang w:val="en-US"/>
        </w:rPr>
        <w:t>SDK architecture</w:t>
      </w:r>
      <w:r w:rsidR="00211F85">
        <w:rPr>
          <w:lang w:val="en-US"/>
        </w:rPr>
        <w:t>.</w:t>
      </w:r>
    </w:p>
    <w:p w:rsidR="003E3CA6" w:rsidRDefault="003E3CA6">
      <w:pPr>
        <w:rPr>
          <w:lang w:val="en-US"/>
        </w:rPr>
      </w:pPr>
    </w:p>
    <w:p w:rsidR="00EC2671" w:rsidRDefault="009427AF" w:rsidP="00AD77D8">
      <w:pPr>
        <w:jc w:val="both"/>
        <w:rPr>
          <w:lang w:val="en-US"/>
        </w:rPr>
      </w:pPr>
      <w:r>
        <w:rPr>
          <w:lang w:val="en-US"/>
        </w:rPr>
        <w:lastRenderedPageBreak/>
        <w:t xml:space="preserve">In the </w:t>
      </w:r>
      <w:proofErr w:type="spellStart"/>
      <w:r>
        <w:rPr>
          <w:lang w:val="en-US"/>
        </w:rPr>
        <w:t>TetrisNodeManager</w:t>
      </w:r>
      <w:proofErr w:type="spellEnd"/>
      <w:r>
        <w:rPr>
          <w:lang w:val="en-US"/>
        </w:rPr>
        <w:t xml:space="preserve"> class, you</w:t>
      </w:r>
      <w:r w:rsidR="005E0D09">
        <w:rPr>
          <w:lang w:val="en-US"/>
        </w:rPr>
        <w:t xml:space="preserve"> will</w:t>
      </w:r>
      <w:r>
        <w:rPr>
          <w:lang w:val="en-US"/>
        </w:rPr>
        <w:t xml:space="preserve"> find the </w:t>
      </w:r>
      <w:r w:rsidR="00EC73C7">
        <w:rPr>
          <w:lang w:val="en-US"/>
        </w:rPr>
        <w:t>“</w:t>
      </w:r>
      <w:proofErr w:type="spellStart"/>
      <w:proofErr w:type="gramStart"/>
      <w:r w:rsidRPr="009427AF">
        <w:rPr>
          <w:lang w:val="en-US"/>
        </w:rPr>
        <w:t>CreateAddressSpace</w:t>
      </w:r>
      <w:proofErr w:type="spellEnd"/>
      <w:r>
        <w:rPr>
          <w:lang w:val="en-US"/>
        </w:rPr>
        <w:t>(</w:t>
      </w:r>
      <w:proofErr w:type="gramEnd"/>
      <w:r>
        <w:rPr>
          <w:lang w:val="en-US"/>
        </w:rPr>
        <w:t>…)</w:t>
      </w:r>
      <w:r w:rsidR="00EC73C7">
        <w:rPr>
          <w:lang w:val="en-US"/>
        </w:rPr>
        <w:t>”</w:t>
      </w:r>
      <w:r>
        <w:rPr>
          <w:lang w:val="en-US"/>
        </w:rPr>
        <w:t xml:space="preserve"> </w:t>
      </w:r>
      <w:r w:rsidR="00EC2671">
        <w:rPr>
          <w:lang w:val="en-US"/>
        </w:rPr>
        <w:t>method</w:t>
      </w:r>
      <w:r>
        <w:rPr>
          <w:lang w:val="en-US"/>
        </w:rPr>
        <w:t xml:space="preserve"> </w:t>
      </w:r>
      <w:r w:rsidR="0010310D">
        <w:rPr>
          <w:lang w:val="en-US"/>
        </w:rPr>
        <w:t>in</w:t>
      </w:r>
      <w:r>
        <w:rPr>
          <w:lang w:val="en-US"/>
        </w:rPr>
        <w:t xml:space="preserve"> the “</w:t>
      </w:r>
      <w:proofErr w:type="spellStart"/>
      <w:r w:rsidR="00E25A7E" w:rsidRPr="00E25A7E">
        <w:rPr>
          <w:lang w:val="en-US"/>
        </w:rPr>
        <w:t>INodeManager</w:t>
      </w:r>
      <w:proofErr w:type="spellEnd"/>
      <w:r w:rsidR="00E25A7E" w:rsidRPr="00E25A7E">
        <w:rPr>
          <w:lang w:val="en-US"/>
        </w:rPr>
        <w:t xml:space="preserve"> Members</w:t>
      </w:r>
      <w:r>
        <w:rPr>
          <w:lang w:val="en-US"/>
        </w:rPr>
        <w:t>”</w:t>
      </w:r>
      <w:r w:rsidR="00E25A7E" w:rsidRPr="00E25A7E">
        <w:rPr>
          <w:lang w:val="en-US"/>
        </w:rPr>
        <w:t xml:space="preserve"> region</w:t>
      </w:r>
      <w:r>
        <w:rPr>
          <w:lang w:val="en-US"/>
        </w:rPr>
        <w:t xml:space="preserve">. </w:t>
      </w:r>
      <w:r w:rsidR="00D74C6C">
        <w:rPr>
          <w:lang w:val="en-US"/>
        </w:rPr>
        <w:t>Here</w:t>
      </w:r>
      <w:r w:rsidR="00FC090C">
        <w:rPr>
          <w:lang w:val="en-US"/>
        </w:rPr>
        <w:t xml:space="preserve"> the initialization of the Address S</w:t>
      </w:r>
      <w:r>
        <w:rPr>
          <w:lang w:val="en-US"/>
        </w:rPr>
        <w:t>pace</w:t>
      </w:r>
      <w:r w:rsidR="00D74C6C">
        <w:rPr>
          <w:lang w:val="en-US"/>
        </w:rPr>
        <w:t xml:space="preserve"> is done</w:t>
      </w:r>
      <w:r>
        <w:rPr>
          <w:lang w:val="en-US"/>
        </w:rPr>
        <w:t xml:space="preserve">. </w:t>
      </w:r>
      <w:r w:rsidR="003921F7">
        <w:rPr>
          <w:lang w:val="en-US"/>
        </w:rPr>
        <w:t>There is already some code in here, namely the code for the two nodes we encountered when running the initial client and server during the introduction.</w:t>
      </w:r>
      <w:r w:rsidR="00EC2671">
        <w:rPr>
          <w:lang w:val="en-US"/>
        </w:rPr>
        <w:t xml:space="preserve"> You can try and figure out what is done there. If it</w:t>
      </w:r>
      <w:r w:rsidR="005E0D09">
        <w:rPr>
          <w:lang w:val="en-US"/>
        </w:rPr>
        <w:t xml:space="preserve"> is</w:t>
      </w:r>
      <w:r w:rsidR="00EC2671">
        <w:rPr>
          <w:lang w:val="en-US"/>
        </w:rPr>
        <w:t xml:space="preserve"> not clear, </w:t>
      </w:r>
      <w:r w:rsidR="003C65C7">
        <w:rPr>
          <w:lang w:val="en-US"/>
        </w:rPr>
        <w:t>don’t worry</w:t>
      </w:r>
      <w:r w:rsidR="00EC2671">
        <w:rPr>
          <w:lang w:val="en-US"/>
        </w:rPr>
        <w:t xml:space="preserve">, the next part will deal with adding the </w:t>
      </w:r>
      <w:r w:rsidR="006D4605">
        <w:rPr>
          <w:lang w:val="en-US"/>
        </w:rPr>
        <w:t>Tetris</w:t>
      </w:r>
      <w:r w:rsidR="003C65C7">
        <w:rPr>
          <w:lang w:val="en-US"/>
        </w:rPr>
        <w:t xml:space="preserve"> </w:t>
      </w:r>
      <w:r w:rsidR="00EC2671">
        <w:rPr>
          <w:lang w:val="en-US"/>
        </w:rPr>
        <w:t>nodes in the same way as the two already coded ones.</w:t>
      </w:r>
    </w:p>
    <w:p w:rsidR="00AB045D" w:rsidRDefault="00AB045D" w:rsidP="00AD77D8">
      <w:pPr>
        <w:jc w:val="both"/>
        <w:rPr>
          <w:lang w:val="en-US"/>
        </w:rPr>
      </w:pPr>
    </w:p>
    <w:p w:rsidR="00AB045D" w:rsidRDefault="00AB045D" w:rsidP="00AD77D8">
      <w:pPr>
        <w:jc w:val="both"/>
        <w:rPr>
          <w:lang w:val="en-US"/>
        </w:rPr>
      </w:pPr>
      <w:r>
        <w:rPr>
          <w:lang w:val="en-US"/>
        </w:rPr>
        <w:t>Note that in the first parts of this tutorial, when we refer to “methods”, we are referring to C#.NET methods, i.e. functions, not to “UA methods”: OPC UA also has the</w:t>
      </w:r>
      <w:r w:rsidR="006A170E">
        <w:rPr>
          <w:lang w:val="en-US"/>
        </w:rPr>
        <w:t xml:space="preserve"> concept of methods and M</w:t>
      </w:r>
      <w:r w:rsidR="00D00564">
        <w:rPr>
          <w:lang w:val="en-US"/>
        </w:rPr>
        <w:t>ethod</w:t>
      </w:r>
      <w:r>
        <w:rPr>
          <w:lang w:val="en-US"/>
        </w:rPr>
        <w:t xml:space="preserve"> nodes. Later on we will implement actual “UA methods”.</w:t>
      </w:r>
    </w:p>
    <w:p w:rsidR="00EC2671" w:rsidRDefault="00EC2671" w:rsidP="00AD77D8">
      <w:pPr>
        <w:jc w:val="both"/>
        <w:rPr>
          <w:lang w:val="en-US"/>
        </w:rPr>
      </w:pPr>
    </w:p>
    <w:p w:rsidR="00EC2671" w:rsidRPr="00F80A35" w:rsidRDefault="00EC2671" w:rsidP="00AD77D8">
      <w:pPr>
        <w:jc w:val="both"/>
        <w:rPr>
          <w:lang w:val="en-US"/>
        </w:rPr>
      </w:pPr>
      <w:r>
        <w:rPr>
          <w:lang w:val="en-US"/>
        </w:rPr>
        <w:t xml:space="preserve">First we will add an object node, one under which the nodes </w:t>
      </w:r>
      <w:r w:rsidR="00D00564">
        <w:rPr>
          <w:lang w:val="en-US"/>
        </w:rPr>
        <w:t xml:space="preserve">containing data </w:t>
      </w:r>
      <w:r>
        <w:rPr>
          <w:lang w:val="en-US"/>
        </w:rPr>
        <w:t xml:space="preserve">will be organized. This can be done by adding the following code to the </w:t>
      </w:r>
      <w:r w:rsidR="003C65C7">
        <w:rPr>
          <w:lang w:val="en-US"/>
        </w:rPr>
        <w:t>“</w:t>
      </w:r>
      <w:proofErr w:type="spellStart"/>
      <w:proofErr w:type="gramStart"/>
      <w:r w:rsidRPr="009427AF">
        <w:rPr>
          <w:lang w:val="en-US"/>
        </w:rPr>
        <w:t>CreateAddressSpace</w:t>
      </w:r>
      <w:proofErr w:type="spellEnd"/>
      <w:r>
        <w:rPr>
          <w:lang w:val="en-US"/>
        </w:rPr>
        <w:t>(</w:t>
      </w:r>
      <w:proofErr w:type="gramEnd"/>
      <w:r>
        <w:rPr>
          <w:lang w:val="en-US"/>
        </w:rPr>
        <w:t>…)</w:t>
      </w:r>
      <w:r w:rsidR="003C65C7">
        <w:rPr>
          <w:lang w:val="en-US"/>
        </w:rPr>
        <w:t>”</w:t>
      </w:r>
      <w:r>
        <w:rPr>
          <w:lang w:val="en-US"/>
        </w:rPr>
        <w:t xml:space="preserve"> method</w:t>
      </w:r>
      <w:r w:rsidR="006E786D">
        <w:rPr>
          <w:lang w:val="en-US"/>
        </w:rPr>
        <w:t>:</w:t>
      </w:r>
    </w:p>
    <w:p w:rsidR="0062739D" w:rsidRDefault="0062739D" w:rsidP="005F74EB">
      <w:pPr>
        <w:rPr>
          <w:lang w:val="en-US"/>
        </w:rPr>
      </w:pP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The nodes for the tetris simulation --------------------------</w:t>
      </w:r>
    </w:p>
    <w:p w:rsidR="005F0EC0" w:rsidRPr="005F0EC0" w:rsidRDefault="005F0EC0" w:rsidP="006A170E">
      <w:pPr>
        <w:widowControl/>
        <w:suppressAutoHyphens w:val="0"/>
        <w:autoSpaceDE w:val="0"/>
        <w:autoSpaceDN w:val="0"/>
        <w:adjustRightInd w:val="0"/>
        <w:ind w:left="706" w:firstLine="706"/>
        <w:rPr>
          <w:rFonts w:ascii="Courier New" w:eastAsia="Times New Roman" w:hAnsi="Courier New" w:cs="Courier New"/>
          <w:noProof/>
          <w:color w:val="008000"/>
          <w:kern w:val="0"/>
          <w:sz w:val="16"/>
          <w:szCs w:val="20"/>
          <w:lang w:val="en-US"/>
        </w:rPr>
      </w:pP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The object node under wich the other nodes containing the data will be organized:</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color w:val="2B91AF"/>
          <w:kern w:val="0"/>
          <w:sz w:val="16"/>
          <w:szCs w:val="20"/>
          <w:lang w:val="en-US"/>
        </w:rPr>
        <w:t>BaseObjectState</w:t>
      </w:r>
      <w:r w:rsidRPr="005F0EC0">
        <w:rPr>
          <w:rFonts w:ascii="Courier New" w:eastAsia="Times New Roman" w:hAnsi="Courier New" w:cs="Courier New"/>
          <w:noProof/>
          <w:kern w:val="0"/>
          <w:sz w:val="16"/>
          <w:szCs w:val="20"/>
          <w:lang w:val="en-US"/>
        </w:rPr>
        <w:t xml:space="preserve"> tetrisSimulationNode = </w:t>
      </w:r>
      <w:r w:rsidRPr="005F0EC0">
        <w:rPr>
          <w:rFonts w:ascii="Courier New" w:eastAsia="Times New Roman" w:hAnsi="Courier New" w:cs="Courier New"/>
          <w:noProof/>
          <w:color w:val="0000FF"/>
          <w:kern w:val="0"/>
          <w:sz w:val="16"/>
          <w:szCs w:val="20"/>
          <w:lang w:val="en-US"/>
        </w:rPr>
        <w:t>new</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BaseObjectState</w:t>
      </w:r>
      <w:r w:rsidRPr="005F0EC0">
        <w:rPr>
          <w:rFonts w:ascii="Courier New" w:eastAsia="Times New Roman" w:hAnsi="Courier New" w:cs="Courier New"/>
          <w:noProof/>
          <w:kern w:val="0"/>
          <w:sz w:val="16"/>
          <w:szCs w:val="20"/>
          <w:lang w:val="en-US"/>
        </w:rPr>
        <w:t>(</w:t>
      </w:r>
      <w:r w:rsidRPr="005F0EC0">
        <w:rPr>
          <w:rFonts w:ascii="Courier New" w:eastAsia="Times New Roman" w:hAnsi="Courier New" w:cs="Courier New"/>
          <w:noProof/>
          <w:color w:val="0000FF"/>
          <w:kern w:val="0"/>
          <w:sz w:val="16"/>
          <w:szCs w:val="20"/>
          <w:lang w:val="en-US"/>
        </w:rPr>
        <w:t>null</w:t>
      </w:r>
      <w:r w:rsidRPr="005F0EC0">
        <w:rPr>
          <w:rFonts w:ascii="Courier New" w:eastAsia="Times New Roman" w:hAnsi="Courier New" w:cs="Courier New"/>
          <w:noProof/>
          <w:kern w:val="0"/>
          <w:sz w:val="16"/>
          <w:szCs w:val="20"/>
          <w:lang w:val="en-US"/>
        </w:rPr>
        <w:t>);</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 xml:space="preserve">tetrisSimulationNode.NodeId = </w:t>
      </w:r>
      <w:r w:rsidRPr="005F0EC0">
        <w:rPr>
          <w:rFonts w:ascii="Courier New" w:eastAsia="Times New Roman" w:hAnsi="Courier New" w:cs="Courier New"/>
          <w:noProof/>
          <w:color w:val="0000FF"/>
          <w:kern w:val="0"/>
          <w:sz w:val="16"/>
          <w:szCs w:val="20"/>
          <w:lang w:val="en-US"/>
        </w:rPr>
        <w:t>new</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NodeId</w:t>
      </w:r>
      <w:r w:rsidRPr="005F0EC0">
        <w:rPr>
          <w:rFonts w:ascii="Courier New" w:eastAsia="Times New Roman" w:hAnsi="Courier New" w:cs="Courier New"/>
          <w:noProof/>
          <w:kern w:val="0"/>
          <w:sz w:val="16"/>
          <w:szCs w:val="20"/>
          <w:lang w:val="en-US"/>
        </w:rPr>
        <w:t>(id++, NamespaceIndex);</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 xml:space="preserve">tetrisSimulationNode.BrowseName = </w:t>
      </w:r>
      <w:r w:rsidRPr="005F0EC0">
        <w:rPr>
          <w:rFonts w:ascii="Courier New" w:eastAsia="Times New Roman" w:hAnsi="Courier New" w:cs="Courier New"/>
          <w:noProof/>
          <w:color w:val="0000FF"/>
          <w:kern w:val="0"/>
          <w:sz w:val="16"/>
          <w:szCs w:val="20"/>
          <w:lang w:val="en-US"/>
        </w:rPr>
        <w:t>new</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QualifiedName</w:t>
      </w:r>
      <w:r w:rsidRPr="005F0EC0">
        <w:rPr>
          <w:rFonts w:ascii="Courier New" w:eastAsia="Times New Roman" w:hAnsi="Courier New" w:cs="Courier New"/>
          <w:noProof/>
          <w:kern w:val="0"/>
          <w:sz w:val="16"/>
          <w:szCs w:val="20"/>
          <w:lang w:val="en-US"/>
        </w:rPr>
        <w:t>(</w:t>
      </w:r>
      <w:r w:rsidRPr="005F0EC0">
        <w:rPr>
          <w:rFonts w:ascii="Courier New" w:eastAsia="Times New Roman" w:hAnsi="Courier New" w:cs="Courier New"/>
          <w:noProof/>
          <w:color w:val="A31515"/>
          <w:kern w:val="0"/>
          <w:sz w:val="16"/>
          <w:szCs w:val="20"/>
          <w:lang w:val="en-US"/>
        </w:rPr>
        <w:t>"Tetris_Simulation"</w:t>
      </w:r>
      <w:r w:rsidRPr="005F0EC0">
        <w:rPr>
          <w:rFonts w:ascii="Courier New" w:eastAsia="Times New Roman" w:hAnsi="Courier New" w:cs="Courier New"/>
          <w:noProof/>
          <w:kern w:val="0"/>
          <w:sz w:val="16"/>
          <w:szCs w:val="20"/>
          <w:lang w:val="en-US"/>
        </w:rPr>
        <w:t>, NamespaceIndex);</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tetrisSimulationNode.DisplayName = tetrisSimulationNode.BrowseName.Name;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tetrisSimulationNode.SymbolicName = tetrisSimulationNode.BrowseName.Name;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 xml:space="preserve">tetrisSimulationNode.TypeDefinitionId = </w:t>
      </w:r>
      <w:r w:rsidRPr="005F0EC0">
        <w:rPr>
          <w:rFonts w:ascii="Courier New" w:eastAsia="Times New Roman" w:hAnsi="Courier New" w:cs="Courier New"/>
          <w:noProof/>
          <w:color w:val="2B91AF"/>
          <w:kern w:val="0"/>
          <w:sz w:val="16"/>
          <w:szCs w:val="20"/>
          <w:lang w:val="en-US"/>
        </w:rPr>
        <w:t>ObjectTypeIds</w:t>
      </w:r>
      <w:r w:rsidRPr="005F0EC0">
        <w:rPr>
          <w:rFonts w:ascii="Courier New" w:eastAsia="Times New Roman" w:hAnsi="Courier New" w:cs="Courier New"/>
          <w:noProof/>
          <w:kern w:val="0"/>
          <w:sz w:val="16"/>
          <w:szCs w:val="20"/>
          <w:lang w:val="en-US"/>
        </w:rPr>
        <w:t>.BaseObjectType;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ensure tetrisSimulationNode can be found via the server object: add references to/from it!</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 xml:space="preserve">references = </w:t>
      </w:r>
      <w:r w:rsidRPr="005F0EC0">
        <w:rPr>
          <w:rFonts w:ascii="Courier New" w:eastAsia="Times New Roman" w:hAnsi="Courier New" w:cs="Courier New"/>
          <w:noProof/>
          <w:color w:val="0000FF"/>
          <w:kern w:val="0"/>
          <w:sz w:val="16"/>
          <w:szCs w:val="20"/>
          <w:lang w:val="en-US"/>
        </w:rPr>
        <w:t>null</w:t>
      </w:r>
      <w:r w:rsidRPr="005F0EC0">
        <w:rPr>
          <w:rFonts w:ascii="Courier New" w:eastAsia="Times New Roman" w:hAnsi="Courier New" w:cs="Courier New"/>
          <w:noProof/>
          <w:kern w:val="0"/>
          <w:sz w:val="16"/>
          <w:szCs w:val="20"/>
          <w:lang w:val="en-US"/>
        </w:rPr>
        <w:t>;</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color w:val="0000FF"/>
          <w:kern w:val="0"/>
          <w:sz w:val="16"/>
          <w:szCs w:val="20"/>
          <w:lang w:val="en-US"/>
        </w:rPr>
        <w:t>if</w:t>
      </w:r>
      <w:r w:rsidRPr="005F0EC0">
        <w:rPr>
          <w:rFonts w:ascii="Courier New" w:eastAsia="Times New Roman" w:hAnsi="Courier New" w:cs="Courier New"/>
          <w:noProof/>
          <w:kern w:val="0"/>
          <w:sz w:val="16"/>
          <w:szCs w:val="20"/>
          <w:lang w:val="en-US"/>
        </w:rPr>
        <w:t xml:space="preserve"> (!externalReferences.TryGetValue(</w:t>
      </w:r>
      <w:r w:rsidRPr="005F0EC0">
        <w:rPr>
          <w:rFonts w:ascii="Courier New" w:eastAsia="Times New Roman" w:hAnsi="Courier New" w:cs="Courier New"/>
          <w:noProof/>
          <w:color w:val="2B91AF"/>
          <w:kern w:val="0"/>
          <w:sz w:val="16"/>
          <w:szCs w:val="20"/>
          <w:lang w:val="en-US"/>
        </w:rPr>
        <w:t>ObjectIds</w:t>
      </w:r>
      <w:r w:rsidRPr="005F0EC0">
        <w:rPr>
          <w:rFonts w:ascii="Courier New" w:eastAsia="Times New Roman" w:hAnsi="Courier New" w:cs="Courier New"/>
          <w:noProof/>
          <w:kern w:val="0"/>
          <w:sz w:val="16"/>
          <w:szCs w:val="20"/>
          <w:lang w:val="en-US"/>
        </w:rPr>
        <w:t xml:space="preserve">.ObjectsFolder, </w:t>
      </w:r>
      <w:r w:rsidRPr="005F0EC0">
        <w:rPr>
          <w:rFonts w:ascii="Courier New" w:eastAsia="Times New Roman" w:hAnsi="Courier New" w:cs="Courier New"/>
          <w:noProof/>
          <w:color w:val="0000FF"/>
          <w:kern w:val="0"/>
          <w:sz w:val="16"/>
          <w:szCs w:val="20"/>
          <w:lang w:val="en-US"/>
        </w:rPr>
        <w:t>out</w:t>
      </w:r>
      <w:r w:rsidRPr="005F0EC0">
        <w:rPr>
          <w:rFonts w:ascii="Courier New" w:eastAsia="Times New Roman" w:hAnsi="Courier New" w:cs="Courier New"/>
          <w:noProof/>
          <w:kern w:val="0"/>
          <w:sz w:val="16"/>
          <w:szCs w:val="20"/>
          <w:lang w:val="en-US"/>
        </w:rPr>
        <w:t xml:space="preserve"> references))</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w:t>
      </w:r>
    </w:p>
    <w:p w:rsidR="005F0EC0" w:rsidRPr="005F0EC0" w:rsidRDefault="005F0EC0" w:rsidP="006A170E">
      <w:pPr>
        <w:widowControl/>
        <w:suppressAutoHyphens w:val="0"/>
        <w:autoSpaceDE w:val="0"/>
        <w:autoSpaceDN w:val="0"/>
        <w:adjustRightInd w:val="0"/>
        <w:ind w:left="706" w:firstLine="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externalReferences[</w:t>
      </w:r>
      <w:r w:rsidRPr="005F0EC0">
        <w:rPr>
          <w:rFonts w:ascii="Courier New" w:eastAsia="Times New Roman" w:hAnsi="Courier New" w:cs="Courier New"/>
          <w:noProof/>
          <w:color w:val="2B91AF"/>
          <w:kern w:val="0"/>
          <w:sz w:val="16"/>
          <w:szCs w:val="20"/>
          <w:lang w:val="en-US"/>
        </w:rPr>
        <w:t>ObjectIds</w:t>
      </w:r>
      <w:r w:rsidRPr="005F0EC0">
        <w:rPr>
          <w:rFonts w:ascii="Courier New" w:eastAsia="Times New Roman" w:hAnsi="Courier New" w:cs="Courier New"/>
          <w:noProof/>
          <w:kern w:val="0"/>
          <w:sz w:val="16"/>
          <w:szCs w:val="20"/>
          <w:lang w:val="en-US"/>
        </w:rPr>
        <w:t xml:space="preserve">.ObjectsFolder] = references = </w:t>
      </w:r>
      <w:r w:rsidRPr="005F0EC0">
        <w:rPr>
          <w:rFonts w:ascii="Courier New" w:eastAsia="Times New Roman" w:hAnsi="Courier New" w:cs="Courier New"/>
          <w:noProof/>
          <w:color w:val="0000FF"/>
          <w:kern w:val="0"/>
          <w:sz w:val="16"/>
          <w:szCs w:val="20"/>
          <w:lang w:val="en-US"/>
        </w:rPr>
        <w:t>new</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List</w:t>
      </w:r>
      <w:r w:rsidRPr="005F0EC0">
        <w:rPr>
          <w:rFonts w:ascii="Courier New" w:eastAsia="Times New Roman" w:hAnsi="Courier New" w:cs="Courier New"/>
          <w:noProof/>
          <w:kern w:val="0"/>
          <w:sz w:val="16"/>
          <w:szCs w:val="20"/>
          <w:lang w:val="en-US"/>
        </w:rPr>
        <w:t>&lt;</w:t>
      </w:r>
      <w:r w:rsidRPr="005F0EC0">
        <w:rPr>
          <w:rFonts w:ascii="Courier New" w:eastAsia="Times New Roman" w:hAnsi="Courier New" w:cs="Courier New"/>
          <w:noProof/>
          <w:color w:val="2B91AF"/>
          <w:kern w:val="0"/>
          <w:sz w:val="16"/>
          <w:szCs w:val="20"/>
          <w:lang w:val="en-US"/>
        </w:rPr>
        <w:t>IReference</w:t>
      </w:r>
      <w:r w:rsidRPr="005F0EC0">
        <w:rPr>
          <w:rFonts w:ascii="Courier New" w:eastAsia="Times New Roman" w:hAnsi="Courier New" w:cs="Courier New"/>
          <w:noProof/>
          <w:kern w:val="0"/>
          <w:sz w:val="16"/>
          <w:szCs w:val="20"/>
          <w:lang w:val="en-US"/>
        </w:rPr>
        <w:t>&gt;();</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Forward Reference FROM the ObjectsFolder node TO our tetris node: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references.Add(</w:t>
      </w:r>
      <w:r w:rsidRPr="005F0EC0">
        <w:rPr>
          <w:rFonts w:ascii="Courier New" w:eastAsia="Times New Roman" w:hAnsi="Courier New" w:cs="Courier New"/>
          <w:noProof/>
          <w:color w:val="0000FF"/>
          <w:kern w:val="0"/>
          <w:sz w:val="16"/>
          <w:szCs w:val="20"/>
          <w:lang w:val="en-US"/>
        </w:rPr>
        <w:t>new</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NodeStateReference</w:t>
      </w:r>
      <w:r w:rsidRPr="005F0EC0">
        <w:rPr>
          <w:rFonts w:ascii="Courier New" w:eastAsia="Times New Roman" w:hAnsi="Courier New" w:cs="Courier New"/>
          <w:noProof/>
          <w:kern w:val="0"/>
          <w:sz w:val="16"/>
          <w:szCs w:val="20"/>
          <w:lang w:val="en-US"/>
        </w:rPr>
        <w:t>(</w:t>
      </w:r>
      <w:r w:rsidRPr="005F0EC0">
        <w:rPr>
          <w:rFonts w:ascii="Courier New" w:eastAsia="Times New Roman" w:hAnsi="Courier New" w:cs="Courier New"/>
          <w:noProof/>
          <w:color w:val="2B91AF"/>
          <w:kern w:val="0"/>
          <w:sz w:val="16"/>
          <w:szCs w:val="20"/>
          <w:lang w:val="en-US"/>
        </w:rPr>
        <w:t>ReferenceTypeIds</w:t>
      </w:r>
      <w:r w:rsidRPr="005F0EC0">
        <w:rPr>
          <w:rFonts w:ascii="Courier New" w:eastAsia="Times New Roman" w:hAnsi="Courier New" w:cs="Courier New"/>
          <w:noProof/>
          <w:kern w:val="0"/>
          <w:sz w:val="16"/>
          <w:szCs w:val="20"/>
          <w:lang w:val="en-US"/>
        </w:rPr>
        <w:t xml:space="preserve">.Organizes, </w:t>
      </w:r>
      <w:r w:rsidRPr="005F0EC0">
        <w:rPr>
          <w:rFonts w:ascii="Courier New" w:eastAsia="Times New Roman" w:hAnsi="Courier New" w:cs="Courier New"/>
          <w:noProof/>
          <w:color w:val="0000FF"/>
          <w:kern w:val="0"/>
          <w:sz w:val="16"/>
          <w:szCs w:val="20"/>
          <w:lang w:val="en-US"/>
        </w:rPr>
        <w:t>false</w:t>
      </w:r>
      <w:r w:rsidRPr="005F0EC0">
        <w:rPr>
          <w:rFonts w:ascii="Courier New" w:eastAsia="Times New Roman" w:hAnsi="Courier New" w:cs="Courier New"/>
          <w:noProof/>
          <w:kern w:val="0"/>
          <w:sz w:val="16"/>
          <w:szCs w:val="20"/>
          <w:lang w:val="en-US"/>
        </w:rPr>
        <w:t>, tetrisSimulationNode.NodeId));</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Inverse Reference FROM our tetris node TO the ObjectsFolder node: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5F0EC0">
        <w:rPr>
          <w:rFonts w:ascii="Courier New" w:eastAsia="Times New Roman" w:hAnsi="Courier New" w:cs="Courier New"/>
          <w:noProof/>
          <w:kern w:val="0"/>
          <w:sz w:val="16"/>
          <w:szCs w:val="20"/>
          <w:lang w:val="en-US"/>
        </w:rPr>
        <w:t>tetrisSimulationNode.AddReference(</w:t>
      </w:r>
      <w:r w:rsidRPr="005F0EC0">
        <w:rPr>
          <w:rFonts w:ascii="Courier New" w:eastAsia="Times New Roman" w:hAnsi="Courier New" w:cs="Courier New"/>
          <w:noProof/>
          <w:color w:val="2B91AF"/>
          <w:kern w:val="0"/>
          <w:sz w:val="16"/>
          <w:szCs w:val="20"/>
          <w:lang w:val="en-US"/>
        </w:rPr>
        <w:t>ReferenceTypeIds</w:t>
      </w:r>
      <w:r w:rsidRPr="005F0EC0">
        <w:rPr>
          <w:rFonts w:ascii="Courier New" w:eastAsia="Times New Roman" w:hAnsi="Courier New" w:cs="Courier New"/>
          <w:noProof/>
          <w:kern w:val="0"/>
          <w:sz w:val="16"/>
          <w:szCs w:val="20"/>
          <w:lang w:val="en-US"/>
        </w:rPr>
        <w:t xml:space="preserve">.Organizes, </w:t>
      </w:r>
      <w:r w:rsidRPr="005F0EC0">
        <w:rPr>
          <w:rFonts w:ascii="Courier New" w:eastAsia="Times New Roman" w:hAnsi="Courier New" w:cs="Courier New"/>
          <w:noProof/>
          <w:color w:val="0000FF"/>
          <w:kern w:val="0"/>
          <w:sz w:val="16"/>
          <w:szCs w:val="20"/>
          <w:lang w:val="en-US"/>
        </w:rPr>
        <w:t>true</w:t>
      </w:r>
      <w:r w:rsidRPr="005F0EC0">
        <w:rPr>
          <w:rFonts w:ascii="Courier New" w:eastAsia="Times New Roman" w:hAnsi="Courier New" w:cs="Courier New"/>
          <w:noProof/>
          <w:kern w:val="0"/>
          <w:sz w:val="16"/>
          <w:szCs w:val="20"/>
          <w:lang w:val="en-US"/>
        </w:rPr>
        <w:t xml:space="preserve">, </w:t>
      </w:r>
      <w:r w:rsidRPr="005F0EC0">
        <w:rPr>
          <w:rFonts w:ascii="Courier New" w:eastAsia="Times New Roman" w:hAnsi="Courier New" w:cs="Courier New"/>
          <w:noProof/>
          <w:color w:val="2B91AF"/>
          <w:kern w:val="0"/>
          <w:sz w:val="16"/>
          <w:szCs w:val="20"/>
          <w:lang w:val="en-US"/>
        </w:rPr>
        <w:t>ObjectIds</w:t>
      </w:r>
      <w:r w:rsidRPr="005F0EC0">
        <w:rPr>
          <w:rFonts w:ascii="Courier New" w:eastAsia="Times New Roman" w:hAnsi="Courier New" w:cs="Courier New"/>
          <w:noProof/>
          <w:kern w:val="0"/>
          <w:sz w:val="16"/>
          <w:szCs w:val="20"/>
          <w:lang w:val="en-US"/>
        </w:rPr>
        <w:t>.ObjectsFolder);</w:t>
      </w:r>
    </w:p>
    <w:p w:rsid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FOLLOWING CODE SHOULD COME HERE</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5F0EC0">
        <w:rPr>
          <w:rFonts w:ascii="Courier New" w:eastAsia="Times New Roman" w:hAnsi="Courier New" w:cs="Courier New"/>
          <w:noProof/>
          <w:color w:val="008000"/>
          <w:kern w:val="0"/>
          <w:sz w:val="16"/>
          <w:szCs w:val="20"/>
          <w:lang w:val="en-US"/>
        </w:rPr>
        <w:t>// ...</w:t>
      </w:r>
    </w:p>
    <w:p w:rsidR="005F0EC0" w:rsidRPr="005F0EC0" w:rsidRDefault="005F0EC0" w:rsidP="006A170E">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5F0EC0" w:rsidRPr="002F3EDC" w:rsidRDefault="005F0EC0" w:rsidP="006A170E">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2F3EDC">
        <w:rPr>
          <w:rFonts w:ascii="Courier New" w:eastAsia="Times New Roman" w:hAnsi="Courier New" w:cs="Courier New"/>
          <w:noProof/>
          <w:kern w:val="0"/>
          <w:sz w:val="16"/>
          <w:szCs w:val="20"/>
          <w:lang w:val="en-US"/>
        </w:rPr>
        <w:t>AddPredefinedNode(SystemContext, tetrisSimulationNode);</w:t>
      </w:r>
    </w:p>
    <w:p w:rsidR="005F74EB" w:rsidRPr="005F0EC0" w:rsidRDefault="005F0EC0" w:rsidP="006A170E">
      <w:pPr>
        <w:ind w:left="706"/>
        <w:rPr>
          <w:sz w:val="20"/>
          <w:lang w:val="en-US"/>
        </w:rPr>
      </w:pPr>
      <w:r w:rsidRPr="002F3EDC">
        <w:rPr>
          <w:rFonts w:ascii="Courier New" w:eastAsia="Times New Roman" w:hAnsi="Courier New" w:cs="Courier New"/>
          <w:noProof/>
          <w:color w:val="008000"/>
          <w:kern w:val="0"/>
          <w:sz w:val="16"/>
          <w:szCs w:val="20"/>
          <w:lang w:val="en-US"/>
        </w:rPr>
        <w:t>//---------------------------------------------------------------------------------------------</w:t>
      </w:r>
    </w:p>
    <w:p w:rsidR="0062739D" w:rsidRDefault="0062739D" w:rsidP="005F74EB">
      <w:pPr>
        <w:rPr>
          <w:lang w:val="en-US"/>
        </w:rPr>
      </w:pPr>
    </w:p>
    <w:p w:rsidR="0062739D" w:rsidRDefault="006E786D" w:rsidP="00AD77D8">
      <w:pPr>
        <w:jc w:val="both"/>
        <w:rPr>
          <w:lang w:val="en-US"/>
        </w:rPr>
      </w:pPr>
      <w:r>
        <w:rPr>
          <w:lang w:val="en-US"/>
        </w:rPr>
        <w:t xml:space="preserve">In the first line a new </w:t>
      </w:r>
      <w:proofErr w:type="spellStart"/>
      <w:r>
        <w:rPr>
          <w:lang w:val="en-US"/>
        </w:rPr>
        <w:t>BaseObjectState</w:t>
      </w:r>
      <w:proofErr w:type="spellEnd"/>
      <w:r>
        <w:rPr>
          <w:lang w:val="en-US"/>
        </w:rPr>
        <w:t xml:space="preserve"> is instantiated</w:t>
      </w:r>
      <w:r w:rsidR="006A170E">
        <w:rPr>
          <w:lang w:val="en-US"/>
        </w:rPr>
        <w:t>, which is the in code representation of an Object node</w:t>
      </w:r>
      <w:r w:rsidR="003F7EF9">
        <w:rPr>
          <w:lang w:val="en-US"/>
        </w:rPr>
        <w:t>.</w:t>
      </w:r>
      <w:r w:rsidR="00F17FA6">
        <w:rPr>
          <w:lang w:val="en-US"/>
        </w:rPr>
        <w:t xml:space="preserve"> The hierarchy of C# classes representing nodes is shown in </w:t>
      </w:r>
      <w:r w:rsidR="00F17FA6">
        <w:rPr>
          <w:lang w:val="en-US"/>
        </w:rPr>
        <w:fldChar w:fldCharType="begin"/>
      </w:r>
      <w:r w:rsidR="00F17FA6">
        <w:rPr>
          <w:lang w:val="en-US"/>
        </w:rPr>
        <w:instrText xml:space="preserve"> REF _Ref284930336 \h </w:instrText>
      </w:r>
      <w:r w:rsidR="00F17FA6">
        <w:rPr>
          <w:lang w:val="en-US"/>
        </w:rPr>
      </w:r>
      <w:r w:rsidR="00F17FA6">
        <w:rPr>
          <w:lang w:val="en-US"/>
        </w:rPr>
        <w:fldChar w:fldCharType="separate"/>
      </w:r>
      <w:r w:rsidR="00C2118F" w:rsidRPr="00F272F1">
        <w:rPr>
          <w:lang w:val="en-US"/>
        </w:rPr>
        <w:t xml:space="preserve">Figure </w:t>
      </w:r>
      <w:r w:rsidR="00C2118F">
        <w:rPr>
          <w:noProof/>
          <w:lang w:val="en-US"/>
        </w:rPr>
        <w:t>4</w:t>
      </w:r>
      <w:r w:rsidR="00F17FA6">
        <w:rPr>
          <w:lang w:val="en-US"/>
        </w:rPr>
        <w:fldChar w:fldCharType="end"/>
      </w:r>
      <w:r w:rsidR="00E6648B">
        <w:rPr>
          <w:lang w:val="en-US"/>
        </w:rPr>
        <w:t xml:space="preserve"> (the </w:t>
      </w:r>
      <w:proofErr w:type="spellStart"/>
      <w:r w:rsidR="00E6648B">
        <w:rPr>
          <w:lang w:val="en-US"/>
        </w:rPr>
        <w:t>BaseObjectState</w:t>
      </w:r>
      <w:proofErr w:type="spellEnd"/>
      <w:r w:rsidR="00E6648B">
        <w:rPr>
          <w:lang w:val="en-US"/>
        </w:rPr>
        <w:t xml:space="preserve"> used in our code corresponds to the </w:t>
      </w:r>
      <w:proofErr w:type="spellStart"/>
      <w:r w:rsidR="00E6648B">
        <w:rPr>
          <w:lang w:val="en-US"/>
        </w:rPr>
        <w:t>ObjectState</w:t>
      </w:r>
      <w:proofErr w:type="spellEnd"/>
      <w:r w:rsidR="00E6648B">
        <w:rPr>
          <w:lang w:val="en-US"/>
        </w:rPr>
        <w:t xml:space="preserve"> in </w:t>
      </w:r>
      <w:r w:rsidR="00E6648B">
        <w:rPr>
          <w:lang w:val="en-US"/>
        </w:rPr>
        <w:fldChar w:fldCharType="begin"/>
      </w:r>
      <w:r w:rsidR="00E6648B">
        <w:rPr>
          <w:lang w:val="en-US"/>
        </w:rPr>
        <w:instrText xml:space="preserve"> REF _Ref284930336 \h </w:instrText>
      </w:r>
      <w:r w:rsidR="00E6648B">
        <w:rPr>
          <w:lang w:val="en-US"/>
        </w:rPr>
      </w:r>
      <w:r w:rsidR="00E6648B">
        <w:rPr>
          <w:lang w:val="en-US"/>
        </w:rPr>
        <w:fldChar w:fldCharType="separate"/>
      </w:r>
      <w:r w:rsidR="00C2118F" w:rsidRPr="00F272F1">
        <w:rPr>
          <w:lang w:val="en-US"/>
        </w:rPr>
        <w:t xml:space="preserve">Figure </w:t>
      </w:r>
      <w:r w:rsidR="00C2118F">
        <w:rPr>
          <w:noProof/>
          <w:lang w:val="en-US"/>
        </w:rPr>
        <w:t>4</w:t>
      </w:r>
      <w:r w:rsidR="00E6648B">
        <w:rPr>
          <w:lang w:val="en-US"/>
        </w:rPr>
        <w:fldChar w:fldCharType="end"/>
      </w:r>
      <w:r w:rsidR="00E6648B">
        <w:rPr>
          <w:lang w:val="en-US"/>
        </w:rPr>
        <w:t>)</w:t>
      </w:r>
      <w:r w:rsidR="00F17FA6">
        <w:rPr>
          <w:lang w:val="en-US"/>
        </w:rPr>
        <w:t>.</w:t>
      </w:r>
      <w:r w:rsidR="003F7EF9">
        <w:rPr>
          <w:lang w:val="en-US"/>
        </w:rPr>
        <w:t xml:space="preserve"> </w:t>
      </w:r>
    </w:p>
    <w:p w:rsidR="00A7628F" w:rsidRDefault="00A7628F" w:rsidP="005F74EB">
      <w:pPr>
        <w:rPr>
          <w:lang w:val="en-US"/>
        </w:rPr>
      </w:pPr>
    </w:p>
    <w:p w:rsidR="005B08A3" w:rsidRDefault="00A7628F" w:rsidP="005B08A3">
      <w:pPr>
        <w:keepNext/>
        <w:jc w:val="center"/>
      </w:pPr>
      <w:r>
        <w:rPr>
          <w:noProof/>
        </w:rPr>
        <w:drawing>
          <wp:inline distT="0" distB="0" distL="0" distR="0" wp14:anchorId="14D93FC2" wp14:editId="6D6FA009">
            <wp:extent cx="5772647" cy="27095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78622" cy="2712331"/>
                    </a:xfrm>
                    <a:prstGeom prst="rect">
                      <a:avLst/>
                    </a:prstGeom>
                    <a:noFill/>
                    <a:ln>
                      <a:noFill/>
                    </a:ln>
                  </pic:spPr>
                </pic:pic>
              </a:graphicData>
            </a:graphic>
          </wp:inline>
        </w:drawing>
      </w:r>
    </w:p>
    <w:p w:rsidR="00A7628F" w:rsidRDefault="005B08A3" w:rsidP="005B08A3">
      <w:pPr>
        <w:pStyle w:val="Caption"/>
        <w:jc w:val="center"/>
        <w:rPr>
          <w:lang w:val="en-US"/>
        </w:rPr>
      </w:pPr>
      <w:bookmarkStart w:id="10" w:name="_Ref284930336"/>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4</w:t>
      </w:r>
      <w:r>
        <w:fldChar w:fldCharType="end"/>
      </w:r>
      <w:bookmarkEnd w:id="10"/>
      <w:proofErr w:type="gramStart"/>
      <w:r w:rsidR="00EE066D" w:rsidRPr="00885231">
        <w:rPr>
          <w:lang w:val="en-US"/>
        </w:rPr>
        <w:t>:</w:t>
      </w:r>
      <w:proofErr w:type="gramEnd"/>
      <w:r w:rsidR="00E45B69">
        <w:rPr>
          <w:lang w:val="en-US"/>
        </w:rPr>
        <w:br/>
        <w:t>The hierarchy of classes in the C#.NET SDK representing UA nodes in code.</w:t>
      </w:r>
      <w:r w:rsidR="00F4157C">
        <w:rPr>
          <w:lang w:val="en-US"/>
        </w:rPr>
        <w:t xml:space="preserve"> This is </w:t>
      </w:r>
      <w:r w:rsidR="00F4157C" w:rsidRPr="00F4157C">
        <w:rPr>
          <w:i/>
          <w:lang w:val="en-US"/>
        </w:rPr>
        <w:t>not</w:t>
      </w:r>
      <w:r w:rsidR="00F4157C">
        <w:rPr>
          <w:lang w:val="en-US"/>
        </w:rPr>
        <w:t xml:space="preserve"> the UA Type Hierarchy.</w:t>
      </w:r>
    </w:p>
    <w:p w:rsidR="00211F85" w:rsidRDefault="00211F85" w:rsidP="0062739D">
      <w:pPr>
        <w:jc w:val="both"/>
        <w:rPr>
          <w:lang w:val="en-US"/>
        </w:rPr>
      </w:pPr>
    </w:p>
    <w:p w:rsidR="0062739D" w:rsidRDefault="0062739D" w:rsidP="0062739D">
      <w:pPr>
        <w:jc w:val="both"/>
        <w:rPr>
          <w:lang w:val="en-US"/>
        </w:rPr>
      </w:pPr>
      <w:r>
        <w:rPr>
          <w:lang w:val="en-US"/>
        </w:rPr>
        <w:t xml:space="preserve">Its attributes are set in the following lines. A </w:t>
      </w:r>
      <w:proofErr w:type="spellStart"/>
      <w:r>
        <w:rPr>
          <w:lang w:val="en-US"/>
        </w:rPr>
        <w:t>NodeId</w:t>
      </w:r>
      <w:proofErr w:type="spellEnd"/>
      <w:r>
        <w:rPr>
          <w:lang w:val="en-US"/>
        </w:rPr>
        <w:t xml:space="preserve"> consists of an identifier (GUID, opaque, string, or in our case numeric) and a </w:t>
      </w:r>
      <w:proofErr w:type="spellStart"/>
      <w:r>
        <w:rPr>
          <w:lang w:val="en-US"/>
        </w:rPr>
        <w:t>namespaceindex</w:t>
      </w:r>
      <w:proofErr w:type="spellEnd"/>
      <w:r>
        <w:rPr>
          <w:lang w:val="en-US"/>
        </w:rPr>
        <w:t xml:space="preserve">. The </w:t>
      </w:r>
      <w:proofErr w:type="spellStart"/>
      <w:r>
        <w:rPr>
          <w:lang w:val="en-US"/>
        </w:rPr>
        <w:t>namespaceindex</w:t>
      </w:r>
      <w:proofErr w:type="spellEnd"/>
      <w:r>
        <w:rPr>
          <w:lang w:val="en-US"/>
        </w:rPr>
        <w:t xml:space="preserve"> is a short integer and is the index in the server </w:t>
      </w:r>
      <w:proofErr w:type="spellStart"/>
      <w:r>
        <w:rPr>
          <w:lang w:val="en-US"/>
        </w:rPr>
        <w:t>namespacetable</w:t>
      </w:r>
      <w:proofErr w:type="spellEnd"/>
      <w:r>
        <w:rPr>
          <w:lang w:val="en-US"/>
        </w:rPr>
        <w:t xml:space="preserve"> at which the actual namespace can be found. </w:t>
      </w:r>
      <w:proofErr w:type="spellStart"/>
      <w:r>
        <w:rPr>
          <w:lang w:val="en-US"/>
        </w:rPr>
        <w:t>Namespaceindexes</w:t>
      </w:r>
      <w:proofErr w:type="spellEnd"/>
      <w:r>
        <w:rPr>
          <w:lang w:val="en-US"/>
        </w:rPr>
        <w:t xml:space="preserve"> are used instead of full namespace strings to reduce overhead in communication. Our </w:t>
      </w:r>
      <w:proofErr w:type="spellStart"/>
      <w:r>
        <w:rPr>
          <w:lang w:val="en-US"/>
        </w:rPr>
        <w:t>TetrisNodeManager</w:t>
      </w:r>
      <w:proofErr w:type="spellEnd"/>
      <w:r>
        <w:rPr>
          <w:lang w:val="en-US"/>
        </w:rPr>
        <w:t xml:space="preserve"> Address Space has its own namespace and corresponding </w:t>
      </w:r>
      <w:proofErr w:type="spellStart"/>
      <w:r>
        <w:rPr>
          <w:lang w:val="en-US"/>
        </w:rPr>
        <w:t>namespaceindex</w:t>
      </w:r>
      <w:proofErr w:type="spellEnd"/>
      <w:r>
        <w:rPr>
          <w:lang w:val="en-US"/>
        </w:rPr>
        <w:t xml:space="preserve">. The </w:t>
      </w:r>
      <w:proofErr w:type="spellStart"/>
      <w:r>
        <w:rPr>
          <w:lang w:val="en-US"/>
        </w:rPr>
        <w:t>TypeDefinitionId</w:t>
      </w:r>
      <w:proofErr w:type="spellEnd"/>
      <w:r>
        <w:rPr>
          <w:lang w:val="en-US"/>
        </w:rPr>
        <w:t xml:space="preserve"> and </w:t>
      </w:r>
      <w:proofErr w:type="spellStart"/>
      <w:r>
        <w:rPr>
          <w:lang w:val="en-US"/>
        </w:rPr>
        <w:t>SymbolicName</w:t>
      </w:r>
      <w:proofErr w:type="spellEnd"/>
      <w:r>
        <w:rPr>
          <w:lang w:val="en-US"/>
        </w:rPr>
        <w:t xml:space="preserve"> are not actually UA attributes of a node (see </w:t>
      </w:r>
      <w:r>
        <w:rPr>
          <w:lang w:val="en-US"/>
        </w:rPr>
        <w:fldChar w:fldCharType="begin"/>
      </w:r>
      <w:r>
        <w:rPr>
          <w:lang w:val="en-US"/>
        </w:rPr>
        <w:instrText xml:space="preserve"> REF _Ref284929967 \h </w:instrText>
      </w:r>
      <w:r>
        <w:rPr>
          <w:lang w:val="en-US"/>
        </w:rPr>
      </w:r>
      <w:r>
        <w:rPr>
          <w:lang w:val="en-US"/>
        </w:rPr>
        <w:fldChar w:fldCharType="separate"/>
      </w:r>
      <w:r w:rsidR="00C2118F" w:rsidRPr="00F272F1">
        <w:rPr>
          <w:lang w:val="en-US"/>
        </w:rPr>
        <w:t xml:space="preserve">Figure </w:t>
      </w:r>
      <w:r w:rsidR="00C2118F">
        <w:rPr>
          <w:noProof/>
          <w:lang w:val="en-US"/>
        </w:rPr>
        <w:t>2</w:t>
      </w:r>
      <w:r>
        <w:rPr>
          <w:lang w:val="en-US"/>
        </w:rPr>
        <w:fldChar w:fldCharType="end"/>
      </w:r>
      <w:r>
        <w:rPr>
          <w:lang w:val="en-US"/>
        </w:rPr>
        <w:t xml:space="preserve">). The </w:t>
      </w:r>
      <w:proofErr w:type="spellStart"/>
      <w:r>
        <w:rPr>
          <w:lang w:val="en-US"/>
        </w:rPr>
        <w:t>TypeDefinitionId</w:t>
      </w:r>
      <w:proofErr w:type="spellEnd"/>
      <w:r>
        <w:rPr>
          <w:lang w:val="en-US"/>
        </w:rPr>
        <w:t xml:space="preserve"> is a </w:t>
      </w:r>
      <w:proofErr w:type="spellStart"/>
      <w:r>
        <w:rPr>
          <w:lang w:val="en-US"/>
        </w:rPr>
        <w:t>NodeId</w:t>
      </w:r>
      <w:proofErr w:type="spellEnd"/>
      <w:r>
        <w:rPr>
          <w:lang w:val="en-US"/>
        </w:rPr>
        <w:t xml:space="preserve"> that refers to a certain Type node in the UA Type Hierarchy, which in UA terms would translate as a </w:t>
      </w:r>
      <w:r w:rsidR="00C64163">
        <w:rPr>
          <w:lang w:val="en-US"/>
        </w:rPr>
        <w:t>“</w:t>
      </w:r>
      <w:proofErr w:type="spellStart"/>
      <w:r>
        <w:rPr>
          <w:lang w:val="en-US"/>
        </w:rPr>
        <w:t>HasTypeDefinition</w:t>
      </w:r>
      <w:proofErr w:type="spellEnd"/>
      <w:r w:rsidR="00C64163">
        <w:rPr>
          <w:lang w:val="en-US"/>
        </w:rPr>
        <w:t>”</w:t>
      </w:r>
      <w:r>
        <w:rPr>
          <w:lang w:val="en-US"/>
        </w:rPr>
        <w:t xml:space="preserve"> reference from our Object Node to an </w:t>
      </w:r>
      <w:proofErr w:type="spellStart"/>
      <w:r>
        <w:rPr>
          <w:lang w:val="en-US"/>
        </w:rPr>
        <w:t>ObjectType</w:t>
      </w:r>
      <w:proofErr w:type="spellEnd"/>
      <w:r>
        <w:rPr>
          <w:lang w:val="en-US"/>
        </w:rPr>
        <w:t xml:space="preserve"> node, the </w:t>
      </w:r>
      <w:proofErr w:type="spellStart"/>
      <w:r>
        <w:rPr>
          <w:lang w:val="en-US"/>
        </w:rPr>
        <w:t>BaseObjectType</w:t>
      </w:r>
      <w:proofErr w:type="spellEnd"/>
      <w:r>
        <w:rPr>
          <w:lang w:val="en-US"/>
        </w:rPr>
        <w:t xml:space="preserve"> node, in the UA Type Hierarchy. Note that this UA Hierarchy does not correspond to the hierarchy of classes representing nodes in </w:t>
      </w:r>
      <w:r>
        <w:rPr>
          <w:lang w:val="en-US"/>
        </w:rPr>
        <w:fldChar w:fldCharType="begin"/>
      </w:r>
      <w:r>
        <w:rPr>
          <w:lang w:val="en-US"/>
        </w:rPr>
        <w:instrText xml:space="preserve"> REF _Ref284930336 \h </w:instrText>
      </w:r>
      <w:r>
        <w:rPr>
          <w:lang w:val="en-US"/>
        </w:rPr>
      </w:r>
      <w:r>
        <w:rPr>
          <w:lang w:val="en-US"/>
        </w:rPr>
        <w:fldChar w:fldCharType="separate"/>
      </w:r>
      <w:r w:rsidR="00C2118F" w:rsidRPr="00F272F1">
        <w:rPr>
          <w:lang w:val="en-US"/>
        </w:rPr>
        <w:t xml:space="preserve">Figure </w:t>
      </w:r>
      <w:r w:rsidR="00C2118F">
        <w:rPr>
          <w:noProof/>
          <w:lang w:val="en-US"/>
        </w:rPr>
        <w:t>4</w:t>
      </w:r>
      <w:r>
        <w:rPr>
          <w:lang w:val="en-US"/>
        </w:rPr>
        <w:fldChar w:fldCharType="end"/>
      </w:r>
      <w:r>
        <w:rPr>
          <w:lang w:val="en-US"/>
        </w:rPr>
        <w:t>.</w:t>
      </w:r>
    </w:p>
    <w:p w:rsidR="0062739D" w:rsidRDefault="0062739D" w:rsidP="005F74EB">
      <w:pPr>
        <w:rPr>
          <w:lang w:val="en-US"/>
        </w:rPr>
      </w:pPr>
    </w:p>
    <w:p w:rsidR="00222F66" w:rsidRDefault="00DC77DC" w:rsidP="00AD77D8">
      <w:pPr>
        <w:jc w:val="both"/>
        <w:rPr>
          <w:lang w:val="en-US"/>
        </w:rPr>
      </w:pPr>
      <w:r>
        <w:rPr>
          <w:lang w:val="en-US"/>
        </w:rPr>
        <w:t xml:space="preserve">Our nodes should also be found by a client. </w:t>
      </w:r>
      <w:r w:rsidR="006952F4">
        <w:rPr>
          <w:lang w:val="en-US"/>
        </w:rPr>
        <w:t>Every client enters a server’s Address S</w:t>
      </w:r>
      <w:r>
        <w:rPr>
          <w:lang w:val="en-US"/>
        </w:rPr>
        <w:t xml:space="preserve">pace through the Root Object. This Root </w:t>
      </w:r>
      <w:r w:rsidR="00211F85">
        <w:rPr>
          <w:lang w:val="en-US"/>
        </w:rPr>
        <w:t>Object itself has three Object n</w:t>
      </w:r>
      <w:r>
        <w:rPr>
          <w:lang w:val="en-US"/>
        </w:rPr>
        <w:t>odes</w:t>
      </w:r>
      <w:r w:rsidR="00211F85">
        <w:rPr>
          <w:lang w:val="en-US"/>
        </w:rPr>
        <w:t xml:space="preserve"> (</w:t>
      </w:r>
      <w:proofErr w:type="spellStart"/>
      <w:r w:rsidR="00211F85">
        <w:rPr>
          <w:lang w:val="en-US"/>
        </w:rPr>
        <w:t>FolderType</w:t>
      </w:r>
      <w:proofErr w:type="spellEnd"/>
      <w:r w:rsidR="00211F85">
        <w:rPr>
          <w:lang w:val="en-US"/>
        </w:rPr>
        <w:t xml:space="preserve"> nodes, see </w:t>
      </w:r>
      <w:r w:rsidR="00211F85">
        <w:rPr>
          <w:lang w:val="en-US"/>
        </w:rPr>
        <w:fldChar w:fldCharType="begin"/>
      </w:r>
      <w:r w:rsidR="00211F85">
        <w:rPr>
          <w:lang w:val="en-US"/>
        </w:rPr>
        <w:instrText xml:space="preserve"> REF _Ref284930336 \h </w:instrText>
      </w:r>
      <w:r w:rsidR="00211F85">
        <w:rPr>
          <w:lang w:val="en-US"/>
        </w:rPr>
      </w:r>
      <w:r w:rsidR="00211F85">
        <w:rPr>
          <w:lang w:val="en-US"/>
        </w:rPr>
        <w:fldChar w:fldCharType="separate"/>
      </w:r>
      <w:r w:rsidR="00C2118F" w:rsidRPr="00F272F1">
        <w:rPr>
          <w:lang w:val="en-US"/>
        </w:rPr>
        <w:t xml:space="preserve">Figure </w:t>
      </w:r>
      <w:r w:rsidR="00C2118F">
        <w:rPr>
          <w:noProof/>
          <w:lang w:val="en-US"/>
        </w:rPr>
        <w:t>4</w:t>
      </w:r>
      <w:r w:rsidR="00211F85">
        <w:rPr>
          <w:lang w:val="en-US"/>
        </w:rPr>
        <w:fldChar w:fldCharType="end"/>
      </w:r>
      <w:r w:rsidR="00211F85">
        <w:rPr>
          <w:lang w:val="en-US"/>
        </w:rPr>
        <w:t>)</w:t>
      </w:r>
      <w:r>
        <w:rPr>
          <w:lang w:val="en-US"/>
        </w:rPr>
        <w:t xml:space="preserve"> organized under it: Objects, Views and Types. These four nodes are four standard nodes managed by the </w:t>
      </w:r>
      <w:proofErr w:type="spellStart"/>
      <w:r>
        <w:rPr>
          <w:lang w:val="en-US"/>
        </w:rPr>
        <w:t>C</w:t>
      </w:r>
      <w:r w:rsidR="00211F85">
        <w:rPr>
          <w:lang w:val="en-US"/>
        </w:rPr>
        <w:t>oreNodeManager</w:t>
      </w:r>
      <w:proofErr w:type="spellEnd"/>
      <w:r w:rsidR="00211F85">
        <w:rPr>
          <w:lang w:val="en-US"/>
        </w:rPr>
        <w:t>. The whole Type H</w:t>
      </w:r>
      <w:r>
        <w:rPr>
          <w:lang w:val="en-US"/>
        </w:rPr>
        <w:t xml:space="preserve">ierarchy is organized under the Types </w:t>
      </w:r>
      <w:r w:rsidR="00211F85">
        <w:rPr>
          <w:lang w:val="en-US"/>
        </w:rPr>
        <w:t>Object n</w:t>
      </w:r>
      <w:r>
        <w:rPr>
          <w:lang w:val="en-US"/>
        </w:rPr>
        <w:t>ode</w:t>
      </w:r>
      <w:r w:rsidR="00F568E1">
        <w:rPr>
          <w:lang w:val="en-US"/>
        </w:rPr>
        <w:t xml:space="preserve">, </w:t>
      </w:r>
      <w:r>
        <w:rPr>
          <w:lang w:val="en-US"/>
        </w:rPr>
        <w:t xml:space="preserve">so also the </w:t>
      </w:r>
      <w:proofErr w:type="spellStart"/>
      <w:r w:rsidR="00F568E1">
        <w:rPr>
          <w:lang w:val="en-US"/>
        </w:rPr>
        <w:t>DataTypes</w:t>
      </w:r>
      <w:proofErr w:type="spellEnd"/>
      <w:r>
        <w:rPr>
          <w:lang w:val="en-US"/>
        </w:rPr>
        <w:t xml:space="preserve"> depicted in</w:t>
      </w:r>
      <w:r w:rsidR="00211F85">
        <w:rPr>
          <w:lang w:val="en-US"/>
        </w:rPr>
        <w:t xml:space="preserve"> </w:t>
      </w:r>
      <w:r w:rsidR="00F568E1">
        <w:rPr>
          <w:lang w:val="en-US"/>
        </w:rPr>
        <w:fldChar w:fldCharType="begin"/>
      </w:r>
      <w:r w:rsidR="00F568E1">
        <w:rPr>
          <w:lang w:val="en-US"/>
        </w:rPr>
        <w:instrText xml:space="preserve"> REF _Ref284930051 \h </w:instrText>
      </w:r>
      <w:r w:rsidR="00F568E1">
        <w:rPr>
          <w:lang w:val="en-US"/>
        </w:rPr>
      </w:r>
      <w:r w:rsidR="00F568E1">
        <w:rPr>
          <w:lang w:val="en-US"/>
        </w:rPr>
        <w:fldChar w:fldCharType="separate"/>
      </w:r>
      <w:r w:rsidR="00C2118F" w:rsidRPr="00F272F1">
        <w:rPr>
          <w:lang w:val="en-US"/>
        </w:rPr>
        <w:t xml:space="preserve">Figure </w:t>
      </w:r>
      <w:r w:rsidR="00C2118F">
        <w:rPr>
          <w:noProof/>
          <w:lang w:val="en-US"/>
        </w:rPr>
        <w:t>6</w:t>
      </w:r>
      <w:r w:rsidR="00F568E1">
        <w:rPr>
          <w:lang w:val="en-US"/>
        </w:rPr>
        <w:fldChar w:fldCharType="end"/>
      </w:r>
      <w:r w:rsidR="00F568E1">
        <w:rPr>
          <w:lang w:val="en-US"/>
        </w:rPr>
        <w:t xml:space="preserve"> and the </w:t>
      </w:r>
      <w:proofErr w:type="spellStart"/>
      <w:r w:rsidR="00F568E1">
        <w:rPr>
          <w:lang w:val="en-US"/>
        </w:rPr>
        <w:t>EventTypes</w:t>
      </w:r>
      <w:proofErr w:type="spellEnd"/>
      <w:r w:rsidR="00F568E1">
        <w:rPr>
          <w:lang w:val="en-US"/>
        </w:rPr>
        <w:t xml:space="preserve"> from </w:t>
      </w:r>
      <w:r w:rsidR="00F568E1">
        <w:rPr>
          <w:lang w:val="en-US"/>
        </w:rPr>
        <w:fldChar w:fldCharType="begin"/>
      </w:r>
      <w:r w:rsidR="00F568E1">
        <w:rPr>
          <w:lang w:val="en-US"/>
        </w:rPr>
        <w:instrText xml:space="preserve"> REF _Ref285006205 \h </w:instrText>
      </w:r>
      <w:r w:rsidR="00F568E1">
        <w:rPr>
          <w:lang w:val="en-US"/>
        </w:rPr>
      </w:r>
      <w:r w:rsidR="00F568E1">
        <w:rPr>
          <w:lang w:val="en-US"/>
        </w:rPr>
        <w:fldChar w:fldCharType="separate"/>
      </w:r>
      <w:r w:rsidR="00C2118F" w:rsidRPr="00F272F1">
        <w:rPr>
          <w:lang w:val="en-US"/>
        </w:rPr>
        <w:t xml:space="preserve">Figure </w:t>
      </w:r>
      <w:r w:rsidR="00C2118F">
        <w:rPr>
          <w:noProof/>
          <w:lang w:val="en-US"/>
        </w:rPr>
        <w:t>9</w:t>
      </w:r>
      <w:r w:rsidR="00F568E1">
        <w:rPr>
          <w:lang w:val="en-US"/>
        </w:rPr>
        <w:fldChar w:fldCharType="end"/>
      </w:r>
      <w:r w:rsidR="00F568E1">
        <w:rPr>
          <w:lang w:val="en-US"/>
        </w:rPr>
        <w:t xml:space="preserve"> </w:t>
      </w:r>
      <w:r w:rsidR="00211F85">
        <w:rPr>
          <w:lang w:val="en-US"/>
        </w:rPr>
        <w:t xml:space="preserve">below are part of this </w:t>
      </w:r>
      <w:r w:rsidR="00F568E1">
        <w:rPr>
          <w:lang w:val="en-US"/>
        </w:rPr>
        <w:t xml:space="preserve">big UA </w:t>
      </w:r>
      <w:r w:rsidR="00211F85">
        <w:rPr>
          <w:lang w:val="en-US"/>
        </w:rPr>
        <w:t>T</w:t>
      </w:r>
      <w:r>
        <w:rPr>
          <w:lang w:val="en-US"/>
        </w:rPr>
        <w:t>ype</w:t>
      </w:r>
      <w:r w:rsidR="00607E8E">
        <w:rPr>
          <w:lang w:val="en-US"/>
        </w:rPr>
        <w:t xml:space="preserve"> </w:t>
      </w:r>
      <w:r w:rsidR="00211F85">
        <w:rPr>
          <w:lang w:val="en-US"/>
        </w:rPr>
        <w:t>H</w:t>
      </w:r>
      <w:r w:rsidR="00F568E1">
        <w:rPr>
          <w:lang w:val="en-US"/>
        </w:rPr>
        <w:t>ierarchy</w:t>
      </w:r>
      <w:r w:rsidR="00BE424B">
        <w:rPr>
          <w:lang w:val="en-US"/>
        </w:rPr>
        <w:t>. Our nodes have to be orga</w:t>
      </w:r>
      <w:r w:rsidR="00211F85">
        <w:rPr>
          <w:lang w:val="en-US"/>
        </w:rPr>
        <w:t>nized under the Objects Object n</w:t>
      </w:r>
      <w:r w:rsidR="00BE424B">
        <w:rPr>
          <w:lang w:val="en-US"/>
        </w:rPr>
        <w:t>ode</w:t>
      </w:r>
      <w:r w:rsidR="00222F66">
        <w:rPr>
          <w:lang w:val="en-US"/>
        </w:rPr>
        <w:t xml:space="preserve"> if we want clients to be able to browse them. How to achieve this?</w:t>
      </w:r>
    </w:p>
    <w:p w:rsidR="00222F66" w:rsidRDefault="00222F66" w:rsidP="00AD77D8">
      <w:pPr>
        <w:jc w:val="both"/>
        <w:rPr>
          <w:lang w:val="en-US"/>
        </w:rPr>
      </w:pPr>
    </w:p>
    <w:p w:rsidR="00DC77DC" w:rsidRDefault="00222F66" w:rsidP="00AD77D8">
      <w:pPr>
        <w:jc w:val="both"/>
        <w:rPr>
          <w:lang w:val="en-US"/>
        </w:rPr>
      </w:pPr>
      <w:r>
        <w:rPr>
          <w:lang w:val="en-US"/>
        </w:rPr>
        <w:t xml:space="preserve">As an argument of the </w:t>
      </w:r>
      <w:r w:rsidR="003C65C7">
        <w:rPr>
          <w:lang w:val="en-US"/>
        </w:rPr>
        <w:t>“</w:t>
      </w:r>
      <w:proofErr w:type="spellStart"/>
      <w:proofErr w:type="gramStart"/>
      <w:r w:rsidRPr="009427AF">
        <w:rPr>
          <w:lang w:val="en-US"/>
        </w:rPr>
        <w:t>CreateAddressSpace</w:t>
      </w:r>
      <w:proofErr w:type="spellEnd"/>
      <w:r>
        <w:rPr>
          <w:lang w:val="en-US"/>
        </w:rPr>
        <w:t>(</w:t>
      </w:r>
      <w:proofErr w:type="gramEnd"/>
      <w:r>
        <w:rPr>
          <w:lang w:val="en-US"/>
        </w:rPr>
        <w:t>…)</w:t>
      </w:r>
      <w:r w:rsidR="003C65C7">
        <w:rPr>
          <w:lang w:val="en-US"/>
        </w:rPr>
        <w:t>”</w:t>
      </w:r>
      <w:r>
        <w:rPr>
          <w:lang w:val="en-US"/>
        </w:rPr>
        <w:t xml:space="preserve"> method, </w:t>
      </w:r>
      <w:proofErr w:type="spellStart"/>
      <w:r w:rsidRPr="00222F66">
        <w:rPr>
          <w:i/>
          <w:lang w:val="en-US"/>
        </w:rPr>
        <w:t>externalReferences</w:t>
      </w:r>
      <w:proofErr w:type="spellEnd"/>
      <w:r>
        <w:rPr>
          <w:lang w:val="en-US"/>
        </w:rPr>
        <w:t xml:space="preserve"> is passed, which is a dictionary that contains lists of</w:t>
      </w:r>
      <w:r w:rsidR="00AD5654">
        <w:rPr>
          <w:lang w:val="en-US"/>
        </w:rPr>
        <w:t xml:space="preserve"> r</w:t>
      </w:r>
      <w:r>
        <w:rPr>
          <w:lang w:val="en-US"/>
        </w:rPr>
        <w:t xml:space="preserve">eferences that belong to well-known </w:t>
      </w:r>
      <w:r w:rsidR="00C64163">
        <w:rPr>
          <w:lang w:val="en-US"/>
        </w:rPr>
        <w:t>Nodes, like the Objects Object n</w:t>
      </w:r>
      <w:r>
        <w:rPr>
          <w:lang w:val="en-US"/>
        </w:rPr>
        <w:t>ode.</w:t>
      </w:r>
      <w:r w:rsidR="00AD5654">
        <w:rPr>
          <w:lang w:val="en-US"/>
        </w:rPr>
        <w:t xml:space="preserve"> </w:t>
      </w:r>
      <w:r>
        <w:rPr>
          <w:lang w:val="en-US"/>
        </w:rPr>
        <w:t xml:space="preserve">In the code above we first fetch </w:t>
      </w:r>
      <w:r w:rsidR="00AD5654">
        <w:rPr>
          <w:lang w:val="en-US"/>
        </w:rPr>
        <w:t>the list that</w:t>
      </w:r>
      <w:r w:rsidR="00C64163">
        <w:rPr>
          <w:lang w:val="en-US"/>
        </w:rPr>
        <w:t xml:space="preserve"> belongs to the Objects Object node (the </w:t>
      </w:r>
      <w:proofErr w:type="spellStart"/>
      <w:r w:rsidR="00C64163">
        <w:rPr>
          <w:lang w:val="en-US"/>
        </w:rPr>
        <w:t>ObjectsFolder</w:t>
      </w:r>
      <w:proofErr w:type="spellEnd"/>
      <w:r w:rsidR="00C64163">
        <w:rPr>
          <w:lang w:val="en-US"/>
        </w:rPr>
        <w:t>), which</w:t>
      </w:r>
      <w:r w:rsidR="00AD5654">
        <w:rPr>
          <w:lang w:val="en-US"/>
        </w:rPr>
        <w:t xml:space="preserve"> is done in the ‘if’-statement. Then a</w:t>
      </w:r>
      <w:r w:rsidR="00385DF6">
        <w:rPr>
          <w:lang w:val="en-US"/>
        </w:rPr>
        <w:t>n</w:t>
      </w:r>
      <w:r w:rsidR="00C64163">
        <w:rPr>
          <w:lang w:val="en-US"/>
        </w:rPr>
        <w:t xml:space="preserve"> “O</w:t>
      </w:r>
      <w:r w:rsidR="00AD5654">
        <w:rPr>
          <w:lang w:val="en-US"/>
        </w:rPr>
        <w:t>rganize</w:t>
      </w:r>
      <w:r w:rsidR="00385DF6">
        <w:rPr>
          <w:lang w:val="en-US"/>
        </w:rPr>
        <w:t>s</w:t>
      </w:r>
      <w:r w:rsidR="00AD5654">
        <w:rPr>
          <w:lang w:val="en-US"/>
        </w:rPr>
        <w:t xml:space="preserve">” reference is added to this list with the </w:t>
      </w:r>
      <w:r w:rsidR="003C65C7">
        <w:rPr>
          <w:lang w:val="en-US"/>
        </w:rPr>
        <w:t>“</w:t>
      </w:r>
      <w:proofErr w:type="gramStart"/>
      <w:r w:rsidR="00AD5654">
        <w:rPr>
          <w:lang w:val="en-US"/>
        </w:rPr>
        <w:t>Add(</w:t>
      </w:r>
      <w:proofErr w:type="gramEnd"/>
      <w:r w:rsidR="00AD5654">
        <w:rPr>
          <w:lang w:val="en-US"/>
        </w:rPr>
        <w:t>…)</w:t>
      </w:r>
      <w:r w:rsidR="003C65C7">
        <w:rPr>
          <w:lang w:val="en-US"/>
        </w:rPr>
        <w:t>”</w:t>
      </w:r>
      <w:r w:rsidR="00AD5654">
        <w:rPr>
          <w:lang w:val="en-US"/>
        </w:rPr>
        <w:t xml:space="preserve"> method called on this list, in which we pass the kind of reference we want and </w:t>
      </w:r>
      <w:r w:rsidR="00C64163">
        <w:rPr>
          <w:lang w:val="en-US"/>
        </w:rPr>
        <w:t xml:space="preserve">the target </w:t>
      </w:r>
      <w:proofErr w:type="spellStart"/>
      <w:r w:rsidR="00C64163">
        <w:rPr>
          <w:lang w:val="en-US"/>
        </w:rPr>
        <w:t>NodeId</w:t>
      </w:r>
      <w:proofErr w:type="spellEnd"/>
      <w:r w:rsidR="00C64163">
        <w:rPr>
          <w:lang w:val="en-US"/>
        </w:rPr>
        <w:t xml:space="preserve"> as arguments: an “O</w:t>
      </w:r>
      <w:r w:rsidR="00AD5654">
        <w:rPr>
          <w:lang w:val="en-US"/>
        </w:rPr>
        <w:t>rganize</w:t>
      </w:r>
      <w:r w:rsidR="00C64163">
        <w:rPr>
          <w:lang w:val="en-US"/>
        </w:rPr>
        <w:t>s</w:t>
      </w:r>
      <w:r w:rsidR="00AD5654">
        <w:rPr>
          <w:lang w:val="en-US"/>
        </w:rPr>
        <w:t xml:space="preserve">” reference and our </w:t>
      </w:r>
      <w:proofErr w:type="spellStart"/>
      <w:r w:rsidR="00385DF6" w:rsidRPr="00385DF6">
        <w:rPr>
          <w:lang w:val="en-US"/>
        </w:rPr>
        <w:t>tetrisSimulationNode</w:t>
      </w:r>
      <w:r w:rsidR="00C64163">
        <w:rPr>
          <w:lang w:val="en-US"/>
        </w:rPr>
        <w:t>’s</w:t>
      </w:r>
      <w:proofErr w:type="spellEnd"/>
      <w:r w:rsidR="00C64163">
        <w:rPr>
          <w:lang w:val="en-US"/>
        </w:rPr>
        <w:t xml:space="preserve"> </w:t>
      </w:r>
      <w:proofErr w:type="spellStart"/>
      <w:r w:rsidR="00C64163">
        <w:rPr>
          <w:lang w:val="en-US"/>
        </w:rPr>
        <w:t>NodeId</w:t>
      </w:r>
      <w:proofErr w:type="spellEnd"/>
      <w:r w:rsidR="00AD5654">
        <w:rPr>
          <w:lang w:val="en-US"/>
        </w:rPr>
        <w:t xml:space="preserve"> respectively.</w:t>
      </w:r>
      <w:r w:rsidR="004B7609">
        <w:rPr>
          <w:lang w:val="en-US"/>
        </w:rPr>
        <w:t xml:space="preserve"> From now on there is an “O</w:t>
      </w:r>
      <w:r w:rsidR="00385DF6">
        <w:rPr>
          <w:lang w:val="en-US"/>
        </w:rPr>
        <w:t xml:space="preserve">rganizes” reference from the </w:t>
      </w:r>
      <w:proofErr w:type="spellStart"/>
      <w:r w:rsidR="00385DF6">
        <w:rPr>
          <w:lang w:val="en-US"/>
        </w:rPr>
        <w:t>ObjectsFolder</w:t>
      </w:r>
      <w:proofErr w:type="spellEnd"/>
      <w:r w:rsidR="00025ED8">
        <w:rPr>
          <w:lang w:val="en-US"/>
        </w:rPr>
        <w:t xml:space="preserve"> (the Objects Object node)</w:t>
      </w:r>
      <w:r w:rsidR="00385DF6">
        <w:rPr>
          <w:lang w:val="en-US"/>
        </w:rPr>
        <w:t xml:space="preserve"> to our </w:t>
      </w:r>
      <w:proofErr w:type="spellStart"/>
      <w:r w:rsidR="00385DF6" w:rsidRPr="00385DF6">
        <w:rPr>
          <w:lang w:val="en-US"/>
        </w:rPr>
        <w:t>tetrisSimulationNode</w:t>
      </w:r>
      <w:proofErr w:type="spellEnd"/>
      <w:r w:rsidR="00385DF6">
        <w:rPr>
          <w:lang w:val="en-US"/>
        </w:rPr>
        <w:t>, but the inverse direction is not known anywhere</w:t>
      </w:r>
      <w:r w:rsidR="00025ED8">
        <w:rPr>
          <w:lang w:val="en-US"/>
        </w:rPr>
        <w:t xml:space="preserve"> yet</w:t>
      </w:r>
      <w:r w:rsidR="00385DF6">
        <w:rPr>
          <w:lang w:val="en-US"/>
        </w:rPr>
        <w:t xml:space="preserve">: browsing from the </w:t>
      </w:r>
      <w:proofErr w:type="spellStart"/>
      <w:r w:rsidR="00385DF6">
        <w:rPr>
          <w:lang w:val="en-US"/>
        </w:rPr>
        <w:t>ObjectsFolder</w:t>
      </w:r>
      <w:proofErr w:type="spellEnd"/>
      <w:r w:rsidR="00385DF6">
        <w:rPr>
          <w:lang w:val="en-US"/>
        </w:rPr>
        <w:t xml:space="preserve"> to our </w:t>
      </w:r>
      <w:proofErr w:type="spellStart"/>
      <w:r w:rsidR="00385DF6" w:rsidRPr="00385DF6">
        <w:rPr>
          <w:lang w:val="en-US"/>
        </w:rPr>
        <w:t>tetrisSimulationNode</w:t>
      </w:r>
      <w:proofErr w:type="spellEnd"/>
      <w:r w:rsidR="00385DF6">
        <w:rPr>
          <w:lang w:val="en-US"/>
        </w:rPr>
        <w:t xml:space="preserve"> will work, but browsing from our </w:t>
      </w:r>
      <w:proofErr w:type="spellStart"/>
      <w:r w:rsidR="00385DF6" w:rsidRPr="00385DF6">
        <w:rPr>
          <w:lang w:val="en-US"/>
        </w:rPr>
        <w:t>tetrisSimulationNode</w:t>
      </w:r>
      <w:proofErr w:type="spellEnd"/>
      <w:r w:rsidR="00385DF6">
        <w:rPr>
          <w:lang w:val="en-US"/>
        </w:rPr>
        <w:t xml:space="preserve"> to the </w:t>
      </w:r>
      <w:proofErr w:type="spellStart"/>
      <w:r w:rsidR="00385DF6">
        <w:rPr>
          <w:lang w:val="en-US"/>
        </w:rPr>
        <w:t>Object</w:t>
      </w:r>
      <w:r w:rsidR="00025ED8">
        <w:rPr>
          <w:lang w:val="en-US"/>
        </w:rPr>
        <w:t>sFolder</w:t>
      </w:r>
      <w:proofErr w:type="spellEnd"/>
      <w:r w:rsidR="00025ED8">
        <w:rPr>
          <w:lang w:val="en-US"/>
        </w:rPr>
        <w:t xml:space="preserve"> following the inverse “O</w:t>
      </w:r>
      <w:r w:rsidR="00385DF6">
        <w:rPr>
          <w:lang w:val="en-US"/>
        </w:rPr>
        <w:t>rganizes” reference will not work. So in the next line we do exactly that: add the inver</w:t>
      </w:r>
      <w:r w:rsidR="00025ED8">
        <w:rPr>
          <w:lang w:val="en-US"/>
        </w:rPr>
        <w:t>se “O</w:t>
      </w:r>
      <w:r w:rsidR="00385DF6">
        <w:rPr>
          <w:lang w:val="en-US"/>
        </w:rPr>
        <w:t>rganize</w:t>
      </w:r>
      <w:r w:rsidR="00025ED8">
        <w:rPr>
          <w:lang w:val="en-US"/>
        </w:rPr>
        <w:t>s</w:t>
      </w:r>
      <w:r w:rsidR="00385DF6">
        <w:rPr>
          <w:lang w:val="en-US"/>
        </w:rPr>
        <w:t xml:space="preserve">” reference from our node to the </w:t>
      </w:r>
      <w:proofErr w:type="spellStart"/>
      <w:r w:rsidR="00385DF6">
        <w:rPr>
          <w:lang w:val="en-US"/>
        </w:rPr>
        <w:t>ObjectsFolder</w:t>
      </w:r>
      <w:proofErr w:type="spellEnd"/>
      <w:r w:rsidR="00385DF6">
        <w:rPr>
          <w:lang w:val="en-US"/>
        </w:rPr>
        <w:t>.</w:t>
      </w:r>
    </w:p>
    <w:p w:rsidR="00DE1F93" w:rsidRDefault="00DE1F93" w:rsidP="00AD77D8">
      <w:pPr>
        <w:jc w:val="both"/>
        <w:rPr>
          <w:lang w:val="en-US"/>
        </w:rPr>
      </w:pPr>
    </w:p>
    <w:p w:rsidR="00DE1F93" w:rsidRDefault="00DE1F93" w:rsidP="00AD77D8">
      <w:pPr>
        <w:jc w:val="both"/>
        <w:rPr>
          <w:lang w:val="en-US"/>
        </w:rPr>
      </w:pPr>
      <w:r>
        <w:rPr>
          <w:lang w:val="en-US"/>
        </w:rPr>
        <w:t>The last</w:t>
      </w:r>
      <w:r w:rsidR="00D42D5A">
        <w:rPr>
          <w:lang w:val="en-US"/>
        </w:rPr>
        <w:t xml:space="preserve"> </w:t>
      </w:r>
      <w:r>
        <w:rPr>
          <w:lang w:val="en-US"/>
        </w:rPr>
        <w:t>line</w:t>
      </w:r>
      <w:r w:rsidR="00346A4B">
        <w:rPr>
          <w:lang w:val="en-US"/>
        </w:rPr>
        <w:t xml:space="preserve"> of code above</w:t>
      </w:r>
      <w:r>
        <w:rPr>
          <w:lang w:val="en-US"/>
        </w:rPr>
        <w:t xml:space="preserve"> adds the </w:t>
      </w:r>
      <w:proofErr w:type="spellStart"/>
      <w:r w:rsidRPr="00DE1F93">
        <w:rPr>
          <w:lang w:val="en-US"/>
        </w:rPr>
        <w:t>tetrisSimulationNode</w:t>
      </w:r>
      <w:proofErr w:type="spellEnd"/>
      <w:r>
        <w:rPr>
          <w:lang w:val="en-US"/>
        </w:rPr>
        <w:t xml:space="preserve"> node to our </w:t>
      </w:r>
      <w:proofErr w:type="spellStart"/>
      <w:r>
        <w:rPr>
          <w:lang w:val="en-US"/>
        </w:rPr>
        <w:t>N</w:t>
      </w:r>
      <w:r w:rsidR="00053F2F">
        <w:rPr>
          <w:lang w:val="en-US"/>
        </w:rPr>
        <w:t>odeManagers</w:t>
      </w:r>
      <w:proofErr w:type="spellEnd"/>
      <w:r w:rsidR="00053F2F">
        <w:rPr>
          <w:lang w:val="en-US"/>
        </w:rPr>
        <w:t xml:space="preserve"> list of Predefined N</w:t>
      </w:r>
      <w:r>
        <w:rPr>
          <w:lang w:val="en-US"/>
        </w:rPr>
        <w:t>odes.</w:t>
      </w:r>
      <w:r w:rsidR="00053F2F">
        <w:rPr>
          <w:lang w:val="en-US"/>
        </w:rPr>
        <w:t xml:space="preserve"> This works recursively: in the next part we will a</w:t>
      </w:r>
      <w:r w:rsidR="00945ABC">
        <w:rPr>
          <w:lang w:val="en-US"/>
        </w:rPr>
        <w:t>dd Variable n</w:t>
      </w:r>
      <w:r w:rsidR="00053F2F">
        <w:rPr>
          <w:lang w:val="en-US"/>
        </w:rPr>
        <w:t xml:space="preserve">odes and add them to the Address Space by organizing them under our </w:t>
      </w:r>
      <w:proofErr w:type="spellStart"/>
      <w:r w:rsidR="00053F2F" w:rsidRPr="00385DF6">
        <w:rPr>
          <w:lang w:val="en-US"/>
        </w:rPr>
        <w:t>tetrisSimulationNode</w:t>
      </w:r>
      <w:proofErr w:type="spellEnd"/>
      <w:r w:rsidR="00053F2F">
        <w:rPr>
          <w:lang w:val="en-US"/>
        </w:rPr>
        <w:t xml:space="preserve"> with “</w:t>
      </w:r>
      <w:proofErr w:type="spellStart"/>
      <w:r w:rsidR="00053F2F">
        <w:rPr>
          <w:lang w:val="en-US"/>
        </w:rPr>
        <w:t>HasComponent</w:t>
      </w:r>
      <w:proofErr w:type="spellEnd"/>
      <w:r w:rsidR="00053F2F">
        <w:rPr>
          <w:lang w:val="en-US"/>
        </w:rPr>
        <w:t xml:space="preserve">” references, but we just have to call the </w:t>
      </w:r>
      <w:r w:rsidR="003C65C7">
        <w:rPr>
          <w:lang w:val="en-US"/>
        </w:rPr>
        <w:t>“</w:t>
      </w:r>
      <w:proofErr w:type="spellStart"/>
      <w:proofErr w:type="gramStart"/>
      <w:r w:rsidR="00053F2F" w:rsidRPr="00053F2F">
        <w:rPr>
          <w:lang w:val="en-US"/>
        </w:rPr>
        <w:t>AddPredefinedNode</w:t>
      </w:r>
      <w:proofErr w:type="spellEnd"/>
      <w:r w:rsidR="00053F2F">
        <w:rPr>
          <w:lang w:val="en-US"/>
        </w:rPr>
        <w:t>(</w:t>
      </w:r>
      <w:proofErr w:type="gramEnd"/>
      <w:r w:rsidR="00053F2F">
        <w:rPr>
          <w:lang w:val="en-US"/>
        </w:rPr>
        <w:t>…</w:t>
      </w:r>
      <w:r w:rsidR="005206B9">
        <w:rPr>
          <w:lang w:val="en-US"/>
        </w:rPr>
        <w:t>)</w:t>
      </w:r>
      <w:r w:rsidR="003C65C7">
        <w:rPr>
          <w:lang w:val="en-US"/>
        </w:rPr>
        <w:t>”</w:t>
      </w:r>
      <w:r w:rsidR="005206B9">
        <w:rPr>
          <w:lang w:val="en-US"/>
        </w:rPr>
        <w:t xml:space="preserve"> method</w:t>
      </w:r>
      <w:r w:rsidR="00053F2F">
        <w:rPr>
          <w:lang w:val="en-US"/>
        </w:rPr>
        <w:t xml:space="preserve"> once</w:t>
      </w:r>
      <w:r w:rsidR="00572785">
        <w:rPr>
          <w:lang w:val="en-US"/>
        </w:rPr>
        <w:t xml:space="preserve"> on the parent node</w:t>
      </w:r>
      <w:r w:rsidR="00053F2F">
        <w:rPr>
          <w:lang w:val="en-US"/>
        </w:rPr>
        <w:t>, since</w:t>
      </w:r>
      <w:r w:rsidR="00346A4B">
        <w:rPr>
          <w:lang w:val="en-US"/>
        </w:rPr>
        <w:t xml:space="preserve"> the method is c</w:t>
      </w:r>
      <w:r w:rsidR="00945ABC">
        <w:rPr>
          <w:lang w:val="en-US"/>
        </w:rPr>
        <w:t>alled recursively on the</w:t>
      </w:r>
      <w:r w:rsidR="00346A4B">
        <w:rPr>
          <w:lang w:val="en-US"/>
        </w:rPr>
        <w:t xml:space="preserve"> node</w:t>
      </w:r>
      <w:r w:rsidR="00572785">
        <w:rPr>
          <w:lang w:val="en-US"/>
        </w:rPr>
        <w:t>’</w:t>
      </w:r>
      <w:r w:rsidR="00346A4B">
        <w:rPr>
          <w:lang w:val="en-US"/>
        </w:rPr>
        <w:t>s children</w:t>
      </w:r>
      <w:r w:rsidR="00943B9B">
        <w:rPr>
          <w:lang w:val="en-US"/>
        </w:rPr>
        <w:t xml:space="preserve"> as well</w:t>
      </w:r>
      <w:r w:rsidR="00346A4B">
        <w:rPr>
          <w:lang w:val="en-US"/>
        </w:rPr>
        <w:t>.</w:t>
      </w:r>
    </w:p>
    <w:p w:rsidR="00B20501" w:rsidRDefault="00B20501" w:rsidP="00AD77D8">
      <w:pPr>
        <w:jc w:val="both"/>
        <w:rPr>
          <w:lang w:val="en-US"/>
        </w:rPr>
      </w:pPr>
    </w:p>
    <w:p w:rsidR="00D7076C" w:rsidRDefault="00943B9B" w:rsidP="00AD77D8">
      <w:pPr>
        <w:jc w:val="both"/>
        <w:rPr>
          <w:lang w:val="en-US"/>
        </w:rPr>
      </w:pPr>
      <w:r>
        <w:rPr>
          <w:lang w:val="en-US"/>
        </w:rPr>
        <w:t>Now run the server and connect with the client: in the browse window you should be abl</w:t>
      </w:r>
      <w:r w:rsidR="006159A3">
        <w:rPr>
          <w:lang w:val="en-US"/>
        </w:rPr>
        <w:t xml:space="preserve">e to see our </w:t>
      </w:r>
      <w:proofErr w:type="spellStart"/>
      <w:r w:rsidR="006159A3">
        <w:rPr>
          <w:lang w:val="en-US"/>
        </w:rPr>
        <w:t>Tetris_Simulation</w:t>
      </w:r>
      <w:proofErr w:type="spellEnd"/>
      <w:r w:rsidR="006159A3">
        <w:rPr>
          <w:lang w:val="en-US"/>
        </w:rPr>
        <w:t xml:space="preserve"> n</w:t>
      </w:r>
      <w:r>
        <w:rPr>
          <w:lang w:val="en-US"/>
        </w:rPr>
        <w:t>ode</w:t>
      </w:r>
      <w:r w:rsidR="005E0D09">
        <w:rPr>
          <w:lang w:val="en-US"/>
        </w:rPr>
        <w:t>. Now let u</w:t>
      </w:r>
      <w:r w:rsidR="006159A3">
        <w:rPr>
          <w:lang w:val="en-US"/>
        </w:rPr>
        <w:t>s add three Variable n</w:t>
      </w:r>
      <w:r>
        <w:rPr>
          <w:lang w:val="en-US"/>
        </w:rPr>
        <w:t>odes that will l</w:t>
      </w:r>
      <w:r w:rsidR="002F3EDC">
        <w:rPr>
          <w:lang w:val="en-US"/>
        </w:rPr>
        <w:t>ater contain our simulated data,</w:t>
      </w:r>
      <w:r w:rsidR="00D7076C">
        <w:rPr>
          <w:lang w:val="en-US"/>
        </w:rPr>
        <w:t xml:space="preserve"> so that our nodes are organized like depicted in </w:t>
      </w:r>
      <w:r w:rsidR="006159A3">
        <w:rPr>
          <w:lang w:val="en-US"/>
        </w:rPr>
        <w:fldChar w:fldCharType="begin"/>
      </w:r>
      <w:r w:rsidR="006159A3">
        <w:rPr>
          <w:lang w:val="en-US"/>
        </w:rPr>
        <w:instrText xml:space="preserve"> REF _Ref285006796 \h </w:instrText>
      </w:r>
      <w:r w:rsidR="006159A3">
        <w:rPr>
          <w:lang w:val="en-US"/>
        </w:rPr>
      </w:r>
      <w:r w:rsidR="006159A3">
        <w:rPr>
          <w:lang w:val="en-US"/>
        </w:rPr>
        <w:fldChar w:fldCharType="separate"/>
      </w:r>
      <w:r w:rsidR="00C2118F" w:rsidRPr="00F272F1">
        <w:rPr>
          <w:lang w:val="en-US"/>
        </w:rPr>
        <w:t xml:space="preserve">Figure </w:t>
      </w:r>
      <w:r w:rsidR="00C2118F">
        <w:rPr>
          <w:noProof/>
          <w:lang w:val="en-US"/>
        </w:rPr>
        <w:t>5</w:t>
      </w:r>
      <w:r w:rsidR="006159A3">
        <w:rPr>
          <w:lang w:val="en-US"/>
        </w:rPr>
        <w:fldChar w:fldCharType="end"/>
      </w:r>
      <w:r w:rsidR="006159A3">
        <w:rPr>
          <w:lang w:val="en-US"/>
        </w:rPr>
        <w:t xml:space="preserve"> </w:t>
      </w:r>
      <w:r w:rsidR="00D7076C">
        <w:rPr>
          <w:lang w:val="en-US"/>
        </w:rPr>
        <w:t>below.</w:t>
      </w:r>
    </w:p>
    <w:p w:rsidR="00D7076C" w:rsidRDefault="00D7076C" w:rsidP="005F74EB">
      <w:pPr>
        <w:rPr>
          <w:lang w:val="en-US"/>
        </w:rPr>
      </w:pPr>
    </w:p>
    <w:p w:rsidR="005B08A3" w:rsidRDefault="00D7076C" w:rsidP="005B08A3">
      <w:pPr>
        <w:keepNext/>
        <w:jc w:val="center"/>
      </w:pPr>
      <w:r>
        <w:rPr>
          <w:noProof/>
        </w:rPr>
        <w:drawing>
          <wp:inline distT="0" distB="0" distL="0" distR="0" wp14:anchorId="6E5B59B3" wp14:editId="418D1F8A">
            <wp:extent cx="2272192" cy="20272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78666" cy="2032984"/>
                    </a:xfrm>
                    <a:prstGeom prst="rect">
                      <a:avLst/>
                    </a:prstGeom>
                    <a:noFill/>
                    <a:ln>
                      <a:noFill/>
                    </a:ln>
                  </pic:spPr>
                </pic:pic>
              </a:graphicData>
            </a:graphic>
          </wp:inline>
        </w:drawing>
      </w:r>
    </w:p>
    <w:p w:rsidR="00D7076C" w:rsidRDefault="005B08A3" w:rsidP="005B08A3">
      <w:pPr>
        <w:pStyle w:val="Caption"/>
        <w:jc w:val="center"/>
        <w:rPr>
          <w:lang w:val="en-US"/>
        </w:rPr>
      </w:pPr>
      <w:bookmarkStart w:id="11" w:name="_Ref285006796"/>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5</w:t>
      </w:r>
      <w:r>
        <w:fldChar w:fldCharType="end"/>
      </w:r>
      <w:bookmarkEnd w:id="11"/>
      <w:proofErr w:type="gramStart"/>
      <w:r w:rsidR="00EE066D" w:rsidRPr="00885231">
        <w:rPr>
          <w:lang w:val="en-US"/>
        </w:rPr>
        <w:t>:</w:t>
      </w:r>
      <w:proofErr w:type="gramEnd"/>
      <w:r w:rsidR="00211F85">
        <w:rPr>
          <w:lang w:val="en-US"/>
        </w:rPr>
        <w:br/>
        <w:t xml:space="preserve">The </w:t>
      </w:r>
      <w:proofErr w:type="spellStart"/>
      <w:r w:rsidR="00211F85">
        <w:rPr>
          <w:lang w:val="en-US"/>
        </w:rPr>
        <w:t>Tetris_Simulation</w:t>
      </w:r>
      <w:proofErr w:type="spellEnd"/>
      <w:r w:rsidR="00211F85">
        <w:rPr>
          <w:lang w:val="en-US"/>
        </w:rPr>
        <w:t xml:space="preserve"> Object node with</w:t>
      </w:r>
      <w:r w:rsidR="006159A3">
        <w:rPr>
          <w:lang w:val="en-US"/>
        </w:rPr>
        <w:t xml:space="preserve"> its child Variable nodes that contain the actual data, related to a simulated Tetris game in this case.</w:t>
      </w:r>
    </w:p>
    <w:p w:rsidR="00D7076C" w:rsidRDefault="00D7076C" w:rsidP="005F74EB">
      <w:pPr>
        <w:rPr>
          <w:lang w:val="en-US"/>
        </w:rPr>
      </w:pPr>
    </w:p>
    <w:p w:rsidR="00943B9B" w:rsidRPr="000703D5" w:rsidRDefault="002F3EDC" w:rsidP="000703D5">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Pr>
          <w:lang w:val="en-US"/>
        </w:rPr>
        <w:t xml:space="preserve"> </w:t>
      </w:r>
      <w:r w:rsidR="00D7076C">
        <w:rPr>
          <w:lang w:val="en-US"/>
        </w:rPr>
        <w:t xml:space="preserve">This is achieved </w:t>
      </w:r>
      <w:r w:rsidR="000703D5">
        <w:rPr>
          <w:lang w:val="en-US"/>
        </w:rPr>
        <w:t xml:space="preserve">by adding the following code, </w:t>
      </w:r>
      <w:r>
        <w:rPr>
          <w:lang w:val="en-US"/>
        </w:rPr>
        <w:t>before the</w:t>
      </w:r>
      <w:r w:rsidR="003C65C7">
        <w:rPr>
          <w:lang w:val="en-US"/>
        </w:rPr>
        <w:t xml:space="preserve"> “</w:t>
      </w:r>
      <w:proofErr w:type="spellStart"/>
      <w:proofErr w:type="gramStart"/>
      <w:r>
        <w:rPr>
          <w:lang w:val="en-US"/>
        </w:rPr>
        <w:t>AddPredefinedNode</w:t>
      </w:r>
      <w:proofErr w:type="spellEnd"/>
      <w:r>
        <w:rPr>
          <w:lang w:val="en-US"/>
        </w:rPr>
        <w:t>(</w:t>
      </w:r>
      <w:proofErr w:type="gramEnd"/>
      <w:r>
        <w:rPr>
          <w:lang w:val="en-US"/>
        </w:rPr>
        <w:t>…)</w:t>
      </w:r>
      <w:r w:rsidR="003C65C7">
        <w:rPr>
          <w:lang w:val="en-US"/>
        </w:rPr>
        <w:t>”</w:t>
      </w:r>
      <w:r w:rsidR="000703D5">
        <w:rPr>
          <w:lang w:val="en-US"/>
        </w:rPr>
        <w:t xml:space="preserve"> method, at the line of comment ”</w:t>
      </w:r>
      <w:r w:rsidR="000703D5" w:rsidRPr="005F0EC0">
        <w:rPr>
          <w:rFonts w:ascii="Courier New" w:eastAsia="Times New Roman" w:hAnsi="Courier New" w:cs="Courier New"/>
          <w:noProof/>
          <w:color w:val="008000"/>
          <w:kern w:val="0"/>
          <w:sz w:val="16"/>
          <w:szCs w:val="20"/>
          <w:lang w:val="en-US"/>
        </w:rPr>
        <w:t>// FOLLOWING CODE SHOULD COME HERE</w:t>
      </w:r>
      <w:r w:rsidR="000703D5">
        <w:rPr>
          <w:lang w:val="en-US"/>
        </w:rPr>
        <w:t xml:space="preserve">“ </w:t>
      </w:r>
      <w:r>
        <w:rPr>
          <w:lang w:val="en-US"/>
        </w:rPr>
        <w:t>:</w:t>
      </w:r>
    </w:p>
    <w:p w:rsidR="002F3EDC" w:rsidRDefault="002F3EDC" w:rsidP="005F74EB">
      <w:pPr>
        <w:rPr>
          <w:lang w:val="en-US"/>
        </w:rPr>
      </w:pP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 -------------------- Nodes containing data -------------------</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 The nodes containing some simulated tetris data:</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//Score: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 xml:space="preserve"> simulatedScoreNode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(tetrisSimulationNode);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simulatedScoreNode.NodeId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NodeId</w:t>
      </w:r>
      <w:r w:rsidRPr="001E7EE9">
        <w:rPr>
          <w:rFonts w:ascii="Courier New" w:eastAsia="Times New Roman" w:hAnsi="Courier New" w:cs="Courier New"/>
          <w:noProof/>
          <w:kern w:val="0"/>
          <w:sz w:val="16"/>
          <w:szCs w:val="20"/>
          <w:lang w:val="en-US"/>
        </w:rPr>
        <w:t>(id++,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simulatedScoreNode.BrowseName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QualifiedName</w:t>
      </w:r>
      <w:r w:rsidRPr="001E7EE9">
        <w:rPr>
          <w:rFonts w:ascii="Courier New" w:eastAsia="Times New Roman" w:hAnsi="Courier New" w:cs="Courier New"/>
          <w:noProof/>
          <w:kern w:val="0"/>
          <w:sz w:val="16"/>
          <w:szCs w:val="20"/>
          <w:lang w:val="en-US"/>
        </w:rPr>
        <w:t>(</w:t>
      </w:r>
      <w:r w:rsidRPr="001E7EE9">
        <w:rPr>
          <w:rFonts w:ascii="Courier New" w:eastAsia="Times New Roman" w:hAnsi="Courier New" w:cs="Courier New"/>
          <w:noProof/>
          <w:color w:val="A31515"/>
          <w:kern w:val="0"/>
          <w:sz w:val="16"/>
          <w:szCs w:val="20"/>
          <w:lang w:val="en-US"/>
        </w:rPr>
        <w:t>"simulated_Score"</w:t>
      </w:r>
      <w:r w:rsidRPr="001E7EE9">
        <w:rPr>
          <w:rFonts w:ascii="Courier New" w:eastAsia="Times New Roman" w:hAnsi="Courier New" w:cs="Courier New"/>
          <w:noProof/>
          <w:kern w:val="0"/>
          <w:sz w:val="16"/>
          <w:szCs w:val="20"/>
          <w:lang w:val="en-US"/>
        </w:rPr>
        <w:t>,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simulatedScoreNode.DisplayName = simulatedScoreNode.BrowseName.Name;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simulatedScoreNode.TypeDefinitionId = </w:t>
      </w:r>
      <w:r w:rsidRPr="001E7EE9">
        <w:rPr>
          <w:rFonts w:ascii="Courier New" w:eastAsia="Times New Roman" w:hAnsi="Courier New" w:cs="Courier New"/>
          <w:noProof/>
          <w:color w:val="2B91AF"/>
          <w:kern w:val="0"/>
          <w:sz w:val="16"/>
          <w:szCs w:val="20"/>
          <w:lang w:val="en-US"/>
        </w:rPr>
        <w:t>VariableTypeIds</w:t>
      </w:r>
      <w:r w:rsidRPr="001E7EE9">
        <w:rPr>
          <w:rFonts w:ascii="Courier New" w:eastAsia="Times New Roman" w:hAnsi="Courier New" w:cs="Courier New"/>
          <w:noProof/>
          <w:kern w:val="0"/>
          <w:sz w:val="16"/>
          <w:szCs w:val="20"/>
          <w:lang w:val="en-US"/>
        </w:rPr>
        <w:t>.BaseDataVariableType;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simulatedScoreNode.ReferenceTypeId = </w:t>
      </w:r>
      <w:r w:rsidRPr="001E7EE9">
        <w:rPr>
          <w:rFonts w:ascii="Courier New" w:eastAsia="Times New Roman" w:hAnsi="Courier New" w:cs="Courier New"/>
          <w:noProof/>
          <w:color w:val="2B91AF"/>
          <w:kern w:val="0"/>
          <w:sz w:val="16"/>
          <w:szCs w:val="20"/>
          <w:lang w:val="en-US"/>
        </w:rPr>
        <w:t>ReferenceTypeIds</w:t>
      </w:r>
      <w:r w:rsidRPr="001E7EE9">
        <w:rPr>
          <w:rFonts w:ascii="Courier New" w:eastAsia="Times New Roman" w:hAnsi="Courier New" w:cs="Courier New"/>
          <w:noProof/>
          <w:kern w:val="0"/>
          <w:sz w:val="16"/>
          <w:szCs w:val="20"/>
          <w:lang w:val="en-US"/>
        </w:rPr>
        <w:t>.HasComponent;</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simulatedScoreNode.DataType = </w:t>
      </w:r>
      <w:r w:rsidRPr="001E7EE9">
        <w:rPr>
          <w:rFonts w:ascii="Courier New" w:eastAsia="Times New Roman" w:hAnsi="Courier New" w:cs="Courier New"/>
          <w:noProof/>
          <w:color w:val="2B91AF"/>
          <w:kern w:val="0"/>
          <w:sz w:val="16"/>
          <w:szCs w:val="20"/>
          <w:lang w:val="en-US"/>
        </w:rPr>
        <w:t>DataTypeIds</w:t>
      </w:r>
      <w:r w:rsidRPr="001E7EE9">
        <w:rPr>
          <w:rFonts w:ascii="Courier New" w:eastAsia="Times New Roman" w:hAnsi="Courier New" w:cs="Courier New"/>
          <w:noProof/>
          <w:kern w:val="0"/>
          <w:sz w:val="16"/>
          <w:szCs w:val="20"/>
          <w:lang w:val="en-US"/>
        </w:rPr>
        <w:t>.Int32;</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simulatedScoreNode.ValueRank = </w:t>
      </w:r>
      <w:r w:rsidRPr="001E7EE9">
        <w:rPr>
          <w:rFonts w:ascii="Courier New" w:eastAsia="Times New Roman" w:hAnsi="Courier New" w:cs="Courier New"/>
          <w:noProof/>
          <w:color w:val="2B91AF"/>
          <w:kern w:val="0"/>
          <w:sz w:val="16"/>
          <w:szCs w:val="20"/>
          <w:lang w:val="en-US"/>
        </w:rPr>
        <w:t>ValueRanks</w:t>
      </w:r>
      <w:r w:rsidRPr="001E7EE9">
        <w:rPr>
          <w:rFonts w:ascii="Courier New" w:eastAsia="Times New Roman" w:hAnsi="Courier New" w:cs="Courier New"/>
          <w:noProof/>
          <w:kern w:val="0"/>
          <w:sz w:val="16"/>
          <w:szCs w:val="20"/>
          <w:lang w:val="en-US"/>
        </w:rPr>
        <w:t>.Scalar;</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//add the reference from the Tetris_Simulation Object Node to this one: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tetrisSimulationNode.AddChild(simulatedScoreNode);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//Game Over status:</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 xml:space="preserve"> simulatedGameOverNode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(tetrisSimulationNode);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simulatedGameOverNode.NodeId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NodeId</w:t>
      </w:r>
      <w:r w:rsidRPr="001E7EE9">
        <w:rPr>
          <w:rFonts w:ascii="Courier New" w:eastAsia="Times New Roman" w:hAnsi="Courier New" w:cs="Courier New"/>
          <w:noProof/>
          <w:kern w:val="0"/>
          <w:sz w:val="16"/>
          <w:szCs w:val="20"/>
          <w:lang w:val="en-US"/>
        </w:rPr>
        <w:t>(id++,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simulatedGameOverNode.BrowseName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QualifiedName</w:t>
      </w:r>
      <w:r w:rsidRPr="001E7EE9">
        <w:rPr>
          <w:rFonts w:ascii="Courier New" w:eastAsia="Times New Roman" w:hAnsi="Courier New" w:cs="Courier New"/>
          <w:noProof/>
          <w:kern w:val="0"/>
          <w:sz w:val="16"/>
          <w:szCs w:val="20"/>
          <w:lang w:val="en-US"/>
        </w:rPr>
        <w:t>(</w:t>
      </w:r>
      <w:r w:rsidRPr="001E7EE9">
        <w:rPr>
          <w:rFonts w:ascii="Courier New" w:eastAsia="Times New Roman" w:hAnsi="Courier New" w:cs="Courier New"/>
          <w:noProof/>
          <w:color w:val="A31515"/>
          <w:kern w:val="0"/>
          <w:sz w:val="16"/>
          <w:szCs w:val="20"/>
          <w:lang w:val="en-US"/>
        </w:rPr>
        <w:t>"simulated_GameOver"</w:t>
      </w:r>
      <w:r w:rsidRPr="001E7EE9">
        <w:rPr>
          <w:rFonts w:ascii="Courier New" w:eastAsia="Times New Roman" w:hAnsi="Courier New" w:cs="Courier New"/>
          <w:noProof/>
          <w:kern w:val="0"/>
          <w:sz w:val="16"/>
          <w:szCs w:val="20"/>
          <w:lang w:val="en-US"/>
        </w:rPr>
        <w:t>,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simulatedGameOverNode.DisplayName = simulatedGameOverNode.BrowseName.Name;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simulatedGameOverNode.TypeDefinitionId = </w:t>
      </w:r>
      <w:r w:rsidRPr="001E7EE9">
        <w:rPr>
          <w:rFonts w:ascii="Courier New" w:eastAsia="Times New Roman" w:hAnsi="Courier New" w:cs="Courier New"/>
          <w:noProof/>
          <w:color w:val="2B91AF"/>
          <w:kern w:val="0"/>
          <w:sz w:val="16"/>
          <w:szCs w:val="20"/>
          <w:lang w:val="en-US"/>
        </w:rPr>
        <w:t>VariableTypeIds</w:t>
      </w:r>
      <w:r w:rsidRPr="001E7EE9">
        <w:rPr>
          <w:rFonts w:ascii="Courier New" w:eastAsia="Times New Roman" w:hAnsi="Courier New" w:cs="Courier New"/>
          <w:noProof/>
          <w:kern w:val="0"/>
          <w:sz w:val="16"/>
          <w:szCs w:val="20"/>
          <w:lang w:val="en-US"/>
        </w:rPr>
        <w:t>.BaseDataVariableType;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simulatedGameOverNode.ReferenceTypeId = </w:t>
      </w:r>
      <w:r w:rsidRPr="001E7EE9">
        <w:rPr>
          <w:rFonts w:ascii="Courier New" w:eastAsia="Times New Roman" w:hAnsi="Courier New" w:cs="Courier New"/>
          <w:noProof/>
          <w:color w:val="2B91AF"/>
          <w:kern w:val="0"/>
          <w:sz w:val="16"/>
          <w:szCs w:val="20"/>
          <w:lang w:val="en-US"/>
        </w:rPr>
        <w:t>ReferenceTypeIds</w:t>
      </w:r>
      <w:r w:rsidRPr="001E7EE9">
        <w:rPr>
          <w:rFonts w:ascii="Courier New" w:eastAsia="Times New Roman" w:hAnsi="Courier New" w:cs="Courier New"/>
          <w:noProof/>
          <w:kern w:val="0"/>
          <w:sz w:val="16"/>
          <w:szCs w:val="20"/>
          <w:lang w:val="en-US"/>
        </w:rPr>
        <w:t>.HasComponent;</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simulatedGameOverNode.DataType = </w:t>
      </w:r>
      <w:r w:rsidRPr="001E7EE9">
        <w:rPr>
          <w:rFonts w:ascii="Courier New" w:eastAsia="Times New Roman" w:hAnsi="Courier New" w:cs="Courier New"/>
          <w:noProof/>
          <w:color w:val="2B91AF"/>
          <w:kern w:val="0"/>
          <w:sz w:val="16"/>
          <w:szCs w:val="20"/>
          <w:lang w:val="en-US"/>
        </w:rPr>
        <w:t>DataTypeIds</w:t>
      </w:r>
      <w:r w:rsidRPr="001E7EE9">
        <w:rPr>
          <w:rFonts w:ascii="Courier New" w:eastAsia="Times New Roman" w:hAnsi="Courier New" w:cs="Courier New"/>
          <w:noProof/>
          <w:kern w:val="0"/>
          <w:sz w:val="16"/>
          <w:szCs w:val="20"/>
          <w:lang w:val="en-US"/>
        </w:rPr>
        <w:t>.Boolean;</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simulatedGameOverNode.ValueRank = </w:t>
      </w:r>
      <w:r w:rsidRPr="001E7EE9">
        <w:rPr>
          <w:rFonts w:ascii="Courier New" w:eastAsia="Times New Roman" w:hAnsi="Courier New" w:cs="Courier New"/>
          <w:noProof/>
          <w:color w:val="2B91AF"/>
          <w:kern w:val="0"/>
          <w:sz w:val="16"/>
          <w:szCs w:val="20"/>
          <w:lang w:val="en-US"/>
        </w:rPr>
        <w:t>ValueRanks</w:t>
      </w:r>
      <w:r w:rsidRPr="001E7EE9">
        <w:rPr>
          <w:rFonts w:ascii="Courier New" w:eastAsia="Times New Roman" w:hAnsi="Courier New" w:cs="Courier New"/>
          <w:noProof/>
          <w:kern w:val="0"/>
          <w:sz w:val="16"/>
          <w:szCs w:val="20"/>
          <w:lang w:val="en-US"/>
        </w:rPr>
        <w:t>.Scalar;</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//add the reference from the Tetris_Simulation Object Node to this one: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tetrisSimulationNode.AddChild(simulatedGameOverNode);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E7EE9">
        <w:rPr>
          <w:rFonts w:ascii="Courier New" w:eastAsia="Times New Roman" w:hAnsi="Courier New" w:cs="Courier New"/>
          <w:noProof/>
          <w:color w:val="008000"/>
          <w:kern w:val="0"/>
          <w:sz w:val="16"/>
          <w:szCs w:val="20"/>
          <w:lang w:val="en-US"/>
        </w:rPr>
        <w:t>//Paused status:</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 xml:space="preserve"> simulatedPausedNode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BaseDataVariableState</w:t>
      </w:r>
      <w:r w:rsidRPr="001E7EE9">
        <w:rPr>
          <w:rFonts w:ascii="Courier New" w:eastAsia="Times New Roman" w:hAnsi="Courier New" w:cs="Courier New"/>
          <w:noProof/>
          <w:kern w:val="0"/>
          <w:sz w:val="16"/>
          <w:szCs w:val="20"/>
          <w:lang w:val="en-US"/>
        </w:rPr>
        <w:t>(tetrisSimulationNode);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simulatedPausedNode.NodeId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NodeId</w:t>
      </w:r>
      <w:r w:rsidRPr="001E7EE9">
        <w:rPr>
          <w:rFonts w:ascii="Courier New" w:eastAsia="Times New Roman" w:hAnsi="Courier New" w:cs="Courier New"/>
          <w:noProof/>
          <w:kern w:val="0"/>
          <w:sz w:val="16"/>
          <w:szCs w:val="20"/>
          <w:lang w:val="en-US"/>
        </w:rPr>
        <w:t>(id++,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simulatedPausedNode.BrowseName = </w:t>
      </w:r>
      <w:r w:rsidRPr="001E7EE9">
        <w:rPr>
          <w:rFonts w:ascii="Courier New" w:eastAsia="Times New Roman" w:hAnsi="Courier New" w:cs="Courier New"/>
          <w:noProof/>
          <w:color w:val="0000FF"/>
          <w:kern w:val="0"/>
          <w:sz w:val="16"/>
          <w:szCs w:val="20"/>
          <w:lang w:val="en-US"/>
        </w:rPr>
        <w:t>new</w:t>
      </w:r>
      <w:r w:rsidRPr="001E7EE9">
        <w:rPr>
          <w:rFonts w:ascii="Courier New" w:eastAsia="Times New Roman" w:hAnsi="Courier New" w:cs="Courier New"/>
          <w:noProof/>
          <w:kern w:val="0"/>
          <w:sz w:val="16"/>
          <w:szCs w:val="20"/>
          <w:lang w:val="en-US"/>
        </w:rPr>
        <w:t xml:space="preserve"> </w:t>
      </w:r>
      <w:r w:rsidRPr="001E7EE9">
        <w:rPr>
          <w:rFonts w:ascii="Courier New" w:eastAsia="Times New Roman" w:hAnsi="Courier New" w:cs="Courier New"/>
          <w:noProof/>
          <w:color w:val="2B91AF"/>
          <w:kern w:val="0"/>
          <w:sz w:val="16"/>
          <w:szCs w:val="20"/>
          <w:lang w:val="en-US"/>
        </w:rPr>
        <w:t>QualifiedName</w:t>
      </w:r>
      <w:r w:rsidRPr="001E7EE9">
        <w:rPr>
          <w:rFonts w:ascii="Courier New" w:eastAsia="Times New Roman" w:hAnsi="Courier New" w:cs="Courier New"/>
          <w:noProof/>
          <w:kern w:val="0"/>
          <w:sz w:val="16"/>
          <w:szCs w:val="20"/>
          <w:lang w:val="en-US"/>
        </w:rPr>
        <w:t>(</w:t>
      </w:r>
      <w:r w:rsidRPr="001E7EE9">
        <w:rPr>
          <w:rFonts w:ascii="Courier New" w:eastAsia="Times New Roman" w:hAnsi="Courier New" w:cs="Courier New"/>
          <w:noProof/>
          <w:color w:val="A31515"/>
          <w:kern w:val="0"/>
          <w:sz w:val="16"/>
          <w:szCs w:val="20"/>
          <w:lang w:val="en-US"/>
        </w:rPr>
        <w:t>"simulated_Paused"</w:t>
      </w:r>
      <w:r w:rsidRPr="001E7EE9">
        <w:rPr>
          <w:rFonts w:ascii="Courier New" w:eastAsia="Times New Roman" w:hAnsi="Courier New" w:cs="Courier New"/>
          <w:noProof/>
          <w:kern w:val="0"/>
          <w:sz w:val="16"/>
          <w:szCs w:val="20"/>
          <w:lang w:val="en-US"/>
        </w:rPr>
        <w:t>, NamespaceIndex);</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simulatedPausedNode.DisplayName = simulatedPausedNode.BrowseName.Name;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simulatedPausedNode.TypeDefinitionId = </w:t>
      </w:r>
      <w:r w:rsidRPr="001E7EE9">
        <w:rPr>
          <w:rFonts w:ascii="Courier New" w:eastAsia="Times New Roman" w:hAnsi="Courier New" w:cs="Courier New"/>
          <w:noProof/>
          <w:color w:val="2B91AF"/>
          <w:kern w:val="0"/>
          <w:sz w:val="16"/>
          <w:szCs w:val="20"/>
          <w:lang w:val="en-US"/>
        </w:rPr>
        <w:t>VariableTypeIds</w:t>
      </w:r>
      <w:r w:rsidRPr="001E7EE9">
        <w:rPr>
          <w:rFonts w:ascii="Courier New" w:eastAsia="Times New Roman" w:hAnsi="Courier New" w:cs="Courier New"/>
          <w:noProof/>
          <w:kern w:val="0"/>
          <w:sz w:val="16"/>
          <w:szCs w:val="20"/>
          <w:lang w:val="en-US"/>
        </w:rPr>
        <w:t>.BaseDataVariableType;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simulatedPausedNode.ReferenceTypeId = </w:t>
      </w:r>
      <w:r w:rsidRPr="001E7EE9">
        <w:rPr>
          <w:rFonts w:ascii="Courier New" w:eastAsia="Times New Roman" w:hAnsi="Courier New" w:cs="Courier New"/>
          <w:noProof/>
          <w:color w:val="2B91AF"/>
          <w:kern w:val="0"/>
          <w:sz w:val="16"/>
          <w:szCs w:val="20"/>
          <w:lang w:val="en-US"/>
        </w:rPr>
        <w:t>ReferenceTypeIds</w:t>
      </w:r>
      <w:r w:rsidRPr="001E7EE9">
        <w:rPr>
          <w:rFonts w:ascii="Courier New" w:eastAsia="Times New Roman" w:hAnsi="Courier New" w:cs="Courier New"/>
          <w:noProof/>
          <w:kern w:val="0"/>
          <w:sz w:val="16"/>
          <w:szCs w:val="20"/>
          <w:lang w:val="en-US"/>
        </w:rPr>
        <w:t>.HasComponent;</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 xml:space="preserve">simulatedPausedNode.DataType = </w:t>
      </w:r>
      <w:r w:rsidRPr="001E7EE9">
        <w:rPr>
          <w:rFonts w:ascii="Courier New" w:eastAsia="Times New Roman" w:hAnsi="Courier New" w:cs="Courier New"/>
          <w:noProof/>
          <w:color w:val="2B91AF"/>
          <w:kern w:val="0"/>
          <w:sz w:val="16"/>
          <w:szCs w:val="20"/>
          <w:lang w:val="en-US"/>
        </w:rPr>
        <w:t>DataTypeIds</w:t>
      </w:r>
      <w:r w:rsidRPr="001E7EE9">
        <w:rPr>
          <w:rFonts w:ascii="Courier New" w:eastAsia="Times New Roman" w:hAnsi="Courier New" w:cs="Courier New"/>
          <w:noProof/>
          <w:kern w:val="0"/>
          <w:sz w:val="16"/>
          <w:szCs w:val="20"/>
          <w:lang w:val="en-US"/>
        </w:rPr>
        <w:t>.Boolean;</w:t>
      </w:r>
    </w:p>
    <w:p w:rsidR="00B110B8" w:rsidRPr="00B110B8"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1E7EE9">
        <w:rPr>
          <w:rFonts w:ascii="Courier New" w:eastAsia="Times New Roman" w:hAnsi="Courier New" w:cs="Courier New"/>
          <w:noProof/>
          <w:kern w:val="0"/>
          <w:sz w:val="16"/>
          <w:szCs w:val="20"/>
          <w:lang w:val="en-US"/>
        </w:rPr>
        <w:t xml:space="preserve">simulatedPausedNode.ValueRank = </w:t>
      </w:r>
      <w:r w:rsidRPr="001E7EE9">
        <w:rPr>
          <w:rFonts w:ascii="Courier New" w:eastAsia="Times New Roman" w:hAnsi="Courier New" w:cs="Courier New"/>
          <w:noProof/>
          <w:color w:val="2B91AF"/>
          <w:kern w:val="0"/>
          <w:sz w:val="16"/>
          <w:szCs w:val="20"/>
          <w:lang w:val="en-US"/>
        </w:rPr>
        <w:t>ValueRanks</w:t>
      </w:r>
      <w:r w:rsidRPr="001E7EE9">
        <w:rPr>
          <w:rFonts w:ascii="Courier New" w:eastAsia="Times New Roman" w:hAnsi="Courier New" w:cs="Courier New"/>
          <w:noProof/>
          <w:kern w:val="0"/>
          <w:sz w:val="16"/>
          <w:szCs w:val="20"/>
          <w:lang w:val="en-US"/>
        </w:rPr>
        <w:t>.</w:t>
      </w:r>
      <w:r w:rsidRPr="00B110B8">
        <w:rPr>
          <w:rFonts w:ascii="Courier New" w:eastAsia="Times New Roman" w:hAnsi="Courier New" w:cs="Courier New"/>
          <w:noProof/>
          <w:kern w:val="0"/>
          <w:sz w:val="16"/>
          <w:szCs w:val="16"/>
          <w:lang w:val="en-US"/>
        </w:rPr>
        <w:t>Scalar;</w:t>
      </w:r>
      <w:r w:rsidR="00B110B8" w:rsidRPr="00B110B8">
        <w:rPr>
          <w:rFonts w:ascii="Courier New" w:eastAsia="Times New Roman" w:hAnsi="Courier New" w:cs="Courier New"/>
          <w:noProof/>
          <w:kern w:val="0"/>
          <w:sz w:val="16"/>
          <w:szCs w:val="16"/>
          <w:lang w:val="en-US"/>
        </w:rPr>
        <w:t xml:space="preserve"> </w:t>
      </w:r>
    </w:p>
    <w:p w:rsidR="00B110B8" w:rsidRPr="00B110B8" w:rsidRDefault="00B110B8" w:rsidP="0061318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B110B8">
        <w:rPr>
          <w:rFonts w:ascii="Courier New" w:eastAsia="Times New Roman" w:hAnsi="Courier New" w:cs="Courier New"/>
          <w:noProof/>
          <w:kern w:val="0"/>
          <w:sz w:val="16"/>
          <w:szCs w:val="16"/>
          <w:lang w:val="en-US"/>
        </w:rPr>
        <w:t xml:space="preserve">simulatedPausedNode.AccessLevel = </w:t>
      </w:r>
      <w:r w:rsidRPr="00B110B8">
        <w:rPr>
          <w:rFonts w:ascii="Courier New" w:eastAsia="Times New Roman" w:hAnsi="Courier New" w:cs="Courier New"/>
          <w:noProof/>
          <w:color w:val="2B91AF"/>
          <w:kern w:val="0"/>
          <w:sz w:val="16"/>
          <w:szCs w:val="16"/>
          <w:lang w:val="en-US"/>
        </w:rPr>
        <w:t>AccessLevels</w:t>
      </w:r>
      <w:r w:rsidRPr="00B110B8">
        <w:rPr>
          <w:rFonts w:ascii="Courier New" w:eastAsia="Times New Roman" w:hAnsi="Courier New" w:cs="Courier New"/>
          <w:noProof/>
          <w:kern w:val="0"/>
          <w:sz w:val="16"/>
          <w:szCs w:val="16"/>
          <w:lang w:val="en-US"/>
        </w:rPr>
        <w:t>.CurrentReadOrWrite;</w:t>
      </w:r>
    </w:p>
    <w:p w:rsidR="001E7EE9" w:rsidRPr="00B110B8" w:rsidRDefault="00B110B8" w:rsidP="0061318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CF7859">
        <w:rPr>
          <w:rFonts w:ascii="Courier New" w:eastAsia="Times New Roman" w:hAnsi="Courier New" w:cs="Courier New"/>
          <w:noProof/>
          <w:kern w:val="0"/>
          <w:sz w:val="16"/>
          <w:szCs w:val="16"/>
          <w:lang w:val="en-US"/>
        </w:rPr>
        <w:t xml:space="preserve">simulatedPausedNode.Value = </w:t>
      </w:r>
      <w:r w:rsidRPr="00CF7859">
        <w:rPr>
          <w:rFonts w:ascii="Courier New" w:eastAsia="Times New Roman" w:hAnsi="Courier New" w:cs="Courier New"/>
          <w:noProof/>
          <w:color w:val="0000FF"/>
          <w:kern w:val="0"/>
          <w:sz w:val="16"/>
          <w:szCs w:val="16"/>
          <w:lang w:val="en-US"/>
        </w:rPr>
        <w:t>false</w:t>
      </w:r>
      <w:r w:rsidRPr="00CF7859">
        <w:rPr>
          <w:rFonts w:ascii="Courier New" w:eastAsia="Times New Roman" w:hAnsi="Courier New" w:cs="Courier New"/>
          <w:noProof/>
          <w:kern w:val="0"/>
          <w:sz w:val="16"/>
          <w:szCs w:val="16"/>
          <w:lang w:val="en-US"/>
        </w:rPr>
        <w:t>;</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B110B8">
        <w:rPr>
          <w:rFonts w:ascii="Courier New" w:eastAsia="Times New Roman" w:hAnsi="Courier New" w:cs="Courier New"/>
          <w:noProof/>
          <w:color w:val="008000"/>
          <w:kern w:val="0"/>
          <w:sz w:val="16"/>
          <w:szCs w:val="16"/>
          <w:lang w:val="en-US"/>
        </w:rPr>
        <w:t>//add the reference from the Tetris_Simulation Object Node</w:t>
      </w:r>
      <w:r w:rsidRPr="001E7EE9">
        <w:rPr>
          <w:rFonts w:ascii="Courier New" w:eastAsia="Times New Roman" w:hAnsi="Courier New" w:cs="Courier New"/>
          <w:noProof/>
          <w:color w:val="008000"/>
          <w:kern w:val="0"/>
          <w:sz w:val="16"/>
          <w:szCs w:val="20"/>
          <w:lang w:val="en-US"/>
        </w:rPr>
        <w:t xml:space="preserve"> to this one:</w:t>
      </w:r>
    </w:p>
    <w:p w:rsidR="001E7EE9" w:rsidRPr="001E7EE9" w:rsidRDefault="001E7EE9" w:rsidP="0061318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E7EE9">
        <w:rPr>
          <w:rFonts w:ascii="Courier New" w:eastAsia="Times New Roman" w:hAnsi="Courier New" w:cs="Courier New"/>
          <w:noProof/>
          <w:kern w:val="0"/>
          <w:sz w:val="16"/>
          <w:szCs w:val="20"/>
          <w:lang w:val="en-US"/>
        </w:rPr>
        <w:t>tetrisSimulationNode</w:t>
      </w:r>
      <w:r>
        <w:rPr>
          <w:rFonts w:ascii="Courier New" w:eastAsia="Times New Roman" w:hAnsi="Courier New" w:cs="Courier New"/>
          <w:noProof/>
          <w:kern w:val="0"/>
          <w:sz w:val="16"/>
          <w:szCs w:val="20"/>
          <w:lang w:val="en-US"/>
        </w:rPr>
        <w:t>.AddChild(simulatedPausedNode);</w:t>
      </w:r>
    </w:p>
    <w:p w:rsidR="00FE5F36" w:rsidRDefault="001E7EE9" w:rsidP="0061318D">
      <w:pPr>
        <w:ind w:left="706"/>
        <w:rPr>
          <w:lang w:val="en-US"/>
        </w:rPr>
      </w:pPr>
      <w:r w:rsidRPr="001E7EE9">
        <w:rPr>
          <w:rFonts w:ascii="Courier New" w:eastAsia="Times New Roman" w:hAnsi="Courier New" w:cs="Courier New"/>
          <w:noProof/>
          <w:color w:val="008000"/>
          <w:kern w:val="0"/>
          <w:sz w:val="16"/>
          <w:szCs w:val="20"/>
          <w:lang w:val="en-US"/>
        </w:rPr>
        <w:t>//---------------------------------------------------------------</w:t>
      </w:r>
    </w:p>
    <w:p w:rsidR="00FE5F36" w:rsidRDefault="00FE5F36" w:rsidP="005F74EB">
      <w:pPr>
        <w:rPr>
          <w:lang w:val="en-US"/>
        </w:rPr>
      </w:pPr>
    </w:p>
    <w:p w:rsidR="00A12D9A" w:rsidRDefault="00A12D9A" w:rsidP="00AD77D8">
      <w:pPr>
        <w:jc w:val="both"/>
        <w:rPr>
          <w:lang w:val="en-US"/>
        </w:rPr>
      </w:pPr>
      <w:r>
        <w:rPr>
          <w:lang w:val="en-US"/>
        </w:rPr>
        <w:t>Muc</w:t>
      </w:r>
      <w:r w:rsidR="002D39C3">
        <w:rPr>
          <w:lang w:val="en-US"/>
        </w:rPr>
        <w:t>h the same is done here. A new n</w:t>
      </w:r>
      <w:r>
        <w:rPr>
          <w:lang w:val="en-US"/>
        </w:rPr>
        <w:t>ode is i</w:t>
      </w:r>
      <w:r w:rsidR="002D39C3">
        <w:rPr>
          <w:lang w:val="en-US"/>
        </w:rPr>
        <w:t>nitialized, but now a Variable node instead of an Object n</w:t>
      </w:r>
      <w:r>
        <w:rPr>
          <w:lang w:val="en-US"/>
        </w:rPr>
        <w:t>ode</w:t>
      </w:r>
      <w:r w:rsidR="002718C7">
        <w:rPr>
          <w:lang w:val="en-US"/>
        </w:rPr>
        <w:t xml:space="preserve"> (</w:t>
      </w:r>
      <w:r w:rsidR="002D39C3">
        <w:rPr>
          <w:lang w:val="en-US"/>
        </w:rPr>
        <w:t xml:space="preserve">a </w:t>
      </w:r>
      <w:proofErr w:type="spellStart"/>
      <w:r w:rsidR="002D39C3" w:rsidRPr="002D39C3">
        <w:rPr>
          <w:lang w:val="en-US"/>
        </w:rPr>
        <w:t>BaseDataVariableState</w:t>
      </w:r>
      <w:proofErr w:type="spellEnd"/>
      <w:r w:rsidR="002D39C3">
        <w:rPr>
          <w:lang w:val="en-US"/>
        </w:rPr>
        <w:t xml:space="preserve"> instead of a </w:t>
      </w:r>
      <w:proofErr w:type="spellStart"/>
      <w:r w:rsidR="002D39C3">
        <w:rPr>
          <w:lang w:val="en-US"/>
        </w:rPr>
        <w:t>BaseObjectState</w:t>
      </w:r>
      <w:proofErr w:type="spellEnd"/>
      <w:r w:rsidR="002718C7">
        <w:rPr>
          <w:lang w:val="en-US"/>
        </w:rPr>
        <w:t>)</w:t>
      </w:r>
      <w:r>
        <w:rPr>
          <w:lang w:val="en-US"/>
        </w:rPr>
        <w:t xml:space="preserve">. As an argument </w:t>
      </w:r>
      <w:r w:rsidR="00F53313">
        <w:rPr>
          <w:lang w:val="en-US"/>
        </w:rPr>
        <w:t>we can pass the parent n</w:t>
      </w:r>
      <w:r w:rsidR="00D7076C">
        <w:rPr>
          <w:lang w:val="en-US"/>
        </w:rPr>
        <w:t>ode</w:t>
      </w:r>
      <w:r w:rsidR="00F53313">
        <w:rPr>
          <w:lang w:val="en-US"/>
        </w:rPr>
        <w:t>. S</w:t>
      </w:r>
      <w:r>
        <w:rPr>
          <w:lang w:val="en-US"/>
        </w:rPr>
        <w:t xml:space="preserve">ince the </w:t>
      </w:r>
      <w:proofErr w:type="spellStart"/>
      <w:r>
        <w:rPr>
          <w:lang w:val="en-US"/>
        </w:rPr>
        <w:t>tetrisSimulationNode</w:t>
      </w:r>
      <w:proofErr w:type="spellEnd"/>
      <w:r>
        <w:rPr>
          <w:lang w:val="en-US"/>
        </w:rPr>
        <w:t xml:space="preserve"> is the one we want to add this new node to as a component</w:t>
      </w:r>
      <w:r w:rsidR="00A5189B">
        <w:rPr>
          <w:lang w:val="en-US"/>
        </w:rPr>
        <w:t xml:space="preserve"> (see </w:t>
      </w:r>
      <w:r w:rsidR="00F53313">
        <w:rPr>
          <w:lang w:val="en-US"/>
        </w:rPr>
        <w:fldChar w:fldCharType="begin"/>
      </w:r>
      <w:r w:rsidR="00F53313">
        <w:rPr>
          <w:lang w:val="en-US"/>
        </w:rPr>
        <w:instrText xml:space="preserve"> REF _Ref285006796 \h </w:instrText>
      </w:r>
      <w:r w:rsidR="00F53313">
        <w:rPr>
          <w:lang w:val="en-US"/>
        </w:rPr>
      </w:r>
      <w:r w:rsidR="00F53313">
        <w:rPr>
          <w:lang w:val="en-US"/>
        </w:rPr>
        <w:fldChar w:fldCharType="separate"/>
      </w:r>
      <w:r w:rsidR="00C2118F" w:rsidRPr="00F272F1">
        <w:rPr>
          <w:lang w:val="en-US"/>
        </w:rPr>
        <w:t xml:space="preserve">Figure </w:t>
      </w:r>
      <w:r w:rsidR="00C2118F">
        <w:rPr>
          <w:noProof/>
          <w:lang w:val="en-US"/>
        </w:rPr>
        <w:t>5</w:t>
      </w:r>
      <w:r w:rsidR="00F53313">
        <w:rPr>
          <w:lang w:val="en-US"/>
        </w:rPr>
        <w:fldChar w:fldCharType="end"/>
      </w:r>
      <w:r w:rsidR="00A5189B">
        <w:rPr>
          <w:lang w:val="en-US"/>
        </w:rPr>
        <w:t>)</w:t>
      </w:r>
      <w:r>
        <w:rPr>
          <w:lang w:val="en-US"/>
        </w:rPr>
        <w:t xml:space="preserve">, we </w:t>
      </w:r>
      <w:r w:rsidR="007650FD">
        <w:rPr>
          <w:lang w:val="en-US"/>
        </w:rPr>
        <w:t xml:space="preserve">indeed </w:t>
      </w:r>
      <w:r w:rsidR="00F53313">
        <w:rPr>
          <w:lang w:val="en-US"/>
        </w:rPr>
        <w:t xml:space="preserve">pass it as the </w:t>
      </w:r>
      <w:r>
        <w:rPr>
          <w:lang w:val="en-US"/>
        </w:rPr>
        <w:t>constructor</w:t>
      </w:r>
      <w:r w:rsidR="00F53313">
        <w:rPr>
          <w:lang w:val="en-US"/>
        </w:rPr>
        <w:t xml:space="preserve"> </w:t>
      </w:r>
      <w:r>
        <w:rPr>
          <w:lang w:val="en-US"/>
        </w:rPr>
        <w:t>argument.</w:t>
      </w:r>
      <w:r w:rsidR="000E2E7F">
        <w:rPr>
          <w:lang w:val="en-US"/>
        </w:rPr>
        <w:t xml:space="preserve"> </w:t>
      </w:r>
      <w:proofErr w:type="spellStart"/>
      <w:r w:rsidR="000E2E7F">
        <w:rPr>
          <w:lang w:val="en-US"/>
        </w:rPr>
        <w:t>NodeId</w:t>
      </w:r>
      <w:proofErr w:type="spellEnd"/>
      <w:r w:rsidR="000E2E7F">
        <w:rPr>
          <w:lang w:val="en-US"/>
        </w:rPr>
        <w:t xml:space="preserve">, </w:t>
      </w:r>
      <w:proofErr w:type="spellStart"/>
      <w:r w:rsidR="000E2E7F">
        <w:rPr>
          <w:lang w:val="en-US"/>
        </w:rPr>
        <w:t>BrowseName</w:t>
      </w:r>
      <w:proofErr w:type="spellEnd"/>
      <w:r w:rsidR="000E2E7F">
        <w:rPr>
          <w:lang w:val="en-US"/>
        </w:rPr>
        <w:t xml:space="preserve"> and </w:t>
      </w:r>
      <w:proofErr w:type="spellStart"/>
      <w:r w:rsidR="000E2E7F">
        <w:rPr>
          <w:lang w:val="en-US"/>
        </w:rPr>
        <w:t>Displayname</w:t>
      </w:r>
      <w:proofErr w:type="spellEnd"/>
      <w:r w:rsidR="00122FBE">
        <w:rPr>
          <w:lang w:val="en-US"/>
        </w:rPr>
        <w:t xml:space="preserve"> attributes</w:t>
      </w:r>
      <w:r w:rsidR="000E2E7F">
        <w:rPr>
          <w:lang w:val="en-US"/>
        </w:rPr>
        <w:t xml:space="preserve"> are set in the same manner as was previously done. The </w:t>
      </w:r>
      <w:proofErr w:type="spellStart"/>
      <w:r w:rsidR="000E2E7F">
        <w:rPr>
          <w:lang w:val="en-US"/>
        </w:rPr>
        <w:t>TypeDefinition</w:t>
      </w:r>
      <w:proofErr w:type="spellEnd"/>
      <w:r w:rsidR="000E2E7F">
        <w:rPr>
          <w:lang w:val="en-US"/>
        </w:rPr>
        <w:t xml:space="preserve"> is now another </w:t>
      </w:r>
      <w:proofErr w:type="spellStart"/>
      <w:r w:rsidR="000E2E7F">
        <w:rPr>
          <w:lang w:val="en-US"/>
        </w:rPr>
        <w:t>NodeId</w:t>
      </w:r>
      <w:proofErr w:type="spellEnd"/>
      <w:r w:rsidR="000E2E7F">
        <w:rPr>
          <w:lang w:val="en-US"/>
        </w:rPr>
        <w:t xml:space="preserve">: now it points to the </w:t>
      </w:r>
      <w:proofErr w:type="spellStart"/>
      <w:r w:rsidR="000E2E7F">
        <w:rPr>
          <w:lang w:val="en-US"/>
        </w:rPr>
        <w:t>BaseDataVariableT</w:t>
      </w:r>
      <w:r w:rsidR="00CD48A3">
        <w:rPr>
          <w:lang w:val="en-US"/>
        </w:rPr>
        <w:t>ype</w:t>
      </w:r>
      <w:proofErr w:type="spellEnd"/>
      <w:r w:rsidR="00CD48A3">
        <w:rPr>
          <w:lang w:val="en-US"/>
        </w:rPr>
        <w:t xml:space="preserve"> n</w:t>
      </w:r>
      <w:r w:rsidR="00F53313">
        <w:rPr>
          <w:lang w:val="en-US"/>
        </w:rPr>
        <w:t xml:space="preserve">ode in the </w:t>
      </w:r>
      <w:proofErr w:type="spellStart"/>
      <w:r w:rsidR="00F53313">
        <w:rPr>
          <w:lang w:val="en-US"/>
        </w:rPr>
        <w:t>TypeHierarchy</w:t>
      </w:r>
      <w:proofErr w:type="spellEnd"/>
      <w:r w:rsidR="00F53313">
        <w:rPr>
          <w:lang w:val="en-US"/>
        </w:rPr>
        <w:t xml:space="preserve">. </w:t>
      </w:r>
      <w:r w:rsidR="00AA2FFA">
        <w:rPr>
          <w:lang w:val="en-US"/>
        </w:rPr>
        <w:t xml:space="preserve">The </w:t>
      </w:r>
      <w:proofErr w:type="spellStart"/>
      <w:r w:rsidR="00AA2FFA">
        <w:rPr>
          <w:lang w:val="en-US"/>
        </w:rPr>
        <w:t>ReferenceTypeId</w:t>
      </w:r>
      <w:proofErr w:type="spellEnd"/>
      <w:r w:rsidR="00AA2FFA">
        <w:rPr>
          <w:lang w:val="en-US"/>
        </w:rPr>
        <w:t xml:space="preserve"> is set to the kind of reference we want between this node and its parent node (the </w:t>
      </w:r>
      <w:proofErr w:type="spellStart"/>
      <w:r w:rsidR="00AA2FFA">
        <w:rPr>
          <w:lang w:val="en-US"/>
        </w:rPr>
        <w:t>tetrisSimulationNode</w:t>
      </w:r>
      <w:proofErr w:type="spellEnd"/>
      <w:r w:rsidR="00AA2FFA">
        <w:rPr>
          <w:lang w:val="en-US"/>
        </w:rPr>
        <w:t>)</w:t>
      </w:r>
      <w:r w:rsidR="000C3774">
        <w:rPr>
          <w:lang w:val="en-US"/>
        </w:rPr>
        <w:t>, the “</w:t>
      </w:r>
      <w:proofErr w:type="spellStart"/>
      <w:r w:rsidR="000C3774">
        <w:rPr>
          <w:lang w:val="en-US"/>
        </w:rPr>
        <w:t>HasComponent</w:t>
      </w:r>
      <w:proofErr w:type="spellEnd"/>
      <w:r w:rsidR="000C3774">
        <w:rPr>
          <w:lang w:val="en-US"/>
        </w:rPr>
        <w:t>” reference in this case</w:t>
      </w:r>
      <w:r w:rsidR="00AA2FFA">
        <w:rPr>
          <w:lang w:val="en-US"/>
        </w:rPr>
        <w:t>.</w:t>
      </w:r>
      <w:r w:rsidR="00257A9A">
        <w:rPr>
          <w:lang w:val="en-US"/>
        </w:rPr>
        <w:t xml:space="preserve"> The </w:t>
      </w:r>
      <w:proofErr w:type="spellStart"/>
      <w:r w:rsidR="00257A9A">
        <w:rPr>
          <w:lang w:val="en-US"/>
        </w:rPr>
        <w:t>DataType</w:t>
      </w:r>
      <w:proofErr w:type="spellEnd"/>
      <w:r w:rsidR="00257A9A">
        <w:rPr>
          <w:lang w:val="en-US"/>
        </w:rPr>
        <w:t xml:space="preserve"> is again a </w:t>
      </w:r>
      <w:proofErr w:type="spellStart"/>
      <w:r w:rsidR="00257A9A">
        <w:rPr>
          <w:lang w:val="en-US"/>
        </w:rPr>
        <w:t>NodeId</w:t>
      </w:r>
      <w:proofErr w:type="spellEnd"/>
      <w:r w:rsidR="00257A9A">
        <w:rPr>
          <w:lang w:val="en-US"/>
        </w:rPr>
        <w:t xml:space="preserve">, a </w:t>
      </w:r>
      <w:proofErr w:type="spellStart"/>
      <w:r w:rsidR="00257A9A">
        <w:rPr>
          <w:lang w:val="en-US"/>
        </w:rPr>
        <w:t>Nod</w:t>
      </w:r>
      <w:r w:rsidR="00CD48A3">
        <w:rPr>
          <w:lang w:val="en-US"/>
        </w:rPr>
        <w:t>eId</w:t>
      </w:r>
      <w:proofErr w:type="spellEnd"/>
      <w:r w:rsidR="00CD48A3">
        <w:rPr>
          <w:lang w:val="en-US"/>
        </w:rPr>
        <w:t xml:space="preserve"> that refers to a </w:t>
      </w:r>
      <w:proofErr w:type="spellStart"/>
      <w:r w:rsidR="00CD48A3">
        <w:rPr>
          <w:lang w:val="en-US"/>
        </w:rPr>
        <w:t>DataT</w:t>
      </w:r>
      <w:r w:rsidR="00257A9A">
        <w:rPr>
          <w:lang w:val="en-US"/>
        </w:rPr>
        <w:t>ype</w:t>
      </w:r>
      <w:proofErr w:type="spellEnd"/>
      <w:r w:rsidR="00257A9A">
        <w:rPr>
          <w:lang w:val="en-US"/>
        </w:rPr>
        <w:t xml:space="preserve"> node in the </w:t>
      </w:r>
      <w:proofErr w:type="spellStart"/>
      <w:r w:rsidR="00257A9A">
        <w:rPr>
          <w:lang w:val="en-US"/>
        </w:rPr>
        <w:t>DataType</w:t>
      </w:r>
      <w:proofErr w:type="spellEnd"/>
      <w:r w:rsidR="00257A9A">
        <w:rPr>
          <w:lang w:val="en-US"/>
        </w:rPr>
        <w:t xml:space="preserve"> Hierarchy </w:t>
      </w:r>
      <w:r w:rsidR="000C3774">
        <w:rPr>
          <w:lang w:val="en-US"/>
        </w:rPr>
        <w:t>(see</w:t>
      </w:r>
      <w:r w:rsidR="00122FBE">
        <w:rPr>
          <w:lang w:val="en-US"/>
        </w:rPr>
        <w:t xml:space="preserve"> </w:t>
      </w:r>
      <w:r w:rsidR="00122FBE">
        <w:rPr>
          <w:lang w:val="en-US"/>
        </w:rPr>
        <w:fldChar w:fldCharType="begin"/>
      </w:r>
      <w:r w:rsidR="00122FBE">
        <w:rPr>
          <w:lang w:val="en-US"/>
        </w:rPr>
        <w:instrText xml:space="preserve"> REF _Ref284930051 \h </w:instrText>
      </w:r>
      <w:r w:rsidR="00122FBE">
        <w:rPr>
          <w:lang w:val="en-US"/>
        </w:rPr>
      </w:r>
      <w:r w:rsidR="00122FBE">
        <w:rPr>
          <w:lang w:val="en-US"/>
        </w:rPr>
        <w:fldChar w:fldCharType="separate"/>
      </w:r>
      <w:r w:rsidR="00C2118F" w:rsidRPr="00F272F1">
        <w:rPr>
          <w:lang w:val="en-US"/>
        </w:rPr>
        <w:t xml:space="preserve">Figure </w:t>
      </w:r>
      <w:r w:rsidR="00C2118F">
        <w:rPr>
          <w:noProof/>
          <w:lang w:val="en-US"/>
        </w:rPr>
        <w:t>6</w:t>
      </w:r>
      <w:r w:rsidR="00122FBE">
        <w:rPr>
          <w:lang w:val="en-US"/>
        </w:rPr>
        <w:fldChar w:fldCharType="end"/>
      </w:r>
      <w:r w:rsidR="000C3774">
        <w:rPr>
          <w:lang w:val="en-US"/>
        </w:rPr>
        <w:t>).</w:t>
      </w:r>
      <w:r w:rsidR="009A42CF">
        <w:rPr>
          <w:lang w:val="en-US"/>
        </w:rPr>
        <w:t xml:space="preserve"> The </w:t>
      </w:r>
      <w:proofErr w:type="spellStart"/>
      <w:r w:rsidR="009A42CF">
        <w:rPr>
          <w:lang w:val="en-US"/>
        </w:rPr>
        <w:t>ValueRank</w:t>
      </w:r>
      <w:proofErr w:type="spellEnd"/>
      <w:r w:rsidR="00122FBE">
        <w:rPr>
          <w:lang w:val="en-US"/>
        </w:rPr>
        <w:t xml:space="preserve"> attribute</w:t>
      </w:r>
      <w:r w:rsidR="009A42CF">
        <w:rPr>
          <w:lang w:val="en-US"/>
        </w:rPr>
        <w:t xml:space="preserve"> determines whether the Value attribute is a Scalar, one dimensional, two dimensional, etc.</w:t>
      </w:r>
    </w:p>
    <w:p w:rsidR="00CF7859" w:rsidRDefault="00CF7859" w:rsidP="00AD77D8">
      <w:pPr>
        <w:jc w:val="both"/>
        <w:rPr>
          <w:lang w:val="en-US"/>
        </w:rPr>
      </w:pPr>
      <w:r>
        <w:rPr>
          <w:lang w:val="en-US"/>
        </w:rPr>
        <w:t xml:space="preserve">For the </w:t>
      </w:r>
      <w:proofErr w:type="spellStart"/>
      <w:r>
        <w:rPr>
          <w:lang w:val="en-US"/>
        </w:rPr>
        <w:t>simulatedPausedNode</w:t>
      </w:r>
      <w:proofErr w:type="spellEnd"/>
      <w:r>
        <w:rPr>
          <w:lang w:val="en-US"/>
        </w:rPr>
        <w:t xml:space="preserve"> a default value is set, as well as the </w:t>
      </w:r>
      <w:proofErr w:type="spellStart"/>
      <w:r>
        <w:rPr>
          <w:lang w:val="en-US"/>
        </w:rPr>
        <w:t>Acce</w:t>
      </w:r>
      <w:r w:rsidR="00122FBE">
        <w:rPr>
          <w:lang w:val="en-US"/>
        </w:rPr>
        <w:t>slevel</w:t>
      </w:r>
      <w:proofErr w:type="spellEnd"/>
      <w:r w:rsidR="00122FBE">
        <w:rPr>
          <w:lang w:val="en-US"/>
        </w:rPr>
        <w:t xml:space="preserve">. The </w:t>
      </w:r>
      <w:proofErr w:type="spellStart"/>
      <w:r w:rsidR="00122FBE">
        <w:rPr>
          <w:lang w:val="en-US"/>
        </w:rPr>
        <w:t>Acceslevel</w:t>
      </w:r>
      <w:proofErr w:type="spellEnd"/>
      <w:r w:rsidR="00122FBE">
        <w:rPr>
          <w:lang w:val="en-US"/>
        </w:rPr>
        <w:t xml:space="preserve"> is set to ‘Read’ </w:t>
      </w:r>
      <w:r w:rsidR="00122FBE" w:rsidRPr="00122FBE">
        <w:rPr>
          <w:i/>
          <w:lang w:val="en-US"/>
        </w:rPr>
        <w:t>and</w:t>
      </w:r>
      <w:r w:rsidR="00122FBE">
        <w:rPr>
          <w:lang w:val="en-US"/>
        </w:rPr>
        <w:t xml:space="preserve"> ‘Write’</w:t>
      </w:r>
      <w:r w:rsidR="006A6842">
        <w:rPr>
          <w:lang w:val="en-US"/>
        </w:rPr>
        <w:t>, so</w:t>
      </w:r>
      <w:r>
        <w:rPr>
          <w:lang w:val="en-US"/>
        </w:rPr>
        <w:t xml:space="preserve"> a</w:t>
      </w:r>
      <w:r w:rsidR="006A6842">
        <w:rPr>
          <w:lang w:val="en-US"/>
        </w:rPr>
        <w:t xml:space="preserve"> client can also write the V</w:t>
      </w:r>
      <w:r>
        <w:rPr>
          <w:lang w:val="en-US"/>
        </w:rPr>
        <w:t>alue</w:t>
      </w:r>
      <w:r w:rsidR="006A6842">
        <w:rPr>
          <w:lang w:val="en-US"/>
        </w:rPr>
        <w:t xml:space="preserve"> attribute</w:t>
      </w:r>
      <w:r>
        <w:rPr>
          <w:lang w:val="en-US"/>
        </w:rPr>
        <w:t>, the ‘Paused’ Boolean</w:t>
      </w:r>
      <w:r w:rsidR="006A6842">
        <w:rPr>
          <w:lang w:val="en-US"/>
        </w:rPr>
        <w:t>, and thus pause the simulated T</w:t>
      </w:r>
      <w:r>
        <w:rPr>
          <w:lang w:val="en-US"/>
        </w:rPr>
        <w:t>etris game.</w:t>
      </w:r>
    </w:p>
    <w:p w:rsidR="00AB7CDD" w:rsidRDefault="00AB7CDD" w:rsidP="005F74EB">
      <w:pPr>
        <w:rPr>
          <w:lang w:val="en-US"/>
        </w:rPr>
      </w:pPr>
    </w:p>
    <w:p w:rsidR="0061318D" w:rsidRDefault="0061318D" w:rsidP="0061318D">
      <w:pPr>
        <w:jc w:val="both"/>
        <w:rPr>
          <w:lang w:val="en-US"/>
        </w:rPr>
      </w:pPr>
      <w:r>
        <w:rPr>
          <w:lang w:val="en-US"/>
        </w:rPr>
        <w:t xml:space="preserve">We passed the parent node as an argument in the constructor and set the kind of reference we want between the two through the </w:t>
      </w:r>
      <w:proofErr w:type="spellStart"/>
      <w:r>
        <w:rPr>
          <w:lang w:val="en-US"/>
        </w:rPr>
        <w:t>ReferenceTypeId</w:t>
      </w:r>
      <w:proofErr w:type="spellEnd"/>
      <w:r>
        <w:rPr>
          <w:lang w:val="en-US"/>
        </w:rPr>
        <w:t xml:space="preserve"> setting. So the inverse reference, from child to parent, is known, but not the forward reference from parent to child: </w:t>
      </w:r>
      <w:proofErr w:type="spellStart"/>
      <w:r w:rsidRPr="0061318D">
        <w:rPr>
          <w:i/>
          <w:lang w:val="en-US"/>
        </w:rPr>
        <w:t>tetrisSimulationNode</w:t>
      </w:r>
      <w:proofErr w:type="spellEnd"/>
      <w:r w:rsidRPr="0061318D">
        <w:rPr>
          <w:i/>
          <w:lang w:val="en-US"/>
        </w:rPr>
        <w:t xml:space="preserve"> “</w:t>
      </w:r>
      <w:proofErr w:type="spellStart"/>
      <w:r w:rsidRPr="0061318D">
        <w:rPr>
          <w:i/>
          <w:lang w:val="en-US"/>
        </w:rPr>
        <w:t>HasComponent</w:t>
      </w:r>
      <w:proofErr w:type="spellEnd"/>
      <w:r w:rsidRPr="0061318D">
        <w:rPr>
          <w:i/>
          <w:lang w:val="en-US"/>
        </w:rPr>
        <w:t xml:space="preserve">” </w:t>
      </w:r>
      <w:proofErr w:type="spellStart"/>
      <w:r w:rsidRPr="0061318D">
        <w:rPr>
          <w:i/>
          <w:lang w:val="en-US"/>
        </w:rPr>
        <w:t>simulatedScoreNode</w:t>
      </w:r>
      <w:proofErr w:type="spellEnd"/>
      <w:r>
        <w:rPr>
          <w:lang w:val="en-US"/>
        </w:rPr>
        <w:t>. This is handled by calling the “</w:t>
      </w:r>
      <w:proofErr w:type="spellStart"/>
      <w:proofErr w:type="gramStart"/>
      <w:r>
        <w:rPr>
          <w:lang w:val="en-US"/>
        </w:rPr>
        <w:t>AddChild</w:t>
      </w:r>
      <w:proofErr w:type="spellEnd"/>
      <w:r>
        <w:rPr>
          <w:lang w:val="en-US"/>
        </w:rPr>
        <w:t>(</w:t>
      </w:r>
      <w:proofErr w:type="gramEnd"/>
      <w:r>
        <w:rPr>
          <w:lang w:val="en-US"/>
        </w:rPr>
        <w:t>…)” method on the parent node and pass the child node as argument (the last line of code for each of the three blocks).</w:t>
      </w:r>
    </w:p>
    <w:p w:rsidR="0061318D" w:rsidRDefault="0061318D" w:rsidP="0061318D">
      <w:pPr>
        <w:jc w:val="both"/>
        <w:rPr>
          <w:lang w:val="en-US"/>
        </w:rPr>
      </w:pPr>
    </w:p>
    <w:p w:rsidR="0061318D" w:rsidRDefault="0061318D" w:rsidP="0061318D">
      <w:pPr>
        <w:jc w:val="both"/>
        <w:rPr>
          <w:lang w:val="en-US"/>
        </w:rPr>
      </w:pPr>
      <w:r>
        <w:rPr>
          <w:lang w:val="en-US"/>
        </w:rPr>
        <w:t xml:space="preserve">Now compile, run and again connect with the client to the server: the three new nodes can be found as components of the </w:t>
      </w:r>
      <w:proofErr w:type="spellStart"/>
      <w:r>
        <w:rPr>
          <w:lang w:val="en-US"/>
        </w:rPr>
        <w:t>Tetris_Simulation</w:t>
      </w:r>
      <w:proofErr w:type="spellEnd"/>
      <w:r>
        <w:rPr>
          <w:lang w:val="en-US"/>
        </w:rPr>
        <w:t xml:space="preserve"> node.</w:t>
      </w:r>
    </w:p>
    <w:p w:rsidR="00975BCD" w:rsidRDefault="00975BCD" w:rsidP="00975BCD">
      <w:pPr>
        <w:jc w:val="both"/>
        <w:rPr>
          <w:lang w:val="en-US"/>
        </w:rPr>
      </w:pPr>
      <w:r>
        <w:rPr>
          <w:lang w:val="en-US"/>
        </w:rPr>
        <w:lastRenderedPageBreak/>
        <w:t>Now let us actually simulate some values and put them into the variable node’s value attribute. In the region “Private Fields” you will find already some instances defined:</w:t>
      </w:r>
    </w:p>
    <w:p w:rsidR="00975BCD" w:rsidRDefault="00975BCD" w:rsidP="00975BCD">
      <w:pPr>
        <w:rPr>
          <w:lang w:val="en-US"/>
        </w:rPr>
      </w:pPr>
    </w:p>
    <w:p w:rsidR="00975BCD" w:rsidRPr="00FE6982" w:rsidRDefault="00975BCD" w:rsidP="00975BCD">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FE6982">
        <w:rPr>
          <w:rFonts w:ascii="Courier New" w:eastAsia="Times New Roman" w:hAnsi="Courier New" w:cs="Courier New"/>
          <w:noProof/>
          <w:color w:val="008000"/>
          <w:kern w:val="0"/>
          <w:sz w:val="16"/>
          <w:szCs w:val="20"/>
          <w:lang w:val="en-US"/>
        </w:rPr>
        <w:t>//------------------- The underlying system: Tetris --------------------</w:t>
      </w:r>
    </w:p>
    <w:p w:rsidR="00975BCD" w:rsidRPr="00FE6982"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FE6982">
        <w:rPr>
          <w:rFonts w:ascii="Courier New" w:eastAsia="Times New Roman" w:hAnsi="Courier New" w:cs="Courier New"/>
          <w:noProof/>
          <w:color w:val="2B91AF"/>
          <w:kern w:val="0"/>
          <w:sz w:val="16"/>
          <w:szCs w:val="20"/>
          <w:lang w:val="en-US"/>
        </w:rPr>
        <w:t>TetrisServerControlsForm</w:t>
      </w:r>
      <w:r w:rsidRPr="00FE6982">
        <w:rPr>
          <w:rFonts w:ascii="Courier New" w:eastAsia="Times New Roman" w:hAnsi="Courier New" w:cs="Courier New"/>
          <w:noProof/>
          <w:kern w:val="0"/>
          <w:sz w:val="16"/>
          <w:szCs w:val="20"/>
          <w:lang w:val="en-US"/>
        </w:rPr>
        <w:t xml:space="preserve"> m_TetrisControlsForm;</w:t>
      </w:r>
    </w:p>
    <w:p w:rsidR="00975BCD" w:rsidRPr="00FE6982"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FE6982">
        <w:rPr>
          <w:rFonts w:ascii="Courier New" w:eastAsia="Times New Roman" w:hAnsi="Courier New" w:cs="Courier New"/>
          <w:noProof/>
          <w:color w:val="2B91AF"/>
          <w:kern w:val="0"/>
          <w:sz w:val="16"/>
          <w:szCs w:val="20"/>
          <w:lang w:val="en-US"/>
        </w:rPr>
        <w:t>TetrisGame</w:t>
      </w:r>
      <w:r w:rsidRPr="00FE6982">
        <w:rPr>
          <w:rFonts w:ascii="Courier New" w:eastAsia="Times New Roman" w:hAnsi="Courier New" w:cs="Courier New"/>
          <w:noProof/>
          <w:kern w:val="0"/>
          <w:sz w:val="16"/>
          <w:szCs w:val="20"/>
          <w:lang w:val="en-US"/>
        </w:rPr>
        <w:t xml:space="preserve"> m_TetrisGame;</w:t>
      </w:r>
    </w:p>
    <w:p w:rsidR="00975BCD" w:rsidRPr="00BA45FD" w:rsidRDefault="00975BCD" w:rsidP="00975BCD">
      <w:pPr>
        <w:ind w:left="706"/>
        <w:rPr>
          <w:sz w:val="20"/>
          <w:lang w:val="en-US"/>
        </w:rPr>
      </w:pPr>
      <w:r w:rsidRPr="00FE6982">
        <w:rPr>
          <w:rFonts w:ascii="Courier New" w:eastAsia="Times New Roman" w:hAnsi="Courier New" w:cs="Courier New"/>
          <w:noProof/>
          <w:color w:val="2B91AF"/>
          <w:kern w:val="0"/>
          <w:sz w:val="16"/>
          <w:szCs w:val="20"/>
          <w:lang w:val="en-US"/>
        </w:rPr>
        <w:t>TetrisSimulation</w:t>
      </w:r>
      <w:r w:rsidRPr="00FE6982">
        <w:rPr>
          <w:rFonts w:ascii="Courier New" w:eastAsia="Times New Roman" w:hAnsi="Courier New" w:cs="Courier New"/>
          <w:noProof/>
          <w:kern w:val="0"/>
          <w:sz w:val="16"/>
          <w:szCs w:val="20"/>
          <w:lang w:val="en-US"/>
        </w:rPr>
        <w:t xml:space="preserve"> m_TetrisSimulation;</w:t>
      </w:r>
    </w:p>
    <w:p w:rsidR="00975BCD" w:rsidRDefault="00975BCD" w:rsidP="00975BCD">
      <w:pPr>
        <w:rPr>
          <w:lang w:val="en-US"/>
        </w:rPr>
      </w:pPr>
    </w:p>
    <w:p w:rsidR="00975BCD" w:rsidRPr="00BA45FD" w:rsidRDefault="00975BCD" w:rsidP="00975BCD">
      <w:pPr>
        <w:jc w:val="both"/>
        <w:rPr>
          <w:sz w:val="20"/>
          <w:lang w:val="en-US"/>
        </w:rPr>
      </w:pPr>
      <w:r>
        <w:rPr>
          <w:lang w:val="en-US"/>
        </w:rPr>
        <w:t>We will use “</w:t>
      </w:r>
      <w:proofErr w:type="spellStart"/>
      <w:r>
        <w:rPr>
          <w:lang w:val="en-US"/>
        </w:rPr>
        <w:t>m_TetrisSimulation</w:t>
      </w:r>
      <w:proofErr w:type="spellEnd"/>
      <w:r>
        <w:rPr>
          <w:lang w:val="en-US"/>
        </w:rPr>
        <w:t xml:space="preserve">” </w:t>
      </w:r>
      <w:proofErr w:type="gramStart"/>
      <w:r>
        <w:rPr>
          <w:lang w:val="en-US"/>
        </w:rPr>
        <w:t>now,</w:t>
      </w:r>
      <w:proofErr w:type="gramEnd"/>
      <w:r>
        <w:rPr>
          <w:lang w:val="en-US"/>
        </w:rPr>
        <w:t xml:space="preserve"> the others are for later steps. Initialization takes place in the constructor by the already coded line:</w:t>
      </w:r>
      <w:r>
        <w:rPr>
          <w:lang w:val="en-US"/>
        </w:rPr>
        <w:tab/>
      </w:r>
      <w:r w:rsidRPr="00FE6982">
        <w:rPr>
          <w:rFonts w:ascii="Courier New" w:eastAsia="Times New Roman" w:hAnsi="Courier New" w:cs="Courier New"/>
          <w:noProof/>
          <w:kern w:val="0"/>
          <w:sz w:val="16"/>
          <w:szCs w:val="20"/>
          <w:lang w:val="en-US"/>
        </w:rPr>
        <w:t xml:space="preserve">m_TetrisSimulation = </w:t>
      </w:r>
      <w:r w:rsidRPr="00FE6982">
        <w:rPr>
          <w:rFonts w:ascii="Courier New" w:eastAsia="Times New Roman" w:hAnsi="Courier New" w:cs="Courier New"/>
          <w:noProof/>
          <w:color w:val="0000FF"/>
          <w:kern w:val="0"/>
          <w:sz w:val="16"/>
          <w:szCs w:val="20"/>
          <w:lang w:val="en-US"/>
        </w:rPr>
        <w:t>new</w:t>
      </w:r>
      <w:r w:rsidRPr="00FE6982">
        <w:rPr>
          <w:rFonts w:ascii="Courier New" w:eastAsia="Times New Roman" w:hAnsi="Courier New" w:cs="Courier New"/>
          <w:noProof/>
          <w:kern w:val="0"/>
          <w:sz w:val="16"/>
          <w:szCs w:val="20"/>
          <w:lang w:val="en-US"/>
        </w:rPr>
        <w:t xml:space="preserve"> </w:t>
      </w:r>
      <w:r w:rsidRPr="00FE6982">
        <w:rPr>
          <w:rFonts w:ascii="Courier New" w:eastAsia="Times New Roman" w:hAnsi="Courier New" w:cs="Courier New"/>
          <w:noProof/>
          <w:color w:val="2B91AF"/>
          <w:kern w:val="0"/>
          <w:sz w:val="16"/>
          <w:szCs w:val="20"/>
          <w:lang w:val="en-US"/>
        </w:rPr>
        <w:t>TetrisSimulation</w:t>
      </w:r>
      <w:r w:rsidRPr="00FE6982">
        <w:rPr>
          <w:rFonts w:ascii="Courier New" w:eastAsia="Times New Roman" w:hAnsi="Courier New" w:cs="Courier New"/>
          <w:noProof/>
          <w:kern w:val="0"/>
          <w:sz w:val="16"/>
          <w:szCs w:val="20"/>
          <w:lang w:val="en-US"/>
        </w:rPr>
        <w:t>();</w:t>
      </w:r>
    </w:p>
    <w:p w:rsidR="00975BCD" w:rsidRDefault="00975BCD" w:rsidP="00975BCD">
      <w:pPr>
        <w:rPr>
          <w:lang w:val="en-US"/>
        </w:rPr>
      </w:pPr>
    </w:p>
    <w:p w:rsidR="00975BCD" w:rsidRDefault="00975BCD" w:rsidP="00975BCD">
      <w:pPr>
        <w:jc w:val="both"/>
        <w:rPr>
          <w:lang w:val="en-US"/>
        </w:rPr>
      </w:pPr>
      <w:r>
        <w:rPr>
          <w:lang w:val="en-US"/>
        </w:rPr>
        <w:t xml:space="preserve">The class will generate a few simulated values in the background. We will use these as Underlying System and feed this data to our nodes. To do this we will make a timer and periodically pull the data from the </w:t>
      </w:r>
      <w:proofErr w:type="spellStart"/>
      <w:r>
        <w:rPr>
          <w:lang w:val="en-US"/>
        </w:rPr>
        <w:t>TetrisSimulation</w:t>
      </w:r>
      <w:proofErr w:type="spellEnd"/>
      <w:r>
        <w:rPr>
          <w:lang w:val="en-US"/>
        </w:rPr>
        <w:t xml:space="preserve"> class and push it into the nodes’ value attribute. So in the “Private Fields” region, add a Timer:</w:t>
      </w:r>
    </w:p>
    <w:p w:rsidR="00975BCD" w:rsidRDefault="00975BCD" w:rsidP="00975BCD">
      <w:pPr>
        <w:rPr>
          <w:lang w:val="en-US"/>
        </w:rPr>
      </w:pPr>
    </w:p>
    <w:p w:rsidR="00975BCD" w:rsidRPr="00BA45FD" w:rsidRDefault="00975BCD" w:rsidP="00975BCD">
      <w:pPr>
        <w:ind w:left="706"/>
        <w:rPr>
          <w:sz w:val="20"/>
          <w:lang w:val="en-US"/>
        </w:rPr>
      </w:pPr>
      <w:r w:rsidRPr="00BA45FD">
        <w:rPr>
          <w:rFonts w:ascii="Courier New" w:eastAsia="Times New Roman" w:hAnsi="Courier New" w:cs="Courier New"/>
          <w:noProof/>
          <w:color w:val="2B91AF"/>
          <w:kern w:val="0"/>
          <w:sz w:val="16"/>
          <w:szCs w:val="20"/>
          <w:lang w:val="en-US"/>
        </w:rPr>
        <w:t>Timer</w:t>
      </w:r>
      <w:r w:rsidRPr="00BA45FD">
        <w:rPr>
          <w:rFonts w:ascii="Courier New" w:eastAsia="Times New Roman" w:hAnsi="Courier New" w:cs="Courier New"/>
          <w:noProof/>
          <w:kern w:val="0"/>
          <w:sz w:val="16"/>
          <w:szCs w:val="20"/>
          <w:lang w:val="en-US"/>
        </w:rPr>
        <w:t xml:space="preserve"> m_UpdateTimer;</w:t>
      </w:r>
    </w:p>
    <w:p w:rsidR="00975BCD" w:rsidRDefault="00975BCD" w:rsidP="00975BCD">
      <w:pPr>
        <w:rPr>
          <w:lang w:val="en-US"/>
        </w:rPr>
      </w:pPr>
    </w:p>
    <w:p w:rsidR="00975BCD" w:rsidRDefault="00975BCD" w:rsidP="00975BCD">
      <w:pPr>
        <w:jc w:val="both"/>
        <w:rPr>
          <w:lang w:val="en-US"/>
        </w:rPr>
      </w:pPr>
      <w:r>
        <w:rPr>
          <w:lang w:val="en-US"/>
        </w:rPr>
        <w:t>From the moment the nodes are initialized, the Timer should be initialized. This means that at the end of the “</w:t>
      </w:r>
      <w:proofErr w:type="spellStart"/>
      <w:proofErr w:type="gramStart"/>
      <w:r>
        <w:rPr>
          <w:lang w:val="en-US"/>
        </w:rPr>
        <w:t>CreateAddressSpace</w:t>
      </w:r>
      <w:proofErr w:type="spellEnd"/>
      <w:r>
        <w:rPr>
          <w:lang w:val="en-US"/>
        </w:rPr>
        <w:t>(</w:t>
      </w:r>
      <w:proofErr w:type="gramEnd"/>
      <w:r>
        <w:rPr>
          <w:lang w:val="en-US"/>
        </w:rPr>
        <w:t>…)” method you should code something like this:</w:t>
      </w:r>
    </w:p>
    <w:p w:rsidR="00975BCD" w:rsidRDefault="00975BCD" w:rsidP="00975BCD">
      <w:pPr>
        <w:rPr>
          <w:lang w:val="en-US"/>
        </w:rPr>
      </w:pPr>
    </w:p>
    <w:p w:rsidR="00975BCD" w:rsidRPr="00BD7C35" w:rsidRDefault="00975BCD" w:rsidP="00975B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BD7C35">
        <w:rPr>
          <w:rFonts w:ascii="Courier New" w:eastAsia="Times New Roman" w:hAnsi="Courier New" w:cs="Courier New"/>
          <w:noProof/>
          <w:color w:val="008000"/>
          <w:kern w:val="0"/>
          <w:sz w:val="16"/>
          <w:szCs w:val="16"/>
          <w:lang w:val="en-US"/>
        </w:rPr>
        <w:t>//------------------------ Initialize UpdateTimer---------------------------</w:t>
      </w:r>
    </w:p>
    <w:p w:rsidR="00975BCD" w:rsidRPr="00BD7C35"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BD7C35">
        <w:rPr>
          <w:rFonts w:ascii="Courier New" w:eastAsia="Times New Roman" w:hAnsi="Courier New" w:cs="Courier New"/>
          <w:noProof/>
          <w:kern w:val="0"/>
          <w:sz w:val="16"/>
          <w:szCs w:val="16"/>
          <w:lang w:val="en-US"/>
        </w:rPr>
        <w:t xml:space="preserve">m_UpdateTimer = </w:t>
      </w:r>
      <w:r w:rsidRPr="00BD7C35">
        <w:rPr>
          <w:rFonts w:ascii="Courier New" w:eastAsia="Times New Roman" w:hAnsi="Courier New" w:cs="Courier New"/>
          <w:noProof/>
          <w:color w:val="0000FF"/>
          <w:kern w:val="0"/>
          <w:sz w:val="16"/>
          <w:szCs w:val="16"/>
          <w:lang w:val="en-US"/>
        </w:rPr>
        <w:t>new</w:t>
      </w:r>
      <w:r w:rsidRPr="00BD7C35">
        <w:rPr>
          <w:rFonts w:ascii="Courier New" w:eastAsia="Times New Roman" w:hAnsi="Courier New" w:cs="Courier New"/>
          <w:noProof/>
          <w:kern w:val="0"/>
          <w:sz w:val="16"/>
          <w:szCs w:val="16"/>
          <w:lang w:val="en-US"/>
        </w:rPr>
        <w:t xml:space="preserve"> </w:t>
      </w:r>
      <w:r w:rsidRPr="00BD7C35">
        <w:rPr>
          <w:rFonts w:ascii="Courier New" w:eastAsia="Times New Roman" w:hAnsi="Courier New" w:cs="Courier New"/>
          <w:noProof/>
          <w:color w:val="2B91AF"/>
          <w:kern w:val="0"/>
          <w:sz w:val="16"/>
          <w:szCs w:val="16"/>
          <w:lang w:val="en-US"/>
        </w:rPr>
        <w:t>Timer</w:t>
      </w:r>
      <w:r w:rsidRPr="00BD7C35">
        <w:rPr>
          <w:rFonts w:ascii="Courier New" w:eastAsia="Times New Roman" w:hAnsi="Courier New" w:cs="Courier New"/>
          <w:noProof/>
          <w:kern w:val="0"/>
          <w:sz w:val="16"/>
          <w:szCs w:val="16"/>
          <w:lang w:val="en-US"/>
        </w:rPr>
        <w:t xml:space="preserve">(UpdateTimerCallback, </w:t>
      </w:r>
      <w:r w:rsidRPr="00BD7C35">
        <w:rPr>
          <w:rFonts w:ascii="Courier New" w:eastAsia="Times New Roman" w:hAnsi="Courier New" w:cs="Courier New"/>
          <w:noProof/>
          <w:color w:val="0000FF"/>
          <w:kern w:val="0"/>
          <w:sz w:val="16"/>
          <w:szCs w:val="16"/>
          <w:lang w:val="en-US"/>
        </w:rPr>
        <w:t>null</w:t>
      </w:r>
      <w:r w:rsidRPr="00BD7C35">
        <w:rPr>
          <w:rFonts w:ascii="Courier New" w:eastAsia="Times New Roman" w:hAnsi="Courier New" w:cs="Courier New"/>
          <w:noProof/>
          <w:kern w:val="0"/>
          <w:sz w:val="16"/>
          <w:szCs w:val="16"/>
          <w:lang w:val="en-US"/>
        </w:rPr>
        <w:t>, 1000, 500);</w:t>
      </w:r>
    </w:p>
    <w:p w:rsidR="00975BCD" w:rsidRPr="00BD7C35" w:rsidRDefault="00975BCD" w:rsidP="00975BCD">
      <w:pPr>
        <w:ind w:left="706"/>
        <w:rPr>
          <w:sz w:val="16"/>
          <w:szCs w:val="16"/>
          <w:lang w:val="en-US"/>
        </w:rPr>
      </w:pPr>
      <w:r w:rsidRPr="00BD7C35">
        <w:rPr>
          <w:rFonts w:ascii="Courier New" w:eastAsia="Times New Roman" w:hAnsi="Courier New" w:cs="Courier New"/>
          <w:noProof/>
          <w:color w:val="008000"/>
          <w:kern w:val="0"/>
          <w:sz w:val="16"/>
          <w:szCs w:val="16"/>
          <w:lang w:val="en-US"/>
        </w:rPr>
        <w:t>//--------------------------------------------------------------------------</w:t>
      </w:r>
    </w:p>
    <w:p w:rsidR="00975BCD" w:rsidRDefault="00975BCD" w:rsidP="00975BCD">
      <w:pPr>
        <w:rPr>
          <w:lang w:val="en-US"/>
        </w:rPr>
      </w:pPr>
    </w:p>
    <w:p w:rsidR="00975BCD" w:rsidRDefault="00975BCD" w:rsidP="00975BCD">
      <w:pPr>
        <w:jc w:val="both"/>
        <w:rPr>
          <w:lang w:val="en-US"/>
        </w:rPr>
      </w:pPr>
      <w:r>
        <w:rPr>
          <w:lang w:val="en-US"/>
        </w:rPr>
        <w:t>And we implement the timer callback ‘</w:t>
      </w:r>
      <w:proofErr w:type="spellStart"/>
      <w:r>
        <w:rPr>
          <w:lang w:val="en-US"/>
        </w:rPr>
        <w:t>UpdateTimerCallback</w:t>
      </w:r>
      <w:proofErr w:type="spellEnd"/>
      <w:r>
        <w:rPr>
          <w:lang w:val="en-US"/>
        </w:rPr>
        <w:t>’:</w:t>
      </w:r>
    </w:p>
    <w:p w:rsidR="00975BCD" w:rsidRDefault="00975BCD" w:rsidP="00975BCD">
      <w:pPr>
        <w:rPr>
          <w:lang w:val="en-US"/>
        </w:rPr>
      </w:pPr>
    </w:p>
    <w:p w:rsidR="00975BCD" w:rsidRPr="00C53904"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#region</w:t>
      </w:r>
      <w:r w:rsidRPr="00C53904">
        <w:rPr>
          <w:rFonts w:ascii="Courier New" w:eastAsia="Times New Roman" w:hAnsi="Courier New" w:cs="Courier New"/>
          <w:noProof/>
          <w:kern w:val="0"/>
          <w:sz w:val="16"/>
          <w:szCs w:val="16"/>
          <w:lang w:val="en-US"/>
        </w:rPr>
        <w:t xml:space="preserve"> UpdateTimer</w:t>
      </w:r>
    </w:p>
    <w:p w:rsidR="00975BCD" w:rsidRPr="00C53904"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private</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0000FF"/>
          <w:kern w:val="0"/>
          <w:sz w:val="16"/>
          <w:szCs w:val="16"/>
          <w:lang w:val="en-US"/>
        </w:rPr>
        <w:t>void</w:t>
      </w:r>
      <w:r w:rsidRPr="00C53904">
        <w:rPr>
          <w:rFonts w:ascii="Courier New" w:eastAsia="Times New Roman" w:hAnsi="Courier New" w:cs="Courier New"/>
          <w:noProof/>
          <w:kern w:val="0"/>
          <w:sz w:val="16"/>
          <w:szCs w:val="16"/>
          <w:lang w:val="en-US"/>
        </w:rPr>
        <w:t xml:space="preserve"> UpdateTimerCallback(</w:t>
      </w:r>
      <w:r w:rsidRPr="00C53904">
        <w:rPr>
          <w:rFonts w:ascii="Courier New" w:eastAsia="Times New Roman" w:hAnsi="Courier New" w:cs="Courier New"/>
          <w:noProof/>
          <w:color w:val="0000FF"/>
          <w:kern w:val="0"/>
          <w:sz w:val="16"/>
          <w:szCs w:val="16"/>
          <w:lang w:val="en-US"/>
        </w:rPr>
        <w:t>object</w:t>
      </w:r>
      <w:r w:rsidRPr="00C53904">
        <w:rPr>
          <w:rFonts w:ascii="Courier New" w:eastAsia="Times New Roman" w:hAnsi="Courier New" w:cs="Courier New"/>
          <w:noProof/>
          <w:kern w:val="0"/>
          <w:sz w:val="16"/>
          <w:szCs w:val="16"/>
          <w:lang w:val="en-US"/>
        </w:rPr>
        <w:t xml:space="preserve"> state)</w:t>
      </w:r>
    </w:p>
    <w:p w:rsidR="00975BCD" w:rsidRPr="00D23F48"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70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#region</w:t>
      </w:r>
      <w:r w:rsidRPr="00C53904">
        <w:rPr>
          <w:rFonts w:ascii="Courier New" w:eastAsia="Times New Roman" w:hAnsi="Courier New" w:cs="Courier New"/>
          <w:noProof/>
          <w:kern w:val="0"/>
          <w:sz w:val="16"/>
          <w:szCs w:val="16"/>
          <w:lang w:val="en-US"/>
        </w:rPr>
        <w:t xml:space="preserve"> Update Tetris Simulation Nodes</w:t>
      </w:r>
    </w:p>
    <w:p w:rsidR="00975BCD" w:rsidRPr="00C53904" w:rsidRDefault="00975BCD" w:rsidP="00975BCD">
      <w:pPr>
        <w:widowControl/>
        <w:suppressAutoHyphens w:val="0"/>
        <w:autoSpaceDE w:val="0"/>
        <w:autoSpaceDN w:val="0"/>
        <w:adjustRightInd w:val="0"/>
        <w:ind w:left="70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foreach</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2B91AF"/>
          <w:kern w:val="0"/>
          <w:sz w:val="16"/>
          <w:szCs w:val="16"/>
          <w:lang w:val="en-US"/>
        </w:rPr>
        <w:t>NodeState</w:t>
      </w:r>
      <w:r w:rsidRPr="00C53904">
        <w:rPr>
          <w:rFonts w:ascii="Courier New" w:eastAsia="Times New Roman" w:hAnsi="Courier New" w:cs="Courier New"/>
          <w:noProof/>
          <w:kern w:val="0"/>
          <w:sz w:val="16"/>
          <w:szCs w:val="16"/>
          <w:lang w:val="en-US"/>
        </w:rPr>
        <w:t xml:space="preserve"> nodestate </w:t>
      </w:r>
      <w:r w:rsidRPr="00C53904">
        <w:rPr>
          <w:rFonts w:ascii="Courier New" w:eastAsia="Times New Roman" w:hAnsi="Courier New" w:cs="Courier New"/>
          <w:noProof/>
          <w:color w:val="0000FF"/>
          <w:kern w:val="0"/>
          <w:sz w:val="16"/>
          <w:szCs w:val="16"/>
          <w:lang w:val="en-US"/>
        </w:rPr>
        <w:t>in</w:t>
      </w:r>
      <w:r w:rsidRPr="00C53904">
        <w:rPr>
          <w:rFonts w:ascii="Courier New" w:eastAsia="Times New Roman" w:hAnsi="Courier New" w:cs="Courier New"/>
          <w:noProof/>
          <w:kern w:val="0"/>
          <w:sz w:val="16"/>
          <w:szCs w:val="16"/>
          <w:lang w:val="en-US"/>
        </w:rPr>
        <w:t xml:space="preserve"> PredefinedNodes.Values)</w:t>
      </w:r>
    </w:p>
    <w:p w:rsidR="00975BCD" w:rsidRPr="00C53904" w:rsidRDefault="00975BCD" w:rsidP="00975BCD">
      <w:pPr>
        <w:widowControl/>
        <w:suppressAutoHyphens w:val="0"/>
        <w:autoSpaceDE w:val="0"/>
        <w:autoSpaceDN w:val="0"/>
        <w:adjustRightInd w:val="0"/>
        <w:ind w:left="70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141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if</w:t>
      </w:r>
      <w:r w:rsidRPr="00C53904">
        <w:rPr>
          <w:rFonts w:ascii="Courier New" w:eastAsia="Times New Roman" w:hAnsi="Courier New" w:cs="Courier New"/>
          <w:noProof/>
          <w:kern w:val="0"/>
          <w:sz w:val="16"/>
          <w:szCs w:val="16"/>
          <w:lang w:val="en-US"/>
        </w:rPr>
        <w:t xml:space="preserve"> (nodestate.SymbolicName == </w:t>
      </w:r>
      <w:r w:rsidRPr="00C53904">
        <w:rPr>
          <w:rFonts w:ascii="Courier New" w:eastAsia="Times New Roman" w:hAnsi="Courier New" w:cs="Courier New"/>
          <w:noProof/>
          <w:color w:val="A31515"/>
          <w:kern w:val="0"/>
          <w:sz w:val="16"/>
          <w:szCs w:val="16"/>
          <w:lang w:val="en-US"/>
        </w:rPr>
        <w:t>"Tetris_Simulation"</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141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color w:val="008000"/>
          <w:kern w:val="0"/>
          <w:sz w:val="16"/>
          <w:szCs w:val="16"/>
          <w:lang w:val="en-US"/>
        </w:rPr>
      </w:pPr>
      <w:r w:rsidRPr="00C53904">
        <w:rPr>
          <w:rFonts w:ascii="Courier New" w:eastAsia="Times New Roman" w:hAnsi="Courier New" w:cs="Courier New"/>
          <w:noProof/>
          <w:color w:val="008000"/>
          <w:kern w:val="0"/>
          <w:sz w:val="16"/>
          <w:szCs w:val="16"/>
          <w:lang w:val="en-US"/>
        </w:rPr>
        <w:t>//When the Tetris_Simulation Node is found, get its children:</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2B91AF"/>
          <w:kern w:val="0"/>
          <w:sz w:val="16"/>
          <w:szCs w:val="16"/>
          <w:lang w:val="en-US"/>
        </w:rPr>
        <w:t>List</w:t>
      </w:r>
      <w:r w:rsidRPr="00C53904">
        <w:rPr>
          <w:rFonts w:ascii="Courier New" w:eastAsia="Times New Roman" w:hAnsi="Courier New" w:cs="Courier New"/>
          <w:noProof/>
          <w:kern w:val="0"/>
          <w:sz w:val="16"/>
          <w:szCs w:val="16"/>
          <w:lang w:val="en-US"/>
        </w:rPr>
        <w:t>&lt;</w:t>
      </w:r>
      <w:r w:rsidRPr="00C53904">
        <w:rPr>
          <w:rFonts w:ascii="Courier New" w:eastAsia="Times New Roman" w:hAnsi="Courier New" w:cs="Courier New"/>
          <w:noProof/>
          <w:color w:val="2B91AF"/>
          <w:kern w:val="0"/>
          <w:sz w:val="16"/>
          <w:szCs w:val="16"/>
          <w:lang w:val="en-US"/>
        </w:rPr>
        <w:t>BaseInstanceState</w:t>
      </w:r>
      <w:r w:rsidRPr="00C53904">
        <w:rPr>
          <w:rFonts w:ascii="Courier New" w:eastAsia="Times New Roman" w:hAnsi="Courier New" w:cs="Courier New"/>
          <w:noProof/>
          <w:kern w:val="0"/>
          <w:sz w:val="16"/>
          <w:szCs w:val="16"/>
          <w:lang w:val="en-US"/>
        </w:rPr>
        <w:t xml:space="preserve">&gt; children = </w:t>
      </w:r>
      <w:r w:rsidRPr="00C53904">
        <w:rPr>
          <w:rFonts w:ascii="Courier New" w:eastAsia="Times New Roman" w:hAnsi="Courier New" w:cs="Courier New"/>
          <w:noProof/>
          <w:color w:val="0000FF"/>
          <w:kern w:val="0"/>
          <w:sz w:val="16"/>
          <w:szCs w:val="16"/>
          <w:lang w:val="en-US"/>
        </w:rPr>
        <w:t>new</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2B91AF"/>
          <w:kern w:val="0"/>
          <w:sz w:val="16"/>
          <w:szCs w:val="16"/>
          <w:lang w:val="en-US"/>
        </w:rPr>
        <w:t>List</w:t>
      </w:r>
      <w:r w:rsidRPr="00C53904">
        <w:rPr>
          <w:rFonts w:ascii="Courier New" w:eastAsia="Times New Roman" w:hAnsi="Courier New" w:cs="Courier New"/>
          <w:noProof/>
          <w:kern w:val="0"/>
          <w:sz w:val="16"/>
          <w:szCs w:val="16"/>
          <w:lang w:val="en-US"/>
        </w:rPr>
        <w:t>&lt;</w:t>
      </w:r>
      <w:r w:rsidRPr="00C53904">
        <w:rPr>
          <w:rFonts w:ascii="Courier New" w:eastAsia="Times New Roman" w:hAnsi="Courier New" w:cs="Courier New"/>
          <w:noProof/>
          <w:color w:val="2B91AF"/>
          <w:kern w:val="0"/>
          <w:sz w:val="16"/>
          <w:szCs w:val="16"/>
          <w:lang w:val="en-US"/>
        </w:rPr>
        <w:t>BaseInstanceState</w:t>
      </w:r>
      <w:r w:rsidRPr="00C53904">
        <w:rPr>
          <w:rFonts w:ascii="Courier New" w:eastAsia="Times New Roman" w:hAnsi="Courier New" w:cs="Courier New"/>
          <w:noProof/>
          <w:kern w:val="0"/>
          <w:sz w:val="16"/>
          <w:szCs w:val="16"/>
          <w:lang w:val="en-US"/>
        </w:rPr>
        <w:t>&gt;();</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nodestate.GetChildren(SystemContext, children);</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color w:val="008000"/>
          <w:kern w:val="0"/>
          <w:sz w:val="16"/>
          <w:szCs w:val="16"/>
          <w:lang w:val="en-US"/>
        </w:rPr>
      </w:pPr>
      <w:r w:rsidRPr="00C53904">
        <w:rPr>
          <w:rFonts w:ascii="Courier New" w:eastAsia="Times New Roman" w:hAnsi="Courier New" w:cs="Courier New"/>
          <w:noProof/>
          <w:color w:val="008000"/>
          <w:kern w:val="0"/>
          <w:sz w:val="16"/>
          <w:szCs w:val="16"/>
          <w:lang w:val="en-US"/>
        </w:rPr>
        <w:t>//Iterate through the children and update the necessary nodes:</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foreach</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2B91AF"/>
          <w:kern w:val="0"/>
          <w:sz w:val="16"/>
          <w:szCs w:val="16"/>
          <w:lang w:val="en-US"/>
        </w:rPr>
        <w:t>BaseInstanceState</w:t>
      </w:r>
      <w:r w:rsidRPr="00C53904">
        <w:rPr>
          <w:rFonts w:ascii="Courier New" w:eastAsia="Times New Roman" w:hAnsi="Courier New" w:cs="Courier New"/>
          <w:noProof/>
          <w:kern w:val="0"/>
          <w:sz w:val="16"/>
          <w:szCs w:val="16"/>
          <w:lang w:val="en-US"/>
        </w:rPr>
        <w:t xml:space="preserve"> child </w:t>
      </w:r>
      <w:r w:rsidRPr="00C53904">
        <w:rPr>
          <w:rFonts w:ascii="Courier New" w:eastAsia="Times New Roman" w:hAnsi="Courier New" w:cs="Courier New"/>
          <w:noProof/>
          <w:color w:val="0000FF"/>
          <w:kern w:val="0"/>
          <w:sz w:val="16"/>
          <w:szCs w:val="16"/>
          <w:lang w:val="en-US"/>
        </w:rPr>
        <w:t>in</w:t>
      </w:r>
      <w:r w:rsidRPr="00C53904">
        <w:rPr>
          <w:rFonts w:ascii="Courier New" w:eastAsia="Times New Roman" w:hAnsi="Courier New" w:cs="Courier New"/>
          <w:noProof/>
          <w:kern w:val="0"/>
          <w:sz w:val="16"/>
          <w:szCs w:val="16"/>
          <w:lang w:val="en-US"/>
        </w:rPr>
        <w:t xml:space="preserve"> children)</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824"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2B91AF"/>
          <w:kern w:val="0"/>
          <w:sz w:val="16"/>
          <w:szCs w:val="16"/>
          <w:lang w:val="en-US"/>
        </w:rPr>
        <w:t>BaseDataVariableState</w:t>
      </w:r>
      <w:r w:rsidRPr="00C53904">
        <w:rPr>
          <w:rFonts w:ascii="Courier New" w:eastAsia="Times New Roman" w:hAnsi="Courier New" w:cs="Courier New"/>
          <w:noProof/>
          <w:kern w:val="0"/>
          <w:sz w:val="16"/>
          <w:szCs w:val="16"/>
          <w:lang w:val="en-US"/>
        </w:rPr>
        <w:t xml:space="preserve"> childvariable = child </w:t>
      </w:r>
      <w:r w:rsidRPr="00C53904">
        <w:rPr>
          <w:rFonts w:ascii="Courier New" w:eastAsia="Times New Roman" w:hAnsi="Courier New" w:cs="Courier New"/>
          <w:noProof/>
          <w:color w:val="0000FF"/>
          <w:kern w:val="0"/>
          <w:sz w:val="16"/>
          <w:szCs w:val="16"/>
          <w:lang w:val="en-US"/>
        </w:rPr>
        <w:t>as</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2B91AF"/>
          <w:kern w:val="0"/>
          <w:sz w:val="16"/>
          <w:szCs w:val="16"/>
          <w:lang w:val="en-US"/>
        </w:rPr>
        <w:t>BaseDataVariableState</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824"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if</w:t>
      </w:r>
      <w:r w:rsidRPr="00C53904">
        <w:rPr>
          <w:rFonts w:ascii="Courier New" w:eastAsia="Times New Roman" w:hAnsi="Courier New" w:cs="Courier New"/>
          <w:noProof/>
          <w:kern w:val="0"/>
          <w:sz w:val="16"/>
          <w:szCs w:val="16"/>
          <w:lang w:val="en-US"/>
        </w:rPr>
        <w:t xml:space="preserve"> (childvariable != </w:t>
      </w:r>
      <w:r w:rsidRPr="00C53904">
        <w:rPr>
          <w:rFonts w:ascii="Courier New" w:eastAsia="Times New Roman" w:hAnsi="Courier New" w:cs="Courier New"/>
          <w:noProof/>
          <w:color w:val="0000FF"/>
          <w:kern w:val="0"/>
          <w:sz w:val="16"/>
          <w:szCs w:val="16"/>
          <w:lang w:val="en-US"/>
        </w:rPr>
        <w:t>null</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824"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3530"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switch</w:t>
      </w:r>
      <w:r w:rsidRPr="00C53904">
        <w:rPr>
          <w:rFonts w:ascii="Courier New" w:eastAsia="Times New Roman" w:hAnsi="Courier New" w:cs="Courier New"/>
          <w:noProof/>
          <w:kern w:val="0"/>
          <w:sz w:val="16"/>
          <w:szCs w:val="16"/>
          <w:lang w:val="en-US"/>
        </w:rPr>
        <w:t xml:space="preserve"> (childvariable.BrowseName.Name)</w:t>
      </w:r>
    </w:p>
    <w:p w:rsidR="00975BCD" w:rsidRPr="00C53904" w:rsidRDefault="00975BCD" w:rsidP="00975BCD">
      <w:pPr>
        <w:widowControl/>
        <w:suppressAutoHyphens w:val="0"/>
        <w:autoSpaceDE w:val="0"/>
        <w:autoSpaceDN w:val="0"/>
        <w:adjustRightInd w:val="0"/>
        <w:ind w:left="423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23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case</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A31515"/>
          <w:kern w:val="0"/>
          <w:sz w:val="16"/>
          <w:szCs w:val="16"/>
          <w:lang w:val="en-US"/>
        </w:rPr>
        <w:t>"simulated_Score"</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childvariable.Value = m_TetrisSimulation.Score;</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break</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23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case</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A31515"/>
          <w:kern w:val="0"/>
          <w:sz w:val="16"/>
          <w:szCs w:val="16"/>
          <w:lang w:val="en-US"/>
        </w:rPr>
        <w:t>"simulated_GameOver"</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childvariable.Value = m_TetrisSimulation.GameOver;</w:t>
      </w:r>
    </w:p>
    <w:p w:rsidR="00975BCD" w:rsidRDefault="00975BCD" w:rsidP="00975BCD">
      <w:pPr>
        <w:widowControl/>
        <w:suppressAutoHyphens w:val="0"/>
        <w:autoSpaceDE w:val="0"/>
        <w:autoSpaceDN w:val="0"/>
        <w:adjustRightInd w:val="0"/>
        <w:ind w:left="5648"/>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break</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23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case</w:t>
      </w:r>
      <w:r w:rsidRPr="00C53904">
        <w:rPr>
          <w:rFonts w:ascii="Courier New" w:eastAsia="Times New Roman" w:hAnsi="Courier New" w:cs="Courier New"/>
          <w:noProof/>
          <w:kern w:val="0"/>
          <w:sz w:val="16"/>
          <w:szCs w:val="16"/>
          <w:lang w:val="en-US"/>
        </w:rPr>
        <w:t xml:space="preserve"> </w:t>
      </w:r>
      <w:r w:rsidRPr="00C53904">
        <w:rPr>
          <w:rFonts w:ascii="Courier New" w:eastAsia="Times New Roman" w:hAnsi="Courier New" w:cs="Courier New"/>
          <w:noProof/>
          <w:color w:val="A31515"/>
          <w:kern w:val="0"/>
          <w:sz w:val="16"/>
          <w:szCs w:val="16"/>
          <w:lang w:val="en-US"/>
        </w:rPr>
        <w:t>"simulated_Paused"</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if</w:t>
      </w:r>
      <w:r w:rsidRPr="00C53904">
        <w:rPr>
          <w:rFonts w:ascii="Courier New" w:eastAsia="Times New Roman" w:hAnsi="Courier New" w:cs="Courier New"/>
          <w:noProof/>
          <w:kern w:val="0"/>
          <w:sz w:val="16"/>
          <w:szCs w:val="16"/>
          <w:lang w:val="en-US"/>
        </w:rPr>
        <w:t xml:space="preserve"> (childvariable.Value != </w:t>
      </w:r>
      <w:r w:rsidRPr="00C53904">
        <w:rPr>
          <w:rFonts w:ascii="Courier New" w:eastAsia="Times New Roman" w:hAnsi="Courier New" w:cs="Courier New"/>
          <w:noProof/>
          <w:color w:val="0000FF"/>
          <w:kern w:val="0"/>
          <w:sz w:val="16"/>
          <w:szCs w:val="16"/>
          <w:lang w:val="en-US"/>
        </w:rPr>
        <w:t>null</w:t>
      </w:r>
      <w:r w:rsidRPr="00C53904">
        <w:rPr>
          <w:rFonts w:ascii="Courier New" w:eastAsia="Times New Roman" w:hAnsi="Courier New" w:cs="Courier New"/>
          <w:noProof/>
          <w:kern w:val="0"/>
          <w:sz w:val="16"/>
          <w:szCs w:val="16"/>
          <w:lang w:val="en-US"/>
        </w:rPr>
        <w:t>)</w:t>
      </w:r>
    </w:p>
    <w:p w:rsidR="00975BCD"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m_TetrisSimulation.Paused = (</w:t>
      </w:r>
      <w:r w:rsidRPr="00C53904">
        <w:rPr>
          <w:rFonts w:ascii="Courier New" w:eastAsia="Times New Roman" w:hAnsi="Courier New" w:cs="Courier New"/>
          <w:noProof/>
          <w:color w:val="0000FF"/>
          <w:kern w:val="0"/>
          <w:sz w:val="16"/>
          <w:szCs w:val="16"/>
          <w:lang w:val="en-US"/>
        </w:rPr>
        <w:t>bool</w:t>
      </w:r>
      <w:r w:rsidRPr="00C53904">
        <w:rPr>
          <w:rFonts w:ascii="Courier New" w:eastAsia="Times New Roman" w:hAnsi="Courier New" w:cs="Courier New"/>
          <w:noProof/>
          <w:kern w:val="0"/>
          <w:sz w:val="16"/>
          <w:szCs w:val="16"/>
          <w:lang w:val="en-US"/>
        </w:rPr>
        <w:t>)childvariable.Value;</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break</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default</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4942"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break</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3530"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824"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color w:val="008000"/>
          <w:kern w:val="0"/>
          <w:sz w:val="16"/>
          <w:szCs w:val="16"/>
          <w:lang w:val="en-US"/>
        </w:rPr>
      </w:pPr>
      <w:r w:rsidRPr="00C53904">
        <w:rPr>
          <w:rFonts w:ascii="Courier New" w:eastAsia="Times New Roman" w:hAnsi="Courier New" w:cs="Courier New"/>
          <w:noProof/>
          <w:color w:val="008000"/>
          <w:kern w:val="0"/>
          <w:sz w:val="16"/>
          <w:szCs w:val="16"/>
          <w:lang w:val="en-US"/>
        </w:rPr>
        <w:t>// ma</w:t>
      </w:r>
      <w:r>
        <w:rPr>
          <w:rFonts w:ascii="Courier New" w:eastAsia="Times New Roman" w:hAnsi="Courier New" w:cs="Courier New"/>
          <w:noProof/>
          <w:color w:val="008000"/>
          <w:kern w:val="0"/>
          <w:sz w:val="16"/>
          <w:szCs w:val="16"/>
          <w:lang w:val="en-US"/>
        </w:rPr>
        <w:t>ke known that this nodes and it</w:t>
      </w:r>
      <w:r w:rsidRPr="00C53904">
        <w:rPr>
          <w:rFonts w:ascii="Courier New" w:eastAsia="Times New Roman" w:hAnsi="Courier New" w:cs="Courier New"/>
          <w:noProof/>
          <w:color w:val="008000"/>
          <w:kern w:val="0"/>
          <w:sz w:val="16"/>
          <w:szCs w:val="16"/>
          <w:lang w:val="en-US"/>
        </w:rPr>
        <w:t>s child nodes have changed:</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 xml:space="preserve">nodestate.ClearChangeMasks(SystemContext, </w:t>
      </w:r>
      <w:r w:rsidRPr="00C53904">
        <w:rPr>
          <w:rFonts w:ascii="Courier New" w:eastAsia="Times New Roman" w:hAnsi="Courier New" w:cs="Courier New"/>
          <w:noProof/>
          <w:color w:val="0000FF"/>
          <w:kern w:val="0"/>
          <w:sz w:val="16"/>
          <w:szCs w:val="16"/>
          <w:lang w:val="en-US"/>
        </w:rPr>
        <w:t>true</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color w:val="008000"/>
          <w:kern w:val="0"/>
          <w:sz w:val="16"/>
          <w:szCs w:val="16"/>
          <w:lang w:val="en-US"/>
        </w:rPr>
      </w:pPr>
      <w:r w:rsidRPr="00C53904">
        <w:rPr>
          <w:rFonts w:ascii="Courier New" w:eastAsia="Times New Roman" w:hAnsi="Courier New" w:cs="Courier New"/>
          <w:noProof/>
          <w:color w:val="008000"/>
          <w:kern w:val="0"/>
          <w:sz w:val="16"/>
          <w:szCs w:val="16"/>
          <w:lang w:val="en-US"/>
        </w:rPr>
        <w:t>// Tetris node found, no further need to iterate:</w:t>
      </w:r>
    </w:p>
    <w:p w:rsidR="00975BCD" w:rsidRPr="00C53904" w:rsidRDefault="00975BCD" w:rsidP="00975BCD">
      <w:pPr>
        <w:widowControl/>
        <w:suppressAutoHyphens w:val="0"/>
        <w:autoSpaceDE w:val="0"/>
        <w:autoSpaceDN w:val="0"/>
        <w:adjustRightInd w:val="0"/>
        <w:ind w:left="2118"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color w:val="0000FF"/>
          <w:kern w:val="0"/>
          <w:sz w:val="16"/>
          <w:szCs w:val="16"/>
          <w:lang w:val="en-US"/>
        </w:rPr>
        <w:t>break</w:t>
      </w:r>
      <w:r w:rsidRPr="00C53904">
        <w:rPr>
          <w:rFonts w:ascii="Courier New" w:eastAsia="Times New Roman" w:hAnsi="Courier New" w:cs="Courier New"/>
          <w:noProof/>
          <w:kern w:val="0"/>
          <w:sz w:val="16"/>
          <w:szCs w:val="16"/>
          <w:lang w:val="en-US"/>
        </w:rPr>
        <w:t>;</w:t>
      </w:r>
    </w:p>
    <w:p w:rsidR="00975BCD" w:rsidRPr="00C53904" w:rsidRDefault="00975BCD" w:rsidP="00975BCD">
      <w:pPr>
        <w:widowControl/>
        <w:suppressAutoHyphens w:val="0"/>
        <w:autoSpaceDE w:val="0"/>
        <w:autoSpaceDN w:val="0"/>
        <w:adjustRightInd w:val="0"/>
        <w:ind w:left="2118"/>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Default="00975BCD" w:rsidP="00975BCD">
      <w:pPr>
        <w:widowControl/>
        <w:suppressAutoHyphens w:val="0"/>
        <w:autoSpaceDE w:val="0"/>
        <w:autoSpaceDN w:val="0"/>
        <w:adjustRightInd w:val="0"/>
        <w:ind w:left="706" w:firstLine="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p>
    <w:p w:rsidR="00975BCD" w:rsidRDefault="00975BCD" w:rsidP="00975BCD">
      <w:pPr>
        <w:widowControl/>
        <w:suppressAutoHyphens w:val="0"/>
        <w:autoSpaceDE w:val="0"/>
        <w:autoSpaceDN w:val="0"/>
        <w:adjustRightInd w:val="0"/>
        <w:ind w:left="706" w:firstLine="706"/>
        <w:rPr>
          <w:rFonts w:ascii="Courier New" w:eastAsia="Times New Roman" w:hAnsi="Courier New" w:cs="Courier New"/>
          <w:noProof/>
          <w:color w:val="0000FF"/>
          <w:kern w:val="0"/>
          <w:sz w:val="16"/>
          <w:szCs w:val="16"/>
          <w:lang w:val="en-US"/>
        </w:rPr>
      </w:pPr>
      <w:r w:rsidRPr="00C53904">
        <w:rPr>
          <w:rFonts w:ascii="Courier New" w:eastAsia="Times New Roman" w:hAnsi="Courier New" w:cs="Courier New"/>
          <w:noProof/>
          <w:color w:val="0000FF"/>
          <w:kern w:val="0"/>
          <w:sz w:val="16"/>
          <w:szCs w:val="16"/>
          <w:lang w:val="en-US"/>
        </w:rPr>
        <w:t>#endregion</w:t>
      </w:r>
    </w:p>
    <w:p w:rsidR="00975BCD" w:rsidRPr="00C53904" w:rsidRDefault="00975BCD" w:rsidP="00975B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C53904">
        <w:rPr>
          <w:rFonts w:ascii="Courier New" w:eastAsia="Times New Roman" w:hAnsi="Courier New" w:cs="Courier New"/>
          <w:noProof/>
          <w:kern w:val="0"/>
          <w:sz w:val="16"/>
          <w:szCs w:val="16"/>
          <w:lang w:val="en-US"/>
        </w:rPr>
        <w:t>}</w:t>
      </w:r>
      <w:r w:rsidRPr="00C53904">
        <w:rPr>
          <w:rFonts w:ascii="Courier New" w:eastAsia="Times New Roman" w:hAnsi="Courier New" w:cs="Courier New"/>
          <w:noProof/>
          <w:kern w:val="0"/>
          <w:sz w:val="16"/>
          <w:szCs w:val="16"/>
          <w:lang w:val="en-US"/>
        </w:rPr>
        <w:tab/>
      </w:r>
    </w:p>
    <w:p w:rsidR="00975BCD" w:rsidRPr="00C53904" w:rsidRDefault="00975BCD" w:rsidP="00975BCD">
      <w:pPr>
        <w:ind w:left="706"/>
        <w:rPr>
          <w:sz w:val="16"/>
          <w:szCs w:val="16"/>
          <w:lang w:val="en-US"/>
        </w:rPr>
      </w:pPr>
      <w:r w:rsidRPr="00C53904">
        <w:rPr>
          <w:rFonts w:ascii="Courier New" w:eastAsia="Times New Roman" w:hAnsi="Courier New" w:cs="Courier New"/>
          <w:noProof/>
          <w:color w:val="0000FF"/>
          <w:kern w:val="0"/>
          <w:sz w:val="16"/>
          <w:szCs w:val="16"/>
          <w:lang w:val="en-US"/>
        </w:rPr>
        <w:t>#endregion</w:t>
      </w:r>
    </w:p>
    <w:p w:rsidR="00975BCD" w:rsidRDefault="00975BCD" w:rsidP="00975BCD">
      <w:pPr>
        <w:rPr>
          <w:lang w:val="en-US"/>
        </w:rPr>
      </w:pPr>
    </w:p>
    <w:p w:rsidR="00975BCD" w:rsidRDefault="00975BCD" w:rsidP="00975BCD">
      <w:pPr>
        <w:jc w:val="both"/>
        <w:rPr>
          <w:lang w:val="en-US"/>
        </w:rPr>
      </w:pPr>
      <w:r>
        <w:rPr>
          <w:lang w:val="en-US"/>
        </w:rPr>
        <w:t xml:space="preserve">Let us see what we do here. We first go through all the predefined nodes and look for the </w:t>
      </w:r>
      <w:proofErr w:type="spellStart"/>
      <w:r>
        <w:rPr>
          <w:lang w:val="en-US"/>
        </w:rPr>
        <w:t>Tetris_Simulation</w:t>
      </w:r>
      <w:proofErr w:type="spellEnd"/>
      <w:r>
        <w:rPr>
          <w:lang w:val="en-US"/>
        </w:rPr>
        <w:t xml:space="preserve"> node, since we know our data nodes are organized hierarchically under it. Once we have that node, we go through all its children, check their browse paths and update the necessary data variable nodes: some data (“score” and “game over” status) goes from the Underlying System (the Tetris simulation) to the nodes in the Address Space, other data (“paused”) flows from the node to Underlying System. This way a client has the capability to pause the game by setting the “paused” node to “true”. Of course a more “UA-like approach” would be to add a Method node that can be called to </w:t>
      </w:r>
      <w:proofErr w:type="gramStart"/>
      <w:r>
        <w:rPr>
          <w:lang w:val="en-US"/>
        </w:rPr>
        <w:t>pause</w:t>
      </w:r>
      <w:proofErr w:type="gramEnd"/>
      <w:r>
        <w:rPr>
          <w:lang w:val="en-US"/>
        </w:rPr>
        <w:t xml:space="preserve"> the Tetris game, but UA methods are handled in a later step, “step 4”.</w:t>
      </w:r>
    </w:p>
    <w:p w:rsidR="00975BCD" w:rsidRDefault="00975BCD" w:rsidP="00975BCD">
      <w:pPr>
        <w:jc w:val="both"/>
        <w:rPr>
          <w:lang w:val="en-US"/>
        </w:rPr>
      </w:pPr>
    </w:p>
    <w:p w:rsidR="00975BCD" w:rsidRDefault="00975BCD" w:rsidP="00975BCD">
      <w:pPr>
        <w:jc w:val="both"/>
        <w:rPr>
          <w:lang w:val="en-US"/>
        </w:rPr>
      </w:pPr>
      <w:r>
        <w:rPr>
          <w:lang w:val="en-US"/>
        </w:rPr>
        <w:t xml:space="preserve">Note that a client cannot write to the “score” or “game over” nodes, since we did not set their </w:t>
      </w:r>
      <w:proofErr w:type="spellStart"/>
      <w:r>
        <w:rPr>
          <w:lang w:val="en-US"/>
        </w:rPr>
        <w:t>AccessLevel</w:t>
      </w:r>
      <w:proofErr w:type="spellEnd"/>
      <w:r>
        <w:rPr>
          <w:lang w:val="en-US"/>
        </w:rPr>
        <w:t xml:space="preserve"> attribute to “write”!</w:t>
      </w:r>
    </w:p>
    <w:p w:rsidR="00975BCD" w:rsidRDefault="00975BCD" w:rsidP="00975BCD">
      <w:pPr>
        <w:jc w:val="both"/>
        <w:rPr>
          <w:lang w:val="en-US"/>
        </w:rPr>
      </w:pPr>
    </w:p>
    <w:p w:rsidR="00975BCD" w:rsidRDefault="00975BCD" w:rsidP="00975BCD">
      <w:pPr>
        <w:jc w:val="both"/>
        <w:rPr>
          <w:lang w:val="en-US"/>
        </w:rPr>
      </w:pPr>
      <w:r>
        <w:rPr>
          <w:lang w:val="en-US"/>
        </w:rPr>
        <w:t>Also note that after all nodes have been updated, the “</w:t>
      </w:r>
      <w:proofErr w:type="spellStart"/>
      <w:proofErr w:type="gramStart"/>
      <w:r>
        <w:rPr>
          <w:lang w:val="en-US"/>
        </w:rPr>
        <w:t>ClearChangeMasks</w:t>
      </w:r>
      <w:proofErr w:type="spellEnd"/>
      <w:r>
        <w:rPr>
          <w:lang w:val="en-US"/>
        </w:rPr>
        <w:t>(</w:t>
      </w:r>
      <w:proofErr w:type="gramEnd"/>
      <w:r>
        <w:rPr>
          <w:lang w:val="en-US"/>
        </w:rPr>
        <w:t>…)” method is called on the parent node. This notifies any changes to the SDK, so that notifications with the new values are sent to the client.</w:t>
      </w:r>
    </w:p>
    <w:p w:rsidR="00975BCD" w:rsidRPr="00975BCD" w:rsidRDefault="00975BCD" w:rsidP="00975BCD">
      <w:pPr>
        <w:keepNext/>
        <w:rPr>
          <w:lang w:val="en-US"/>
        </w:rPr>
      </w:pPr>
    </w:p>
    <w:p w:rsidR="00975BCD" w:rsidRPr="00975BCD" w:rsidRDefault="00975BCD" w:rsidP="00975BCD">
      <w:pPr>
        <w:keepNext/>
        <w:rPr>
          <w:lang w:val="en-US"/>
        </w:rPr>
      </w:pPr>
    </w:p>
    <w:p w:rsidR="005B08A3" w:rsidRDefault="00AB7CDD" w:rsidP="005B08A3">
      <w:pPr>
        <w:keepNext/>
        <w:jc w:val="center"/>
      </w:pPr>
      <w:r>
        <w:rPr>
          <w:noProof/>
        </w:rPr>
        <w:drawing>
          <wp:inline distT="0" distB="0" distL="0" distR="0" wp14:anchorId="5DFFC02E" wp14:editId="377C96C1">
            <wp:extent cx="5311471" cy="2826959"/>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1697" cy="2827079"/>
                    </a:xfrm>
                    <a:prstGeom prst="rect">
                      <a:avLst/>
                    </a:prstGeom>
                    <a:noFill/>
                    <a:ln>
                      <a:noFill/>
                    </a:ln>
                  </pic:spPr>
                </pic:pic>
              </a:graphicData>
            </a:graphic>
          </wp:inline>
        </w:drawing>
      </w:r>
    </w:p>
    <w:p w:rsidR="00AB7CDD" w:rsidRDefault="005B08A3" w:rsidP="005B08A3">
      <w:pPr>
        <w:pStyle w:val="Caption"/>
        <w:jc w:val="center"/>
        <w:rPr>
          <w:lang w:val="en-US"/>
        </w:rPr>
      </w:pPr>
      <w:bookmarkStart w:id="12" w:name="_Ref284930051"/>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6</w:t>
      </w:r>
      <w:r>
        <w:fldChar w:fldCharType="end"/>
      </w:r>
      <w:bookmarkEnd w:id="12"/>
      <w:proofErr w:type="gramStart"/>
      <w:r w:rsidR="00EE066D" w:rsidRPr="00885231">
        <w:rPr>
          <w:lang w:val="en-US"/>
        </w:rPr>
        <w:t>:</w:t>
      </w:r>
      <w:proofErr w:type="gramEnd"/>
      <w:r w:rsidR="006A6016">
        <w:rPr>
          <w:lang w:val="en-US"/>
        </w:rPr>
        <w:br/>
        <w:t xml:space="preserve">The UA </w:t>
      </w:r>
      <w:proofErr w:type="spellStart"/>
      <w:r w:rsidR="006A6016">
        <w:rPr>
          <w:lang w:val="en-US"/>
        </w:rPr>
        <w:t>DataType</w:t>
      </w:r>
      <w:proofErr w:type="spellEnd"/>
      <w:r w:rsidR="006A6016">
        <w:rPr>
          <w:lang w:val="en-US"/>
        </w:rPr>
        <w:t xml:space="preserve"> Hierarchy.</w:t>
      </w:r>
    </w:p>
    <w:p w:rsidR="007B5AD1" w:rsidRDefault="007B5AD1" w:rsidP="00AD77D8">
      <w:pPr>
        <w:jc w:val="both"/>
        <w:rPr>
          <w:lang w:val="en-US"/>
        </w:rPr>
      </w:pPr>
    </w:p>
    <w:p w:rsidR="004A1415" w:rsidRDefault="004A1415" w:rsidP="00AD77D8">
      <w:pPr>
        <w:jc w:val="both"/>
        <w:rPr>
          <w:lang w:val="en-US"/>
        </w:rPr>
      </w:pPr>
    </w:p>
    <w:p w:rsidR="004A1415" w:rsidRDefault="004A1415" w:rsidP="00AD77D8">
      <w:pPr>
        <w:jc w:val="both"/>
        <w:rPr>
          <w:lang w:val="en-US"/>
        </w:rPr>
      </w:pPr>
      <w:r>
        <w:rPr>
          <w:lang w:val="en-US"/>
        </w:rPr>
        <w:t>A recap of what was done:</w:t>
      </w:r>
    </w:p>
    <w:p w:rsidR="004A1415" w:rsidRDefault="004A1415" w:rsidP="00AD77D8">
      <w:pPr>
        <w:pStyle w:val="ListParagraph"/>
        <w:numPr>
          <w:ilvl w:val="0"/>
          <w:numId w:val="4"/>
        </w:numPr>
        <w:jc w:val="both"/>
        <w:rPr>
          <w:lang w:val="en-US"/>
        </w:rPr>
      </w:pPr>
      <w:r>
        <w:rPr>
          <w:lang w:val="en-US"/>
        </w:rPr>
        <w:t>Create a few nodes and connect them with references</w:t>
      </w:r>
    </w:p>
    <w:p w:rsidR="004A1415" w:rsidRDefault="004A1415" w:rsidP="00AD77D8">
      <w:pPr>
        <w:pStyle w:val="ListParagraph"/>
        <w:numPr>
          <w:ilvl w:val="0"/>
          <w:numId w:val="4"/>
        </w:numPr>
        <w:jc w:val="both"/>
        <w:rPr>
          <w:lang w:val="en-US"/>
        </w:rPr>
      </w:pPr>
      <w:r>
        <w:rPr>
          <w:lang w:val="en-US"/>
        </w:rPr>
        <w:t xml:space="preserve">Create a simulated Tetris game that serves as </w:t>
      </w:r>
      <w:r w:rsidR="007A095E">
        <w:rPr>
          <w:lang w:val="en-US"/>
        </w:rPr>
        <w:t>Underlying System</w:t>
      </w:r>
    </w:p>
    <w:p w:rsidR="004A1415" w:rsidRPr="004A1415" w:rsidRDefault="000D1C93" w:rsidP="00AD77D8">
      <w:pPr>
        <w:pStyle w:val="ListParagraph"/>
        <w:numPr>
          <w:ilvl w:val="0"/>
          <w:numId w:val="4"/>
        </w:numPr>
        <w:jc w:val="both"/>
        <w:rPr>
          <w:lang w:val="en-US"/>
        </w:rPr>
      </w:pPr>
      <w:r>
        <w:rPr>
          <w:lang w:val="en-US"/>
        </w:rPr>
        <w:t xml:space="preserve">Implement a Timer to periodically update the nodes and link the </w:t>
      </w:r>
      <w:r w:rsidR="007A095E">
        <w:rPr>
          <w:lang w:val="en-US"/>
        </w:rPr>
        <w:t>Underlying System</w:t>
      </w:r>
      <w:r>
        <w:rPr>
          <w:lang w:val="en-US"/>
        </w:rPr>
        <w:t xml:space="preserve"> with the Address Space</w:t>
      </w:r>
      <w:r w:rsidR="00F93C7C">
        <w:rPr>
          <w:lang w:val="en-US"/>
        </w:rPr>
        <w:t xml:space="preserve"> (this approach is only one of many, there are other, mostly more preferable, ways to link your Underlying System with the UA Address Space)</w:t>
      </w:r>
    </w:p>
    <w:p w:rsidR="005F74EB" w:rsidRDefault="005F74EB" w:rsidP="00AD77D8">
      <w:pPr>
        <w:jc w:val="both"/>
        <w:rPr>
          <w:lang w:val="en-US"/>
        </w:rPr>
      </w:pPr>
    </w:p>
    <w:p w:rsidR="00A7628F" w:rsidRPr="00F80A35" w:rsidRDefault="00A7628F" w:rsidP="00AD77D8">
      <w:pPr>
        <w:jc w:val="both"/>
        <w:rPr>
          <w:lang w:val="en-US"/>
        </w:rPr>
      </w:pPr>
      <w:r>
        <w:rPr>
          <w:lang w:val="en-US"/>
        </w:rPr>
        <w:t>This is all we intended to do in this step, so try to compile, run and connect with the client to the server. Right-click the three data nodes in the browse menu and monitor all three: the score will go up every few seconds (might take more ten a few seconds</w:t>
      </w:r>
      <w:r w:rsidR="00E6172A">
        <w:rPr>
          <w:lang w:val="en-US"/>
        </w:rPr>
        <w:t>!</w:t>
      </w:r>
      <w:r>
        <w:rPr>
          <w:lang w:val="en-US"/>
        </w:rPr>
        <w:t xml:space="preserve">) and every random interval the game will get into Game Over status, the score will be reset as well as the “game”. </w:t>
      </w:r>
      <w:r w:rsidR="00E6172A">
        <w:rPr>
          <w:lang w:val="en-US"/>
        </w:rPr>
        <w:t>You can right click the “Paused”</w:t>
      </w:r>
      <w:r>
        <w:rPr>
          <w:lang w:val="en-US"/>
        </w:rPr>
        <w:t xml:space="preserve"> node </w:t>
      </w:r>
      <w:proofErr w:type="gramStart"/>
      <w:r>
        <w:rPr>
          <w:lang w:val="en-US"/>
        </w:rPr>
        <w:t xml:space="preserve">or </w:t>
      </w:r>
      <w:r w:rsidR="00E6172A">
        <w:rPr>
          <w:lang w:val="en-US"/>
        </w:rPr>
        <w:t xml:space="preserve"> “</w:t>
      </w:r>
      <w:proofErr w:type="gramEnd"/>
      <w:r w:rsidR="00E6172A">
        <w:rPr>
          <w:lang w:val="en-US"/>
        </w:rPr>
        <w:t xml:space="preserve">Paused” </w:t>
      </w:r>
      <w:r>
        <w:rPr>
          <w:lang w:val="en-US"/>
        </w:rPr>
        <w:t xml:space="preserve">monitored item en write </w:t>
      </w:r>
      <w:r w:rsidR="001D6234">
        <w:rPr>
          <w:lang w:val="en-US"/>
        </w:rPr>
        <w:t>“</w:t>
      </w:r>
      <w:r>
        <w:rPr>
          <w:lang w:val="en-US"/>
        </w:rPr>
        <w:t>true</w:t>
      </w:r>
      <w:r w:rsidR="001D6234">
        <w:rPr>
          <w:lang w:val="en-US"/>
        </w:rPr>
        <w:t>”</w:t>
      </w:r>
      <w:r>
        <w:rPr>
          <w:lang w:val="en-US"/>
        </w:rPr>
        <w:t xml:space="preserve"> or </w:t>
      </w:r>
      <w:r w:rsidR="001D6234">
        <w:rPr>
          <w:lang w:val="en-US"/>
        </w:rPr>
        <w:t>“</w:t>
      </w:r>
      <w:r>
        <w:rPr>
          <w:lang w:val="en-US"/>
        </w:rPr>
        <w:t>false</w:t>
      </w:r>
      <w:r w:rsidR="001D6234">
        <w:rPr>
          <w:lang w:val="en-US"/>
        </w:rPr>
        <w:t>”</w:t>
      </w:r>
      <w:r>
        <w:rPr>
          <w:lang w:val="en-US"/>
        </w:rPr>
        <w:t>: try setting</w:t>
      </w:r>
      <w:r w:rsidR="001D6234">
        <w:rPr>
          <w:lang w:val="en-US"/>
        </w:rPr>
        <w:t xml:space="preserve"> it to “</w:t>
      </w:r>
      <w:r>
        <w:rPr>
          <w:lang w:val="en-US"/>
        </w:rPr>
        <w:t>true</w:t>
      </w:r>
      <w:r w:rsidR="001D6234">
        <w:rPr>
          <w:lang w:val="en-US"/>
        </w:rPr>
        <w:t>”</w:t>
      </w:r>
      <w:r>
        <w:rPr>
          <w:lang w:val="en-US"/>
        </w:rPr>
        <w:t xml:space="preserve"> and </w:t>
      </w:r>
      <w:r w:rsidR="001D6234">
        <w:rPr>
          <w:lang w:val="en-US"/>
        </w:rPr>
        <w:t>the game will be paused indefinite</w:t>
      </w:r>
      <w:r w:rsidR="00000E1C">
        <w:rPr>
          <w:lang w:val="en-US"/>
        </w:rPr>
        <w:t>ly, until it</w:t>
      </w:r>
      <w:r w:rsidR="00093129">
        <w:rPr>
          <w:lang w:val="en-US"/>
        </w:rPr>
        <w:t xml:space="preserve"> is</w:t>
      </w:r>
      <w:r w:rsidR="00000E1C">
        <w:rPr>
          <w:lang w:val="en-US"/>
        </w:rPr>
        <w:t xml:space="preserve"> set to “false” again.</w:t>
      </w:r>
    </w:p>
    <w:p w:rsidR="00EC2671" w:rsidRDefault="00EC2671" w:rsidP="00AD77D8">
      <w:pPr>
        <w:jc w:val="both"/>
        <w:rPr>
          <w:lang w:val="en-US"/>
        </w:rPr>
      </w:pPr>
    </w:p>
    <w:p w:rsidR="00D47901" w:rsidRDefault="00C33A97" w:rsidP="00A76B70">
      <w:pPr>
        <w:jc w:val="both"/>
        <w:rPr>
          <w:lang w:val="en-US"/>
        </w:rPr>
      </w:pPr>
      <w:r>
        <w:rPr>
          <w:lang w:val="en-US"/>
        </w:rPr>
        <w:t>In the next step we</w:t>
      </w:r>
      <w:r w:rsidR="005E0D09">
        <w:rPr>
          <w:lang w:val="en-US"/>
        </w:rPr>
        <w:t xml:space="preserve"> will</w:t>
      </w:r>
      <w:r>
        <w:rPr>
          <w:lang w:val="en-US"/>
        </w:rPr>
        <w:t xml:space="preserve"> have an actual Tetris game running on the server side.</w:t>
      </w:r>
    </w:p>
    <w:p w:rsidR="00D47901" w:rsidRDefault="00D47901" w:rsidP="00A76B70">
      <w:pPr>
        <w:jc w:val="both"/>
        <w:rPr>
          <w:lang w:val="en-US"/>
        </w:rPr>
        <w:sectPr w:rsidR="00D47901" w:rsidSect="00CA6501">
          <w:headerReference w:type="default" r:id="rId30"/>
          <w:pgSz w:w="11906" w:h="16838"/>
          <w:pgMar w:top="907" w:right="397" w:bottom="1134" w:left="454" w:header="283" w:footer="283" w:gutter="0"/>
          <w:cols w:space="708"/>
          <w:docGrid w:linePitch="326"/>
        </w:sectPr>
      </w:pPr>
    </w:p>
    <w:p w:rsidR="007C6B9A" w:rsidRPr="00F80A35" w:rsidRDefault="007A39DD" w:rsidP="00F235F3">
      <w:pPr>
        <w:pStyle w:val="Heading1"/>
        <w:rPr>
          <w:lang w:val="en-US"/>
        </w:rPr>
      </w:pPr>
      <w:bookmarkStart w:id="13" w:name="_Ref285094151"/>
      <w:bookmarkStart w:id="14" w:name="_Ref285094154"/>
      <w:bookmarkStart w:id="15" w:name="_Toc285095920"/>
      <w:proofErr w:type="spellStart"/>
      <w:r w:rsidRPr="00F80A35">
        <w:rPr>
          <w:lang w:val="en-US"/>
        </w:rPr>
        <w:lastRenderedPageBreak/>
        <w:t>TetrisGame</w:t>
      </w:r>
      <w:proofErr w:type="spellEnd"/>
      <w:r w:rsidR="00866715">
        <w:rPr>
          <w:lang w:val="en-US"/>
        </w:rPr>
        <w:t xml:space="preserve"> on Server</w:t>
      </w:r>
      <w:bookmarkEnd w:id="13"/>
      <w:bookmarkEnd w:id="14"/>
      <w:bookmarkEnd w:id="15"/>
    </w:p>
    <w:p w:rsidR="00F823EB" w:rsidRDefault="00F823EB" w:rsidP="00AD77D8">
      <w:pPr>
        <w:jc w:val="both"/>
        <w:rPr>
          <w:lang w:val="en-US"/>
        </w:rPr>
      </w:pPr>
    </w:p>
    <w:p w:rsidR="007C6B9A" w:rsidRDefault="008F4361" w:rsidP="00AD77D8">
      <w:pPr>
        <w:jc w:val="both"/>
        <w:rPr>
          <w:lang w:val="en-US"/>
        </w:rPr>
      </w:pPr>
      <w:r>
        <w:rPr>
          <w:lang w:val="en-US"/>
        </w:rPr>
        <w:t>The classes to run and play a Tetris game are already implemented. We</w:t>
      </w:r>
      <w:r w:rsidR="005E0D09">
        <w:rPr>
          <w:lang w:val="en-US"/>
        </w:rPr>
        <w:t xml:space="preserve"> will</w:t>
      </w:r>
      <w:r>
        <w:rPr>
          <w:lang w:val="en-US"/>
        </w:rPr>
        <w:t xml:space="preserve"> do more or less the same as in the first step, but provide the nodes with data from an actual Tetris game.</w:t>
      </w:r>
    </w:p>
    <w:p w:rsidR="00611BA8" w:rsidRDefault="00611BA8" w:rsidP="00AD77D8">
      <w:pPr>
        <w:jc w:val="both"/>
        <w:rPr>
          <w:lang w:val="en-US"/>
        </w:rPr>
      </w:pPr>
    </w:p>
    <w:p w:rsidR="00C33A97" w:rsidRDefault="00850451" w:rsidP="00AD77D8">
      <w:pPr>
        <w:jc w:val="both"/>
        <w:rPr>
          <w:lang w:val="en-US"/>
        </w:rPr>
      </w:pPr>
      <w:r>
        <w:rPr>
          <w:lang w:val="en-US"/>
        </w:rPr>
        <w:t xml:space="preserve">Go to the </w:t>
      </w:r>
      <w:proofErr w:type="spellStart"/>
      <w:r w:rsidRPr="00F823EB">
        <w:rPr>
          <w:i/>
          <w:lang w:val="en-US"/>
        </w:rPr>
        <w:t>TetrisNodeManage</w:t>
      </w:r>
      <w:r w:rsidR="00363305" w:rsidRPr="00F823EB">
        <w:rPr>
          <w:i/>
          <w:lang w:val="en-US"/>
        </w:rPr>
        <w:t>r</w:t>
      </w:r>
      <w:r w:rsidRPr="00F823EB">
        <w:rPr>
          <w:i/>
          <w:lang w:val="en-US"/>
        </w:rPr>
        <w:t>.cs</w:t>
      </w:r>
      <w:proofErr w:type="spellEnd"/>
      <w:r w:rsidR="00363305">
        <w:rPr>
          <w:lang w:val="en-US"/>
        </w:rPr>
        <w:t xml:space="preserve"> file (and class) again. In the constructor you</w:t>
      </w:r>
      <w:r w:rsidR="005E0D09">
        <w:rPr>
          <w:lang w:val="en-US"/>
        </w:rPr>
        <w:t xml:space="preserve"> will</w:t>
      </w:r>
      <w:r w:rsidR="00363305">
        <w:rPr>
          <w:lang w:val="en-US"/>
        </w:rPr>
        <w:t xml:space="preserve"> see the code:</w:t>
      </w:r>
    </w:p>
    <w:p w:rsidR="00363305" w:rsidRDefault="00363305">
      <w:pPr>
        <w:rPr>
          <w:lang w:val="en-US"/>
        </w:rPr>
      </w:pPr>
    </w:p>
    <w:p w:rsidR="00363305" w:rsidRPr="00363305" w:rsidRDefault="00363305" w:rsidP="00F823EB">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63305">
        <w:rPr>
          <w:rFonts w:ascii="Courier New" w:eastAsia="Times New Roman" w:hAnsi="Courier New" w:cs="Courier New"/>
          <w:noProof/>
          <w:color w:val="008000"/>
          <w:kern w:val="0"/>
          <w:sz w:val="16"/>
          <w:szCs w:val="20"/>
          <w:lang w:val="en-US"/>
        </w:rPr>
        <w:t>//----------------- Initialize the Tetris Functionality --------------------</w:t>
      </w:r>
    </w:p>
    <w:p w:rsidR="00363305" w:rsidRPr="00363305" w:rsidRDefault="00363305" w:rsidP="00F823EB">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63305">
        <w:rPr>
          <w:rFonts w:ascii="Courier New" w:eastAsia="Times New Roman" w:hAnsi="Courier New" w:cs="Courier New"/>
          <w:noProof/>
          <w:kern w:val="0"/>
          <w:sz w:val="16"/>
          <w:szCs w:val="20"/>
          <w:lang w:val="en-US"/>
        </w:rPr>
        <w:t xml:space="preserve">m_TetrisSimulation = </w:t>
      </w:r>
      <w:r w:rsidRPr="00363305">
        <w:rPr>
          <w:rFonts w:ascii="Courier New" w:eastAsia="Times New Roman" w:hAnsi="Courier New" w:cs="Courier New"/>
          <w:noProof/>
          <w:color w:val="0000FF"/>
          <w:kern w:val="0"/>
          <w:sz w:val="16"/>
          <w:szCs w:val="20"/>
          <w:lang w:val="en-US"/>
        </w:rPr>
        <w:t>new</w:t>
      </w:r>
      <w:r w:rsidRPr="00363305">
        <w:rPr>
          <w:rFonts w:ascii="Courier New" w:eastAsia="Times New Roman" w:hAnsi="Courier New" w:cs="Courier New"/>
          <w:noProof/>
          <w:kern w:val="0"/>
          <w:sz w:val="16"/>
          <w:szCs w:val="20"/>
          <w:lang w:val="en-US"/>
        </w:rPr>
        <w:t xml:space="preserve"> </w:t>
      </w:r>
      <w:r w:rsidRPr="00363305">
        <w:rPr>
          <w:rFonts w:ascii="Courier New" w:eastAsia="Times New Roman" w:hAnsi="Courier New" w:cs="Courier New"/>
          <w:noProof/>
          <w:color w:val="2B91AF"/>
          <w:kern w:val="0"/>
          <w:sz w:val="16"/>
          <w:szCs w:val="20"/>
          <w:lang w:val="en-US"/>
        </w:rPr>
        <w:t>TetrisSimulation</w:t>
      </w:r>
      <w:r w:rsidRPr="00363305">
        <w:rPr>
          <w:rFonts w:ascii="Courier New" w:eastAsia="Times New Roman" w:hAnsi="Courier New" w:cs="Courier New"/>
          <w:noProof/>
          <w:kern w:val="0"/>
          <w:sz w:val="16"/>
          <w:szCs w:val="20"/>
          <w:lang w:val="en-US"/>
        </w:rPr>
        <w:t xml:space="preserve">();            </w:t>
      </w:r>
    </w:p>
    <w:p w:rsidR="00363305" w:rsidRPr="00363305" w:rsidRDefault="00363305" w:rsidP="00F823EB">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63305">
        <w:rPr>
          <w:rFonts w:ascii="Courier New" w:eastAsia="Times New Roman" w:hAnsi="Courier New" w:cs="Courier New"/>
          <w:noProof/>
          <w:kern w:val="0"/>
          <w:sz w:val="16"/>
          <w:szCs w:val="20"/>
          <w:lang w:val="en-US"/>
        </w:rPr>
        <w:t xml:space="preserve">m_TetrisGame = </w:t>
      </w:r>
      <w:r w:rsidRPr="00363305">
        <w:rPr>
          <w:rFonts w:ascii="Courier New" w:eastAsia="Times New Roman" w:hAnsi="Courier New" w:cs="Courier New"/>
          <w:noProof/>
          <w:color w:val="0000FF"/>
          <w:kern w:val="0"/>
          <w:sz w:val="16"/>
          <w:szCs w:val="20"/>
          <w:lang w:val="en-US"/>
        </w:rPr>
        <w:t>new</w:t>
      </w:r>
      <w:r w:rsidRPr="00363305">
        <w:rPr>
          <w:rFonts w:ascii="Courier New" w:eastAsia="Times New Roman" w:hAnsi="Courier New" w:cs="Courier New"/>
          <w:noProof/>
          <w:kern w:val="0"/>
          <w:sz w:val="16"/>
          <w:szCs w:val="20"/>
          <w:lang w:val="en-US"/>
        </w:rPr>
        <w:t xml:space="preserve"> </w:t>
      </w:r>
      <w:r w:rsidRPr="00363305">
        <w:rPr>
          <w:rFonts w:ascii="Courier New" w:eastAsia="Times New Roman" w:hAnsi="Courier New" w:cs="Courier New"/>
          <w:noProof/>
          <w:color w:val="2B91AF"/>
          <w:kern w:val="0"/>
          <w:sz w:val="16"/>
          <w:szCs w:val="20"/>
          <w:lang w:val="en-US"/>
        </w:rPr>
        <w:t>TetrisGame</w:t>
      </w:r>
      <w:r w:rsidRPr="00363305">
        <w:rPr>
          <w:rFonts w:ascii="Courier New" w:eastAsia="Times New Roman" w:hAnsi="Courier New" w:cs="Courier New"/>
          <w:noProof/>
          <w:kern w:val="0"/>
          <w:sz w:val="16"/>
          <w:szCs w:val="20"/>
          <w:lang w:val="en-US"/>
        </w:rPr>
        <w:t>();</w:t>
      </w:r>
    </w:p>
    <w:p w:rsidR="00363305" w:rsidRPr="00363305" w:rsidRDefault="00363305" w:rsidP="00F823EB">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63305">
        <w:rPr>
          <w:rFonts w:ascii="Courier New" w:eastAsia="Times New Roman" w:hAnsi="Courier New" w:cs="Courier New"/>
          <w:noProof/>
          <w:kern w:val="0"/>
          <w:sz w:val="16"/>
          <w:szCs w:val="20"/>
          <w:lang w:val="en-US"/>
        </w:rPr>
        <w:t xml:space="preserve">m_TetrisControlsForm = </w:t>
      </w:r>
      <w:r w:rsidRPr="00363305">
        <w:rPr>
          <w:rFonts w:ascii="Courier New" w:eastAsia="Times New Roman" w:hAnsi="Courier New" w:cs="Courier New"/>
          <w:noProof/>
          <w:color w:val="0000FF"/>
          <w:kern w:val="0"/>
          <w:sz w:val="16"/>
          <w:szCs w:val="20"/>
          <w:lang w:val="en-US"/>
        </w:rPr>
        <w:t>new</w:t>
      </w:r>
      <w:r w:rsidRPr="00363305">
        <w:rPr>
          <w:rFonts w:ascii="Courier New" w:eastAsia="Times New Roman" w:hAnsi="Courier New" w:cs="Courier New"/>
          <w:noProof/>
          <w:kern w:val="0"/>
          <w:sz w:val="16"/>
          <w:szCs w:val="20"/>
          <w:lang w:val="en-US"/>
        </w:rPr>
        <w:t xml:space="preserve"> </w:t>
      </w:r>
      <w:r w:rsidRPr="00363305">
        <w:rPr>
          <w:rFonts w:ascii="Courier New" w:eastAsia="Times New Roman" w:hAnsi="Courier New" w:cs="Courier New"/>
          <w:noProof/>
          <w:color w:val="2B91AF"/>
          <w:kern w:val="0"/>
          <w:sz w:val="16"/>
          <w:szCs w:val="20"/>
          <w:lang w:val="en-US"/>
        </w:rPr>
        <w:t>TetrisServerControlsForm</w:t>
      </w:r>
      <w:r w:rsidRPr="00363305">
        <w:rPr>
          <w:rFonts w:ascii="Courier New" w:eastAsia="Times New Roman" w:hAnsi="Courier New" w:cs="Courier New"/>
          <w:noProof/>
          <w:kern w:val="0"/>
          <w:sz w:val="16"/>
          <w:szCs w:val="20"/>
          <w:lang w:val="en-US"/>
        </w:rPr>
        <w:t>(m_TetrisGame);</w:t>
      </w:r>
    </w:p>
    <w:p w:rsidR="00363305" w:rsidRPr="00363305" w:rsidRDefault="00363305" w:rsidP="00F823EB">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63305">
        <w:rPr>
          <w:rFonts w:ascii="Courier New" w:eastAsia="Times New Roman" w:hAnsi="Courier New" w:cs="Courier New"/>
          <w:noProof/>
          <w:color w:val="008000"/>
          <w:kern w:val="0"/>
          <w:sz w:val="16"/>
          <w:szCs w:val="20"/>
          <w:lang w:val="en-US"/>
        </w:rPr>
        <w:t>//m_TetrisControlsForm.Show();</w:t>
      </w:r>
    </w:p>
    <w:p w:rsidR="00363305" w:rsidRPr="00363305" w:rsidRDefault="00363305" w:rsidP="00F823EB">
      <w:pPr>
        <w:ind w:left="706"/>
        <w:rPr>
          <w:sz w:val="20"/>
          <w:lang w:val="en-US"/>
        </w:rPr>
      </w:pPr>
      <w:r w:rsidRPr="00363305">
        <w:rPr>
          <w:rFonts w:ascii="Courier New" w:eastAsia="Times New Roman" w:hAnsi="Courier New" w:cs="Courier New"/>
          <w:noProof/>
          <w:color w:val="008000"/>
          <w:kern w:val="0"/>
          <w:sz w:val="16"/>
          <w:szCs w:val="20"/>
          <w:lang w:val="en-US"/>
        </w:rPr>
        <w:t>//--------------------------------------------------------------------------</w:t>
      </w:r>
    </w:p>
    <w:p w:rsidR="00611BA8" w:rsidRDefault="00611BA8">
      <w:pPr>
        <w:rPr>
          <w:lang w:val="en-US"/>
        </w:rPr>
      </w:pPr>
    </w:p>
    <w:p w:rsidR="00C33A97" w:rsidRDefault="00363305" w:rsidP="00AD77D8">
      <w:pPr>
        <w:jc w:val="both"/>
        <w:rPr>
          <w:lang w:val="en-US"/>
        </w:rPr>
      </w:pPr>
      <w:r>
        <w:rPr>
          <w:lang w:val="en-US"/>
        </w:rPr>
        <w:t>Now uncomment the last line of code:</w:t>
      </w:r>
    </w:p>
    <w:p w:rsidR="00363305" w:rsidRDefault="00363305" w:rsidP="00AD77D8">
      <w:pPr>
        <w:jc w:val="both"/>
        <w:rPr>
          <w:lang w:val="en-US"/>
        </w:rPr>
      </w:pPr>
    </w:p>
    <w:p w:rsidR="00363305" w:rsidRPr="00363305" w:rsidRDefault="00363305" w:rsidP="00A06BEE">
      <w:pPr>
        <w:ind w:left="706"/>
        <w:rPr>
          <w:sz w:val="20"/>
          <w:lang w:val="en-US"/>
        </w:rPr>
      </w:pPr>
      <w:r w:rsidRPr="00FE6982">
        <w:rPr>
          <w:rFonts w:ascii="Courier New" w:eastAsia="Times New Roman" w:hAnsi="Courier New" w:cs="Courier New"/>
          <w:noProof/>
          <w:kern w:val="0"/>
          <w:sz w:val="16"/>
          <w:szCs w:val="20"/>
          <w:lang w:val="en-US"/>
        </w:rPr>
        <w:t>m_TetrisControlsForm.Show();</w:t>
      </w:r>
    </w:p>
    <w:p w:rsidR="00363305" w:rsidRDefault="00363305" w:rsidP="00AD77D8">
      <w:pPr>
        <w:jc w:val="both"/>
        <w:rPr>
          <w:lang w:val="en-US"/>
        </w:rPr>
      </w:pPr>
    </w:p>
    <w:p w:rsidR="00611BA8" w:rsidRDefault="00611BA8" w:rsidP="00AD77D8">
      <w:pPr>
        <w:jc w:val="both"/>
        <w:rPr>
          <w:lang w:val="en-US"/>
        </w:rPr>
      </w:pPr>
    </w:p>
    <w:p w:rsidR="00611BA8" w:rsidRDefault="00975B3F" w:rsidP="00AD77D8">
      <w:pPr>
        <w:jc w:val="both"/>
        <w:rPr>
          <w:lang w:val="en-US"/>
        </w:rPr>
      </w:pPr>
      <w:r>
        <w:rPr>
          <w:lang w:val="en-US"/>
        </w:rPr>
        <w:t xml:space="preserve">When </w:t>
      </w:r>
      <w:r w:rsidR="00363305">
        <w:rPr>
          <w:lang w:val="en-US"/>
        </w:rPr>
        <w:t>run</w:t>
      </w:r>
      <w:r>
        <w:rPr>
          <w:lang w:val="en-US"/>
        </w:rPr>
        <w:t>ning</w:t>
      </w:r>
      <w:r w:rsidR="00363305">
        <w:rPr>
          <w:lang w:val="en-US"/>
        </w:rPr>
        <w:t xml:space="preserve"> the server</w:t>
      </w:r>
      <w:r>
        <w:rPr>
          <w:lang w:val="en-US"/>
        </w:rPr>
        <w:t>, you</w:t>
      </w:r>
      <w:r w:rsidR="005E0D09">
        <w:rPr>
          <w:lang w:val="en-US"/>
        </w:rPr>
        <w:t xml:space="preserve"> will</w:t>
      </w:r>
      <w:r>
        <w:rPr>
          <w:lang w:val="en-US"/>
        </w:rPr>
        <w:t xml:space="preserve"> notice a GUI for the Tetris game </w:t>
      </w:r>
      <w:r w:rsidR="005154C8">
        <w:rPr>
          <w:lang w:val="en-US"/>
        </w:rPr>
        <w:t xml:space="preserve">popping up. You can play (use the four buttons on the form or </w:t>
      </w:r>
      <w:proofErr w:type="spellStart"/>
      <w:r w:rsidR="005154C8">
        <w:rPr>
          <w:lang w:val="en-US"/>
        </w:rPr>
        <w:t>numpad’s</w:t>
      </w:r>
      <w:proofErr w:type="spellEnd"/>
      <w:r w:rsidR="005154C8">
        <w:rPr>
          <w:lang w:val="en-US"/>
        </w:rPr>
        <w:t xml:space="preserve"> </w:t>
      </w:r>
      <w:r w:rsidR="00E87F3D">
        <w:rPr>
          <w:lang w:val="en-US"/>
        </w:rPr>
        <w:t>‘</w:t>
      </w:r>
      <w:r w:rsidR="005154C8">
        <w:rPr>
          <w:lang w:val="en-US"/>
        </w:rPr>
        <w:t>1</w:t>
      </w:r>
      <w:r w:rsidR="00E87F3D">
        <w:rPr>
          <w:lang w:val="en-US"/>
        </w:rPr>
        <w:t>’</w:t>
      </w:r>
      <w:r w:rsidR="005154C8">
        <w:rPr>
          <w:lang w:val="en-US"/>
        </w:rPr>
        <w:t>,</w:t>
      </w:r>
      <w:r w:rsidR="00E87F3D">
        <w:rPr>
          <w:lang w:val="en-US"/>
        </w:rPr>
        <w:t xml:space="preserve"> ’</w:t>
      </w:r>
      <w:r w:rsidR="005154C8">
        <w:rPr>
          <w:lang w:val="en-US"/>
        </w:rPr>
        <w:t>2</w:t>
      </w:r>
      <w:r w:rsidR="00E87F3D">
        <w:rPr>
          <w:lang w:val="en-US"/>
        </w:rPr>
        <w:t>’</w:t>
      </w:r>
      <w:r w:rsidR="005154C8">
        <w:rPr>
          <w:lang w:val="en-US"/>
        </w:rPr>
        <w:t xml:space="preserve">, </w:t>
      </w:r>
      <w:r w:rsidR="00E87F3D">
        <w:rPr>
          <w:lang w:val="en-US"/>
        </w:rPr>
        <w:t>‘</w:t>
      </w:r>
      <w:r w:rsidR="005154C8">
        <w:rPr>
          <w:lang w:val="en-US"/>
        </w:rPr>
        <w:t>3</w:t>
      </w:r>
      <w:r w:rsidR="00E87F3D">
        <w:rPr>
          <w:lang w:val="en-US"/>
        </w:rPr>
        <w:t>’</w:t>
      </w:r>
      <w:r w:rsidR="005154C8">
        <w:rPr>
          <w:lang w:val="en-US"/>
        </w:rPr>
        <w:t xml:space="preserve"> and </w:t>
      </w:r>
      <w:r w:rsidR="00A06BEE">
        <w:rPr>
          <w:lang w:val="en-US"/>
        </w:rPr>
        <w:t>‘space’</w:t>
      </w:r>
      <w:r w:rsidR="005154C8">
        <w:rPr>
          <w:lang w:val="en-US"/>
        </w:rPr>
        <w:t xml:space="preserve"> to move the block left, down, right and rotate respectively), pause or</w:t>
      </w:r>
      <w:r>
        <w:rPr>
          <w:lang w:val="en-US"/>
        </w:rPr>
        <w:t xml:space="preserve"> pause for a number of second and reset the game</w:t>
      </w:r>
      <w:r w:rsidR="005154C8">
        <w:rPr>
          <w:lang w:val="en-US"/>
        </w:rPr>
        <w:t>.</w:t>
      </w:r>
      <w:r w:rsidR="00FE6982">
        <w:rPr>
          <w:lang w:val="en-US"/>
        </w:rPr>
        <w:t xml:space="preserve"> </w:t>
      </w:r>
    </w:p>
    <w:p w:rsidR="00611BA8" w:rsidRDefault="00611BA8" w:rsidP="00AD77D8">
      <w:pPr>
        <w:jc w:val="both"/>
        <w:rPr>
          <w:lang w:val="en-US"/>
        </w:rPr>
      </w:pPr>
    </w:p>
    <w:p w:rsidR="00C33A97" w:rsidRDefault="00975B3F" w:rsidP="00AD77D8">
      <w:pPr>
        <w:jc w:val="both"/>
        <w:rPr>
          <w:lang w:val="en-US"/>
        </w:rPr>
      </w:pPr>
      <w:r>
        <w:rPr>
          <w:lang w:val="en-US"/>
        </w:rPr>
        <w:t>We</w:t>
      </w:r>
      <w:r w:rsidR="005E0D09">
        <w:rPr>
          <w:lang w:val="en-US"/>
        </w:rPr>
        <w:t xml:space="preserve"> will</w:t>
      </w:r>
      <w:r>
        <w:rPr>
          <w:lang w:val="en-US"/>
        </w:rPr>
        <w:t xml:space="preserve"> repeat the same procedure as above to link nodes to the Tetris game data.</w:t>
      </w:r>
    </w:p>
    <w:p w:rsidR="005154C8" w:rsidRDefault="005154C8" w:rsidP="00AD77D8">
      <w:pPr>
        <w:jc w:val="both"/>
        <w:rPr>
          <w:lang w:val="en-US"/>
        </w:rPr>
      </w:pPr>
    </w:p>
    <w:p w:rsidR="005154C8" w:rsidRDefault="005154C8" w:rsidP="00AD77D8">
      <w:pPr>
        <w:jc w:val="both"/>
        <w:rPr>
          <w:lang w:val="en-US"/>
        </w:rPr>
      </w:pPr>
      <w:r>
        <w:rPr>
          <w:lang w:val="en-US"/>
        </w:rPr>
        <w:t>There</w:t>
      </w:r>
      <w:r w:rsidR="005E0D09">
        <w:rPr>
          <w:lang w:val="en-US"/>
        </w:rPr>
        <w:t xml:space="preserve"> will</w:t>
      </w:r>
      <w:r>
        <w:rPr>
          <w:lang w:val="en-US"/>
        </w:rPr>
        <w:t xml:space="preserve"> be a lot of hard coded nodes in the </w:t>
      </w:r>
      <w:r w:rsidR="003C65C7">
        <w:rPr>
          <w:lang w:val="en-US"/>
        </w:rPr>
        <w:t>“</w:t>
      </w:r>
      <w:proofErr w:type="spellStart"/>
      <w:proofErr w:type="gramStart"/>
      <w:r>
        <w:rPr>
          <w:lang w:val="en-US"/>
        </w:rPr>
        <w:t>CreateAddressSpace</w:t>
      </w:r>
      <w:proofErr w:type="spellEnd"/>
      <w:r>
        <w:rPr>
          <w:lang w:val="en-US"/>
        </w:rPr>
        <w:t>(</w:t>
      </w:r>
      <w:proofErr w:type="gramEnd"/>
      <w:r>
        <w:rPr>
          <w:lang w:val="en-US"/>
        </w:rPr>
        <w:t>…)</w:t>
      </w:r>
      <w:r w:rsidR="003C65C7">
        <w:rPr>
          <w:lang w:val="en-US"/>
        </w:rPr>
        <w:t>”</w:t>
      </w:r>
      <w:r>
        <w:rPr>
          <w:lang w:val="en-US"/>
        </w:rPr>
        <w:t xml:space="preserve"> method, so it might make things more clear if you put the co</w:t>
      </w:r>
      <w:r w:rsidR="00FA1FDD">
        <w:rPr>
          <w:lang w:val="en-US"/>
        </w:rPr>
        <w:t>de in different regions which a</w:t>
      </w:r>
      <w:r>
        <w:rPr>
          <w:lang w:val="en-US"/>
        </w:rPr>
        <w:t>re collapsible.</w:t>
      </w:r>
    </w:p>
    <w:p w:rsidR="005154C8" w:rsidRDefault="005154C8" w:rsidP="00AD77D8">
      <w:pPr>
        <w:jc w:val="both"/>
        <w:rPr>
          <w:lang w:val="en-US"/>
        </w:rPr>
      </w:pPr>
    </w:p>
    <w:p w:rsidR="005154C8" w:rsidRDefault="00FA1FDD" w:rsidP="00AD77D8">
      <w:pPr>
        <w:jc w:val="both"/>
        <w:rPr>
          <w:lang w:val="en-US"/>
        </w:rPr>
      </w:pPr>
      <w:r>
        <w:rPr>
          <w:lang w:val="en-US"/>
        </w:rPr>
        <w:t>The new nodes for the T</w:t>
      </w:r>
      <w:r w:rsidR="005154C8">
        <w:rPr>
          <w:lang w:val="en-US"/>
        </w:rPr>
        <w:t>etris game</w:t>
      </w:r>
      <w:r>
        <w:rPr>
          <w:lang w:val="en-US"/>
        </w:rPr>
        <w:t xml:space="preserve">, </w:t>
      </w:r>
      <w:r w:rsidR="00850451">
        <w:rPr>
          <w:lang w:val="en-US"/>
        </w:rPr>
        <w:t xml:space="preserve">to be added in the </w:t>
      </w:r>
      <w:r w:rsidR="003C65C7">
        <w:rPr>
          <w:lang w:val="en-US"/>
        </w:rPr>
        <w:t>“</w:t>
      </w:r>
      <w:proofErr w:type="spellStart"/>
      <w:proofErr w:type="gramStart"/>
      <w:r w:rsidR="00850451">
        <w:rPr>
          <w:lang w:val="en-US"/>
        </w:rPr>
        <w:t>CreataAddressSpace</w:t>
      </w:r>
      <w:proofErr w:type="spellEnd"/>
      <w:r w:rsidR="00850451">
        <w:rPr>
          <w:lang w:val="en-US"/>
        </w:rPr>
        <w:t>(</w:t>
      </w:r>
      <w:proofErr w:type="gramEnd"/>
      <w:r w:rsidR="00850451">
        <w:rPr>
          <w:lang w:val="en-US"/>
        </w:rPr>
        <w:t>…)</w:t>
      </w:r>
      <w:r w:rsidR="003C65C7">
        <w:rPr>
          <w:lang w:val="en-US"/>
        </w:rPr>
        <w:t>”</w:t>
      </w:r>
      <w:r>
        <w:rPr>
          <w:lang w:val="en-US"/>
        </w:rPr>
        <w:t xml:space="preserve"> method</w:t>
      </w:r>
      <w:r w:rsidR="005154C8">
        <w:rPr>
          <w:lang w:val="en-US"/>
        </w:rPr>
        <w:t>:</w:t>
      </w:r>
    </w:p>
    <w:p w:rsidR="001A41F1" w:rsidRDefault="001A41F1" w:rsidP="00AD77D8">
      <w:pPr>
        <w:jc w:val="both"/>
        <w:rPr>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0000FF"/>
          <w:kern w:val="0"/>
          <w:sz w:val="16"/>
          <w:szCs w:val="16"/>
          <w:lang w:val="en-US"/>
        </w:rPr>
        <w:t>#region</w:t>
      </w:r>
      <w:r w:rsidRPr="00A524FB">
        <w:rPr>
          <w:rFonts w:ascii="Courier New" w:eastAsia="Times New Roman" w:hAnsi="Courier New" w:cs="Courier New"/>
          <w:noProof/>
          <w:kern w:val="0"/>
          <w:sz w:val="16"/>
          <w:szCs w:val="16"/>
          <w:lang w:val="en-US"/>
        </w:rPr>
        <w:t xml:space="preserve"> teris game nodes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The nodes for the tetris game --------------------------------</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The object node under wich the other nodes containing the data will be organized:</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BaseObjectState</w:t>
      </w:r>
      <w:r w:rsidRPr="00A524FB">
        <w:rPr>
          <w:rFonts w:ascii="Courier New" w:eastAsia="Times New Roman" w:hAnsi="Courier New" w:cs="Courier New"/>
          <w:noProof/>
          <w:kern w:val="0"/>
          <w:sz w:val="16"/>
          <w:szCs w:val="16"/>
          <w:lang w:val="en-US"/>
        </w:rPr>
        <w:t xml:space="preserve"> tetrisGameNode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BaseObjectState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0000FF"/>
          <w:kern w:val="0"/>
          <w:sz w:val="16"/>
          <w:szCs w:val="16"/>
          <w:lang w:val="en-US"/>
        </w:rPr>
        <w:t>null</w:t>
      </w:r>
      <w:r w:rsidRPr="00A524FB">
        <w:rPr>
          <w:rFonts w:ascii="Courier New" w:eastAsia="Times New Roman" w:hAnsi="Courier New" w:cs="Courier New"/>
          <w:noProof/>
          <w:kern w:val="0"/>
          <w:sz w:val="16"/>
          <w:szCs w:val="16"/>
          <w:lang w:val="en-US"/>
        </w:rPr>
        <w: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tetrisGameNode.NodeId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tetrisGameNode.BrowseName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"Tetris_Game"</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tetrisGameNode.DisplayName = tetrisGameNode.BrowseName.Name;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tetrisGameNode.SymbolicName = tetrisGameNode.BrowseName.Name;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tetrisGameNode.TypeDefinitionId = </w:t>
      </w:r>
      <w:r w:rsidRPr="00A524FB">
        <w:rPr>
          <w:rFonts w:ascii="Courier New" w:eastAsia="Times New Roman" w:hAnsi="Courier New" w:cs="Courier New"/>
          <w:noProof/>
          <w:color w:val="2B91AF"/>
          <w:kern w:val="0"/>
          <w:sz w:val="16"/>
          <w:szCs w:val="16"/>
          <w:lang w:val="en-US"/>
        </w:rPr>
        <w:t>ObjectTypeIds</w:t>
      </w:r>
      <w:r w:rsidRPr="00A524FB">
        <w:rPr>
          <w:rFonts w:ascii="Courier New" w:eastAsia="Times New Roman" w:hAnsi="Courier New" w:cs="Courier New"/>
          <w:noProof/>
          <w:kern w:val="0"/>
          <w:sz w:val="16"/>
          <w:szCs w:val="16"/>
          <w:lang w:val="en-US"/>
        </w:rPr>
        <w:t>.BaseObjectType;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ensure tetrisGameNode can be found via the server object: add references to/from it!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references = </w:t>
      </w:r>
      <w:r w:rsidRPr="00A524FB">
        <w:rPr>
          <w:rFonts w:ascii="Courier New" w:eastAsia="Times New Roman" w:hAnsi="Courier New" w:cs="Courier New"/>
          <w:noProof/>
          <w:color w:val="0000FF"/>
          <w:kern w:val="0"/>
          <w:sz w:val="16"/>
          <w:szCs w:val="16"/>
          <w:lang w:val="en-US"/>
        </w:rPr>
        <w:t>null</w:t>
      </w:r>
      <w:r w:rsidRPr="00A524FB">
        <w:rPr>
          <w:rFonts w:ascii="Courier New" w:eastAsia="Times New Roman" w:hAnsi="Courier New" w:cs="Courier New"/>
          <w:noProof/>
          <w:kern w:val="0"/>
          <w:sz w:val="16"/>
          <w:szCs w:val="16"/>
          <w:lang w:val="en-US"/>
        </w:rPr>
        <w: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0000FF"/>
          <w:kern w:val="0"/>
          <w:sz w:val="16"/>
          <w:szCs w:val="16"/>
          <w:lang w:val="en-US"/>
        </w:rPr>
        <w:t>if</w:t>
      </w:r>
      <w:r w:rsidRPr="00A524FB">
        <w:rPr>
          <w:rFonts w:ascii="Courier New" w:eastAsia="Times New Roman" w:hAnsi="Courier New" w:cs="Courier New"/>
          <w:noProof/>
          <w:kern w:val="0"/>
          <w:sz w:val="16"/>
          <w:szCs w:val="16"/>
          <w:lang w:val="en-US"/>
        </w:rPr>
        <w:t xml:space="preserve"> (!externalReferences.TryGetValue(</w:t>
      </w:r>
      <w:r w:rsidRPr="00A524FB">
        <w:rPr>
          <w:rFonts w:ascii="Courier New" w:eastAsia="Times New Roman" w:hAnsi="Courier New" w:cs="Courier New"/>
          <w:noProof/>
          <w:color w:val="2B91AF"/>
          <w:kern w:val="0"/>
          <w:sz w:val="16"/>
          <w:szCs w:val="16"/>
          <w:lang w:val="en-US"/>
        </w:rPr>
        <w:t>ObjectIds</w:t>
      </w:r>
      <w:r w:rsidRPr="00A524FB">
        <w:rPr>
          <w:rFonts w:ascii="Courier New" w:eastAsia="Times New Roman" w:hAnsi="Courier New" w:cs="Courier New"/>
          <w:noProof/>
          <w:kern w:val="0"/>
          <w:sz w:val="16"/>
          <w:szCs w:val="16"/>
          <w:lang w:val="en-US"/>
        </w:rPr>
        <w:t xml:space="preserve">.ObjectsFolder, </w:t>
      </w:r>
      <w:r w:rsidRPr="00A524FB">
        <w:rPr>
          <w:rFonts w:ascii="Courier New" w:eastAsia="Times New Roman" w:hAnsi="Courier New" w:cs="Courier New"/>
          <w:noProof/>
          <w:color w:val="0000FF"/>
          <w:kern w:val="0"/>
          <w:sz w:val="16"/>
          <w:szCs w:val="16"/>
          <w:lang w:val="en-US"/>
        </w:rPr>
        <w:t>out</w:t>
      </w:r>
      <w:r w:rsidRPr="00A524FB">
        <w:rPr>
          <w:rFonts w:ascii="Courier New" w:eastAsia="Times New Roman" w:hAnsi="Courier New" w:cs="Courier New"/>
          <w:noProof/>
          <w:kern w:val="0"/>
          <w:sz w:val="16"/>
          <w:szCs w:val="16"/>
          <w:lang w:val="en-US"/>
        </w:rPr>
        <w:t xml:space="preserve"> references))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w:t>
      </w:r>
    </w:p>
    <w:p w:rsidR="00A524FB" w:rsidRPr="00A524FB" w:rsidRDefault="00A524FB" w:rsidP="002C67CD">
      <w:pPr>
        <w:widowControl/>
        <w:suppressAutoHyphens w:val="0"/>
        <w:autoSpaceDE w:val="0"/>
        <w:autoSpaceDN w:val="0"/>
        <w:adjustRightInd w:val="0"/>
        <w:ind w:left="706" w:firstLine="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externalReferences[</w:t>
      </w:r>
      <w:r w:rsidRPr="00A524FB">
        <w:rPr>
          <w:rFonts w:ascii="Courier New" w:eastAsia="Times New Roman" w:hAnsi="Courier New" w:cs="Courier New"/>
          <w:noProof/>
          <w:color w:val="2B91AF"/>
          <w:kern w:val="0"/>
          <w:sz w:val="16"/>
          <w:szCs w:val="16"/>
          <w:lang w:val="en-US"/>
        </w:rPr>
        <w:t>ObjectIds</w:t>
      </w:r>
      <w:r w:rsidRPr="00A524FB">
        <w:rPr>
          <w:rFonts w:ascii="Courier New" w:eastAsia="Times New Roman" w:hAnsi="Courier New" w:cs="Courier New"/>
          <w:noProof/>
          <w:kern w:val="0"/>
          <w:sz w:val="16"/>
          <w:szCs w:val="16"/>
          <w:lang w:val="en-US"/>
        </w:rPr>
        <w:t xml:space="preserve">.ObjectsFolder] = references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List</w:t>
      </w:r>
      <w:r w:rsidRPr="00A524FB">
        <w:rPr>
          <w:rFonts w:ascii="Courier New" w:eastAsia="Times New Roman" w:hAnsi="Courier New" w:cs="Courier New"/>
          <w:noProof/>
          <w:kern w:val="0"/>
          <w:sz w:val="16"/>
          <w:szCs w:val="16"/>
          <w:lang w:val="en-US"/>
        </w:rPr>
        <w:t>&lt;</w:t>
      </w:r>
      <w:r w:rsidRPr="00A524FB">
        <w:rPr>
          <w:rFonts w:ascii="Courier New" w:eastAsia="Times New Roman" w:hAnsi="Courier New" w:cs="Courier New"/>
          <w:noProof/>
          <w:color w:val="2B91AF"/>
          <w:kern w:val="0"/>
          <w:sz w:val="16"/>
          <w:szCs w:val="16"/>
          <w:lang w:val="en-US"/>
        </w:rPr>
        <w:t>IReference</w:t>
      </w:r>
      <w:r w:rsidRPr="00A524FB">
        <w:rPr>
          <w:rFonts w:ascii="Courier New" w:eastAsia="Times New Roman" w:hAnsi="Courier New" w:cs="Courier New"/>
          <w:noProof/>
          <w:kern w:val="0"/>
          <w:sz w:val="16"/>
          <w:szCs w:val="16"/>
          <w:lang w:val="en-US"/>
        </w:rPr>
        <w:t>&gt;();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Forward Reference FROM the ObjectsFolder node TO our tetris 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references.Add(</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NodeStateReference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 xml:space="preserve">.Organizes, </w:t>
      </w:r>
      <w:r w:rsidRPr="00A524FB">
        <w:rPr>
          <w:rFonts w:ascii="Courier New" w:eastAsia="Times New Roman" w:hAnsi="Courier New" w:cs="Courier New"/>
          <w:noProof/>
          <w:color w:val="0000FF"/>
          <w:kern w:val="0"/>
          <w:sz w:val="16"/>
          <w:szCs w:val="16"/>
          <w:lang w:val="en-US"/>
        </w:rPr>
        <w:t>false</w:t>
      </w:r>
      <w:r w:rsidRPr="00A524FB">
        <w:rPr>
          <w:rFonts w:ascii="Courier New" w:eastAsia="Times New Roman" w:hAnsi="Courier New" w:cs="Courier New"/>
          <w:noProof/>
          <w:kern w:val="0"/>
          <w:sz w:val="16"/>
          <w:szCs w:val="16"/>
          <w:lang w:val="en-US"/>
        </w:rPr>
        <w:t>, tetrisGameNode.NodeId));</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Inverse Reference FROM our tetris node TO the ObjectsFolder 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tetrisGameNode.AddReference(</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 xml:space="preserve">.Organizes, </w:t>
      </w:r>
      <w:r w:rsidRPr="00A524FB">
        <w:rPr>
          <w:rFonts w:ascii="Courier New" w:eastAsia="Times New Roman" w:hAnsi="Courier New" w:cs="Courier New"/>
          <w:noProof/>
          <w:color w:val="0000FF"/>
          <w:kern w:val="0"/>
          <w:sz w:val="16"/>
          <w:szCs w:val="16"/>
          <w:lang w:val="en-US"/>
        </w:rPr>
        <w:t>true</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ObjectIds</w:t>
      </w:r>
      <w:r w:rsidRPr="00A524FB">
        <w:rPr>
          <w:rFonts w:ascii="Courier New" w:eastAsia="Times New Roman" w:hAnsi="Courier New" w:cs="Courier New"/>
          <w:noProof/>
          <w:kern w:val="0"/>
          <w:sz w:val="16"/>
          <w:szCs w:val="16"/>
          <w:lang w:val="en-US"/>
        </w:rPr>
        <w:t>.ObjectsFolder);</w:t>
      </w:r>
    </w:p>
    <w:p w:rsidR="00A524FB" w:rsidRPr="00A524FB" w:rsidRDefault="00A524FB" w:rsidP="002C67CD">
      <w:pPr>
        <w:widowControl/>
        <w:tabs>
          <w:tab w:val="left" w:pos="1114"/>
        </w:tabs>
        <w:suppressAutoHyphens w:val="0"/>
        <w:autoSpaceDE w:val="0"/>
        <w:autoSpaceDN w:val="0"/>
        <w:adjustRightInd w:val="0"/>
        <w:ind w:left="706"/>
        <w:rPr>
          <w:rFonts w:ascii="Courier New" w:eastAsia="Times New Roman" w:hAnsi="Courier New" w:cs="Courier New"/>
          <w:noProof/>
          <w:kern w:val="0"/>
          <w:sz w:val="16"/>
          <w:szCs w:val="16"/>
          <w:lang w:val="en-US"/>
        </w:rPr>
      </w:pPr>
      <w:r>
        <w:rPr>
          <w:rFonts w:ascii="Courier New" w:eastAsia="Times New Roman" w:hAnsi="Courier New" w:cs="Courier New"/>
          <w:noProof/>
          <w:kern w:val="0"/>
          <w:sz w:val="16"/>
          <w:szCs w:val="16"/>
          <w:lang w:val="en-US"/>
        </w:rPr>
        <w:tab/>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 Nodes containing data -------------------</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The nodes containing some simulated tetris data:</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//Score: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 xml:space="preserve"> scoreNode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(tetrisGameNode);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"Score"</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scoreNode.DisplayName = scoreNode.BrowseName.Name;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scoreNode.TypeDefinitionId = </w:t>
      </w:r>
      <w:r w:rsidRPr="00A524FB">
        <w:rPr>
          <w:rFonts w:ascii="Courier New" w:eastAsia="Times New Roman" w:hAnsi="Courier New" w:cs="Courier New"/>
          <w:noProof/>
          <w:color w:val="2B91AF"/>
          <w:kern w:val="0"/>
          <w:sz w:val="16"/>
          <w:szCs w:val="16"/>
          <w:lang w:val="en-US"/>
        </w:rPr>
        <w:t>VariableTypeIds</w:t>
      </w:r>
      <w:r w:rsidRPr="00A524FB">
        <w:rPr>
          <w:rFonts w:ascii="Courier New" w:eastAsia="Times New Roman" w:hAnsi="Courier New" w:cs="Courier New"/>
          <w:noProof/>
          <w:kern w:val="0"/>
          <w:sz w:val="16"/>
          <w:szCs w:val="16"/>
          <w:lang w:val="en-US"/>
        </w:rPr>
        <w:t>.BaseDataVariableType;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scoreNode.ReferenceTypeId = </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.HasComponent;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scoreNode.DataType = </w:t>
      </w:r>
      <w:r w:rsidRPr="00A524FB">
        <w:rPr>
          <w:rFonts w:ascii="Courier New" w:eastAsia="Times New Roman" w:hAnsi="Courier New" w:cs="Courier New"/>
          <w:noProof/>
          <w:color w:val="2B91AF"/>
          <w:kern w:val="0"/>
          <w:sz w:val="16"/>
          <w:szCs w:val="16"/>
          <w:lang w:val="en-US"/>
        </w:rPr>
        <w:t>DataTypeIds</w:t>
      </w:r>
      <w:r w:rsidRPr="00A524FB">
        <w:rPr>
          <w:rFonts w:ascii="Courier New" w:eastAsia="Times New Roman" w:hAnsi="Courier New" w:cs="Courier New"/>
          <w:noProof/>
          <w:kern w:val="0"/>
          <w:sz w:val="16"/>
          <w:szCs w:val="16"/>
          <w:lang w:val="en-US"/>
        </w:rPr>
        <w:t>.Int32;</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scoreNode.ValueRank = </w:t>
      </w:r>
      <w:r w:rsidRPr="00A524FB">
        <w:rPr>
          <w:rFonts w:ascii="Courier New" w:eastAsia="Times New Roman" w:hAnsi="Courier New" w:cs="Courier New"/>
          <w:noProof/>
          <w:color w:val="2B91AF"/>
          <w:kern w:val="0"/>
          <w:sz w:val="16"/>
          <w:szCs w:val="16"/>
          <w:lang w:val="en-US"/>
        </w:rPr>
        <w:t>ValueRanks</w:t>
      </w:r>
      <w:r w:rsidRPr="00A524FB">
        <w:rPr>
          <w:rFonts w:ascii="Courier New" w:eastAsia="Times New Roman" w:hAnsi="Courier New" w:cs="Courier New"/>
          <w:noProof/>
          <w:kern w:val="0"/>
          <w:sz w:val="16"/>
          <w:szCs w:val="16"/>
          <w:lang w:val="en-US"/>
        </w:rPr>
        <w:t>.Scalar;</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//add the reference from the Tetris_Game Object Node to this one: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tetrisGameNode.AddChild(scoreNode);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//Game Over status: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 xml:space="preserve"> gameOverNode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(tetrisGameNode);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"GameOver"</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gameOverNode.DisplayName = gameOverNode.BrowseName.Name;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gameOverNode.TypeDefinitionId = </w:t>
      </w:r>
      <w:r w:rsidRPr="00A524FB">
        <w:rPr>
          <w:rFonts w:ascii="Courier New" w:eastAsia="Times New Roman" w:hAnsi="Courier New" w:cs="Courier New"/>
          <w:noProof/>
          <w:color w:val="2B91AF"/>
          <w:kern w:val="0"/>
          <w:sz w:val="16"/>
          <w:szCs w:val="16"/>
          <w:lang w:val="en-US"/>
        </w:rPr>
        <w:t>VariableTypeIds</w:t>
      </w:r>
      <w:r w:rsidRPr="00A524FB">
        <w:rPr>
          <w:rFonts w:ascii="Courier New" w:eastAsia="Times New Roman" w:hAnsi="Courier New" w:cs="Courier New"/>
          <w:noProof/>
          <w:kern w:val="0"/>
          <w:sz w:val="16"/>
          <w:szCs w:val="16"/>
          <w:lang w:val="en-US"/>
        </w:rPr>
        <w:t>.BaseDataVariableType;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gameOverNode.ReferenceTypeId = </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.HasComponent;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gameOverNode.DataType = </w:t>
      </w:r>
      <w:r w:rsidRPr="00A524FB">
        <w:rPr>
          <w:rFonts w:ascii="Courier New" w:eastAsia="Times New Roman" w:hAnsi="Courier New" w:cs="Courier New"/>
          <w:noProof/>
          <w:color w:val="2B91AF"/>
          <w:kern w:val="0"/>
          <w:sz w:val="16"/>
          <w:szCs w:val="16"/>
          <w:lang w:val="en-US"/>
        </w:rPr>
        <w:t>DataTypeIds</w:t>
      </w:r>
      <w:r w:rsidRPr="00A524FB">
        <w:rPr>
          <w:rFonts w:ascii="Courier New" w:eastAsia="Times New Roman" w:hAnsi="Courier New" w:cs="Courier New"/>
          <w:noProof/>
          <w:kern w:val="0"/>
          <w:sz w:val="16"/>
          <w:szCs w:val="16"/>
          <w:lang w:val="en-US"/>
        </w:rPr>
        <w:t>.Boolean;</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gameOverNode.ValueRank = </w:t>
      </w:r>
      <w:r w:rsidRPr="00A524FB">
        <w:rPr>
          <w:rFonts w:ascii="Courier New" w:eastAsia="Times New Roman" w:hAnsi="Courier New" w:cs="Courier New"/>
          <w:noProof/>
          <w:color w:val="2B91AF"/>
          <w:kern w:val="0"/>
          <w:sz w:val="16"/>
          <w:szCs w:val="16"/>
          <w:lang w:val="en-US"/>
        </w:rPr>
        <w:t>ValueRanks</w:t>
      </w:r>
      <w:r w:rsidRPr="00A524FB">
        <w:rPr>
          <w:rFonts w:ascii="Courier New" w:eastAsia="Times New Roman" w:hAnsi="Courier New" w:cs="Courier New"/>
          <w:noProof/>
          <w:kern w:val="0"/>
          <w:sz w:val="16"/>
          <w:szCs w:val="16"/>
          <w:lang w:val="en-US"/>
        </w:rPr>
        <w:t>.Scalar;</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//add the reference from the Tetris_Game Object Node to this one: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tetrisGameNode.AddChild(gameOverNode);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//Paused status: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 xml:space="preserve"> pausedNode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(tetrisGameNode);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"Paused"</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pausedNode.DisplayName = pausedNode.BrowseName.Name;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pausedNode.TypeDefinitionId = </w:t>
      </w:r>
      <w:r w:rsidRPr="00A524FB">
        <w:rPr>
          <w:rFonts w:ascii="Courier New" w:eastAsia="Times New Roman" w:hAnsi="Courier New" w:cs="Courier New"/>
          <w:noProof/>
          <w:color w:val="2B91AF"/>
          <w:kern w:val="0"/>
          <w:sz w:val="16"/>
          <w:szCs w:val="16"/>
          <w:lang w:val="en-US"/>
        </w:rPr>
        <w:t>VariableTypeIds</w:t>
      </w:r>
      <w:r w:rsidRPr="00A524FB">
        <w:rPr>
          <w:rFonts w:ascii="Courier New" w:eastAsia="Times New Roman" w:hAnsi="Courier New" w:cs="Courier New"/>
          <w:noProof/>
          <w:kern w:val="0"/>
          <w:sz w:val="16"/>
          <w:szCs w:val="16"/>
          <w:lang w:val="en-US"/>
        </w:rPr>
        <w:t>.BaseDataVariableType;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pausedNode.ReferenceTypeId = </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.HasComponent;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pausedNode.DataType = </w:t>
      </w:r>
      <w:r w:rsidRPr="00A524FB">
        <w:rPr>
          <w:rFonts w:ascii="Courier New" w:eastAsia="Times New Roman" w:hAnsi="Courier New" w:cs="Courier New"/>
          <w:noProof/>
          <w:color w:val="2B91AF"/>
          <w:kern w:val="0"/>
          <w:sz w:val="16"/>
          <w:szCs w:val="16"/>
          <w:lang w:val="en-US"/>
        </w:rPr>
        <w:t>DataTypeIds</w:t>
      </w:r>
      <w:r w:rsidRPr="00A524FB">
        <w:rPr>
          <w:rFonts w:ascii="Courier New" w:eastAsia="Times New Roman" w:hAnsi="Courier New" w:cs="Courier New"/>
          <w:noProof/>
          <w:kern w:val="0"/>
          <w:sz w:val="16"/>
          <w:szCs w:val="16"/>
          <w:lang w:val="en-US"/>
        </w:rPr>
        <w:t>.Boolean;</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pausedNode.ValueRank = </w:t>
      </w:r>
      <w:r w:rsidRPr="00A524FB">
        <w:rPr>
          <w:rFonts w:ascii="Courier New" w:eastAsia="Times New Roman" w:hAnsi="Courier New" w:cs="Courier New"/>
          <w:noProof/>
          <w:color w:val="2B91AF"/>
          <w:kern w:val="0"/>
          <w:sz w:val="16"/>
          <w:szCs w:val="16"/>
          <w:lang w:val="en-US"/>
        </w:rPr>
        <w:t>ValueRanks</w:t>
      </w:r>
      <w:r w:rsidRPr="00A524FB">
        <w:rPr>
          <w:rFonts w:ascii="Courier New" w:eastAsia="Times New Roman" w:hAnsi="Courier New" w:cs="Courier New"/>
          <w:noProof/>
          <w:kern w:val="0"/>
          <w:sz w:val="16"/>
          <w:szCs w:val="16"/>
          <w:lang w:val="en-US"/>
        </w:rPr>
        <w:t>.Scalar;</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//add the reference from the Tetris_Game Object Node to this one: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tetrisGameNode.AddChild(pausedNode);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//SecondsTillUnpause: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 xml:space="preserve"> secondsTillUnpauseNode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(tetrisGameNode);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"Seconds_Till_Unpause"</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secondsTillUnpauseNode.DisplayName = secondsTillUnpauseNode.BrowseName.Name;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secondsTillUnpauseNode.TypeDefinitionId = </w:t>
      </w:r>
      <w:r w:rsidRPr="00A524FB">
        <w:rPr>
          <w:rFonts w:ascii="Courier New" w:eastAsia="Times New Roman" w:hAnsi="Courier New" w:cs="Courier New"/>
          <w:noProof/>
          <w:color w:val="2B91AF"/>
          <w:kern w:val="0"/>
          <w:sz w:val="16"/>
          <w:szCs w:val="16"/>
          <w:lang w:val="en-US"/>
        </w:rPr>
        <w:t>VariableTypeIds</w:t>
      </w:r>
      <w:r w:rsidRPr="00A524FB">
        <w:rPr>
          <w:rFonts w:ascii="Courier New" w:eastAsia="Times New Roman" w:hAnsi="Courier New" w:cs="Courier New"/>
          <w:noProof/>
          <w:kern w:val="0"/>
          <w:sz w:val="16"/>
          <w:szCs w:val="16"/>
          <w:lang w:val="en-US"/>
        </w:rPr>
        <w:t>.BaseDataVariableType;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secondsTillUnpauseNode.ReferenceTypeId = </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.HasComponent;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secondsTillUnpauseNode.DataType = </w:t>
      </w:r>
      <w:r w:rsidRPr="00A524FB">
        <w:rPr>
          <w:rFonts w:ascii="Courier New" w:eastAsia="Times New Roman" w:hAnsi="Courier New" w:cs="Courier New"/>
          <w:noProof/>
          <w:color w:val="2B91AF"/>
          <w:kern w:val="0"/>
          <w:sz w:val="16"/>
          <w:szCs w:val="16"/>
          <w:lang w:val="en-US"/>
        </w:rPr>
        <w:t>DataTypeIds</w:t>
      </w:r>
      <w:r w:rsidRPr="00A524FB">
        <w:rPr>
          <w:rFonts w:ascii="Courier New" w:eastAsia="Times New Roman" w:hAnsi="Courier New" w:cs="Courier New"/>
          <w:noProof/>
          <w:kern w:val="0"/>
          <w:sz w:val="16"/>
          <w:szCs w:val="16"/>
          <w:lang w:val="en-US"/>
        </w:rPr>
        <w:t>.Int32;</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secondsTillUnpauseNode.ValueRank = </w:t>
      </w:r>
      <w:r w:rsidRPr="00A524FB">
        <w:rPr>
          <w:rFonts w:ascii="Courier New" w:eastAsia="Times New Roman" w:hAnsi="Courier New" w:cs="Courier New"/>
          <w:noProof/>
          <w:color w:val="2B91AF"/>
          <w:kern w:val="0"/>
          <w:sz w:val="16"/>
          <w:szCs w:val="16"/>
          <w:lang w:val="en-US"/>
        </w:rPr>
        <w:t>ValueRanks</w:t>
      </w:r>
      <w:r w:rsidRPr="00A524FB">
        <w:rPr>
          <w:rFonts w:ascii="Courier New" w:eastAsia="Times New Roman" w:hAnsi="Courier New" w:cs="Courier New"/>
          <w:noProof/>
          <w:kern w:val="0"/>
          <w:sz w:val="16"/>
          <w:szCs w:val="16"/>
          <w:lang w:val="en-US"/>
        </w:rPr>
        <w:t>.Scalar;</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//add the reference from the Tetris_Game Object Node to this one: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tetrisGameNode.AddChild(secondsTillUnpauseNode);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//SecondsTillUnpause: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 xml:space="preserve"> fieldNode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BaseDataVariableState</w:t>
      </w:r>
      <w:r w:rsidRPr="00A524FB">
        <w:rPr>
          <w:rFonts w:ascii="Courier New" w:eastAsia="Times New Roman" w:hAnsi="Courier New" w:cs="Courier New"/>
          <w:noProof/>
          <w:kern w:val="0"/>
          <w:sz w:val="16"/>
          <w:szCs w:val="16"/>
          <w:lang w:val="en-US"/>
        </w:rPr>
        <w:t>(tetrisGameNode);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fieldNode.NodeId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NodeId</w:t>
      </w:r>
      <w:r w:rsidRPr="00A524FB">
        <w:rPr>
          <w:rFonts w:ascii="Courier New" w:eastAsia="Times New Roman" w:hAnsi="Courier New" w:cs="Courier New"/>
          <w:noProof/>
          <w:kern w:val="0"/>
          <w:sz w:val="16"/>
          <w:szCs w:val="16"/>
          <w:lang w:val="en-US"/>
        </w:rPr>
        <w:t>(id++,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fieldNode.BrowseName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QualifiedName</w:t>
      </w:r>
      <w:r w:rsidRPr="00A524FB">
        <w:rPr>
          <w:rFonts w:ascii="Courier New" w:eastAsia="Times New Roman" w:hAnsi="Courier New" w:cs="Courier New"/>
          <w:noProof/>
          <w:kern w:val="0"/>
          <w:sz w:val="16"/>
          <w:szCs w:val="16"/>
          <w:lang w:val="en-US"/>
        </w:rPr>
        <w:t>(</w:t>
      </w:r>
      <w:r w:rsidRPr="00A524FB">
        <w:rPr>
          <w:rFonts w:ascii="Courier New" w:eastAsia="Times New Roman" w:hAnsi="Courier New" w:cs="Courier New"/>
          <w:noProof/>
          <w:color w:val="A31515"/>
          <w:kern w:val="0"/>
          <w:sz w:val="16"/>
          <w:szCs w:val="16"/>
          <w:lang w:val="en-US"/>
        </w:rPr>
        <w:t>"Field"</w:t>
      </w:r>
      <w:r w:rsidRPr="00A524FB">
        <w:rPr>
          <w:rFonts w:ascii="Courier New" w:eastAsia="Times New Roman" w:hAnsi="Courier New" w:cs="Courier New"/>
          <w:noProof/>
          <w:kern w:val="0"/>
          <w:sz w:val="16"/>
          <w:szCs w:val="16"/>
          <w:lang w:val="en-US"/>
        </w:rPr>
        <w:t>, NamespaceIndex);</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fieldNode.DisplayName = fieldNode.BrowseName.Name;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fieldNode.TypeDefinitionId = </w:t>
      </w:r>
      <w:r w:rsidRPr="00A524FB">
        <w:rPr>
          <w:rFonts w:ascii="Courier New" w:eastAsia="Times New Roman" w:hAnsi="Courier New" w:cs="Courier New"/>
          <w:noProof/>
          <w:color w:val="2B91AF"/>
          <w:kern w:val="0"/>
          <w:sz w:val="16"/>
          <w:szCs w:val="16"/>
          <w:lang w:val="en-US"/>
        </w:rPr>
        <w:t>VariableTypeIds</w:t>
      </w:r>
      <w:r w:rsidRPr="00A524FB">
        <w:rPr>
          <w:rFonts w:ascii="Courier New" w:eastAsia="Times New Roman" w:hAnsi="Courier New" w:cs="Courier New"/>
          <w:noProof/>
          <w:kern w:val="0"/>
          <w:sz w:val="16"/>
          <w:szCs w:val="16"/>
          <w:lang w:val="en-US"/>
        </w:rPr>
        <w:t>.BaseDataVariableType;</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fieldNode.ReferenceTypeId = </w:t>
      </w:r>
      <w:r w:rsidRPr="00A524FB">
        <w:rPr>
          <w:rFonts w:ascii="Courier New" w:eastAsia="Times New Roman" w:hAnsi="Courier New" w:cs="Courier New"/>
          <w:noProof/>
          <w:color w:val="2B91AF"/>
          <w:kern w:val="0"/>
          <w:sz w:val="16"/>
          <w:szCs w:val="16"/>
          <w:lang w:val="en-US"/>
        </w:rPr>
        <w:t>ReferenceTypeIds</w:t>
      </w:r>
      <w:r w:rsidRPr="00A524FB">
        <w:rPr>
          <w:rFonts w:ascii="Courier New" w:eastAsia="Times New Roman" w:hAnsi="Courier New" w:cs="Courier New"/>
          <w:noProof/>
          <w:kern w:val="0"/>
          <w:sz w:val="16"/>
          <w:szCs w:val="16"/>
          <w:lang w:val="en-US"/>
        </w:rPr>
        <w:t>.HasComponent;</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fieldNode.DataType = </w:t>
      </w:r>
      <w:r w:rsidRPr="00A524FB">
        <w:rPr>
          <w:rFonts w:ascii="Courier New" w:eastAsia="Times New Roman" w:hAnsi="Courier New" w:cs="Courier New"/>
          <w:noProof/>
          <w:color w:val="2B91AF"/>
          <w:kern w:val="0"/>
          <w:sz w:val="16"/>
          <w:szCs w:val="16"/>
          <w:lang w:val="en-US"/>
        </w:rPr>
        <w:t>DataTypeIds</w:t>
      </w:r>
      <w:r w:rsidRPr="00A524FB">
        <w:rPr>
          <w:rFonts w:ascii="Courier New" w:eastAsia="Times New Roman" w:hAnsi="Courier New" w:cs="Courier New"/>
          <w:noProof/>
          <w:kern w:val="0"/>
          <w:sz w:val="16"/>
          <w:szCs w:val="16"/>
          <w:lang w:val="en-US"/>
        </w:rPr>
        <w:t>.Int32;</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fieldNode.ValueRank = </w:t>
      </w:r>
      <w:r w:rsidRPr="00A524FB">
        <w:rPr>
          <w:rFonts w:ascii="Courier New" w:eastAsia="Times New Roman" w:hAnsi="Courier New" w:cs="Courier New"/>
          <w:noProof/>
          <w:color w:val="2B91AF"/>
          <w:kern w:val="0"/>
          <w:sz w:val="16"/>
          <w:szCs w:val="16"/>
          <w:lang w:val="en-US"/>
        </w:rPr>
        <w:t>ValueRanks</w:t>
      </w:r>
      <w:r w:rsidRPr="00A524FB">
        <w:rPr>
          <w:rFonts w:ascii="Courier New" w:eastAsia="Times New Roman" w:hAnsi="Courier New" w:cs="Courier New"/>
          <w:noProof/>
          <w:kern w:val="0"/>
          <w:sz w:val="16"/>
          <w:szCs w:val="16"/>
          <w:lang w:val="en-US"/>
        </w:rPr>
        <w:t>.TwoDimensions;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//fieldNode.ArrayDimensions = ???</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 =&gt; get the matrix (twodimensional array) dimension lengths:</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 xml:space="preserve"> x = (</w:t>
      </w: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)m_TetrisGame.DynamicField.GetLength(0);</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 xml:space="preserve"> y = (</w:t>
      </w: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)m_TetrisGame.DynamicField.GetLength(1);</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524FB">
        <w:rPr>
          <w:rFonts w:ascii="Courier New" w:eastAsia="Times New Roman" w:hAnsi="Courier New" w:cs="Courier New"/>
          <w:noProof/>
          <w:kern w:val="0"/>
          <w:sz w:val="16"/>
          <w:szCs w:val="16"/>
          <w:lang w:val="en-US"/>
        </w:rPr>
        <w:t xml:space="preserve">fieldNode.ArrayDimensions = </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2B91AF"/>
          <w:kern w:val="0"/>
          <w:sz w:val="16"/>
          <w:szCs w:val="16"/>
          <w:lang w:val="en-US"/>
        </w:rPr>
        <w:t>ReadOnlyList</w:t>
      </w:r>
      <w:r w:rsidRPr="00A524FB">
        <w:rPr>
          <w:rFonts w:ascii="Courier New" w:eastAsia="Times New Roman" w:hAnsi="Courier New" w:cs="Courier New"/>
          <w:noProof/>
          <w:kern w:val="0"/>
          <w:sz w:val="16"/>
          <w:szCs w:val="16"/>
          <w:lang w:val="en-US"/>
        </w:rPr>
        <w:t>&lt;</w:t>
      </w: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&gt;(</w:t>
      </w:r>
      <w:r w:rsidRPr="00A524FB">
        <w:rPr>
          <w:rFonts w:ascii="Courier New" w:eastAsia="Times New Roman" w:hAnsi="Courier New" w:cs="Courier New"/>
          <w:noProof/>
          <w:color w:val="0000FF"/>
          <w:kern w:val="0"/>
          <w:sz w:val="16"/>
          <w:szCs w:val="16"/>
          <w:lang w:val="en-US"/>
        </w:rPr>
        <w:t>new</w:t>
      </w:r>
      <w:r w:rsidRPr="00A524FB">
        <w:rPr>
          <w:rFonts w:ascii="Courier New" w:eastAsia="Times New Roman" w:hAnsi="Courier New" w:cs="Courier New"/>
          <w:noProof/>
          <w:kern w:val="0"/>
          <w:sz w:val="16"/>
          <w:szCs w:val="16"/>
          <w:lang w:val="en-US"/>
        </w:rPr>
        <w:t xml:space="preserve"> </w:t>
      </w:r>
      <w:r w:rsidRPr="00A524FB">
        <w:rPr>
          <w:rFonts w:ascii="Courier New" w:eastAsia="Times New Roman" w:hAnsi="Courier New" w:cs="Courier New"/>
          <w:noProof/>
          <w:color w:val="0000FF"/>
          <w:kern w:val="0"/>
          <w:sz w:val="16"/>
          <w:szCs w:val="16"/>
          <w:lang w:val="en-US"/>
        </w:rPr>
        <w:t>uint</w:t>
      </w:r>
      <w:r w:rsidRPr="00A524FB">
        <w:rPr>
          <w:rFonts w:ascii="Courier New" w:eastAsia="Times New Roman" w:hAnsi="Courier New" w:cs="Courier New"/>
          <w:noProof/>
          <w:kern w:val="0"/>
          <w:sz w:val="16"/>
          <w:szCs w:val="16"/>
          <w:lang w:val="en-US"/>
        </w:rPr>
        <w:t>[] { x, y });</w:t>
      </w:r>
    </w:p>
    <w:p w:rsidR="00A524FB" w:rsidRPr="00A524FB"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524FB">
        <w:rPr>
          <w:rFonts w:ascii="Courier New" w:eastAsia="Times New Roman" w:hAnsi="Courier New" w:cs="Courier New"/>
          <w:noProof/>
          <w:color w:val="008000"/>
          <w:kern w:val="0"/>
          <w:sz w:val="16"/>
          <w:szCs w:val="16"/>
          <w:lang w:val="en-US"/>
        </w:rPr>
        <w:t>//add the reference from the Tetris_Game Object Node to this one:</w:t>
      </w:r>
    </w:p>
    <w:p w:rsidR="00A524FB" w:rsidRPr="00AC619A"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C619A">
        <w:rPr>
          <w:rFonts w:ascii="Courier New" w:eastAsia="Times New Roman" w:hAnsi="Courier New" w:cs="Courier New"/>
          <w:noProof/>
          <w:kern w:val="0"/>
          <w:sz w:val="16"/>
          <w:szCs w:val="16"/>
          <w:lang w:val="en-US"/>
        </w:rPr>
        <w:t>tetrisGameNode.AddChild(fieldNode);</w:t>
      </w:r>
    </w:p>
    <w:p w:rsidR="00A524FB" w:rsidRPr="00AC619A"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C619A">
        <w:rPr>
          <w:rFonts w:ascii="Courier New" w:eastAsia="Times New Roman" w:hAnsi="Courier New" w:cs="Courier New"/>
          <w:noProof/>
          <w:color w:val="008000"/>
          <w:kern w:val="0"/>
          <w:sz w:val="16"/>
          <w:szCs w:val="16"/>
          <w:lang w:val="en-US"/>
        </w:rPr>
        <w:t>//---------------------------------------------------------------</w:t>
      </w:r>
    </w:p>
    <w:p w:rsidR="00A524FB" w:rsidRPr="00AC619A"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p>
    <w:p w:rsidR="00A524FB" w:rsidRPr="00AC619A" w:rsidRDefault="00A524F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AC619A">
        <w:rPr>
          <w:rFonts w:ascii="Courier New" w:eastAsia="Times New Roman" w:hAnsi="Courier New" w:cs="Courier New"/>
          <w:noProof/>
          <w:kern w:val="0"/>
          <w:sz w:val="16"/>
          <w:szCs w:val="16"/>
          <w:lang w:val="en-US"/>
        </w:rPr>
        <w:t>AddPredefinedNode(SystemContext, tetrisGameNode);</w:t>
      </w:r>
    </w:p>
    <w:p w:rsidR="00A524FB" w:rsidRPr="00AC619A" w:rsidRDefault="00A524F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AC619A">
        <w:rPr>
          <w:rFonts w:ascii="Courier New" w:eastAsia="Times New Roman" w:hAnsi="Courier New" w:cs="Courier New"/>
          <w:noProof/>
          <w:color w:val="008000"/>
          <w:kern w:val="0"/>
          <w:sz w:val="16"/>
          <w:szCs w:val="16"/>
          <w:lang w:val="en-US"/>
        </w:rPr>
        <w:t>//---------------------------------------------------------------------------------------------</w:t>
      </w:r>
    </w:p>
    <w:p w:rsidR="00A524FB" w:rsidRPr="00A524FB" w:rsidRDefault="00A524FB" w:rsidP="002C67CD">
      <w:pPr>
        <w:ind w:left="706"/>
        <w:rPr>
          <w:sz w:val="16"/>
          <w:szCs w:val="16"/>
          <w:lang w:val="en-US"/>
        </w:rPr>
      </w:pPr>
      <w:r w:rsidRPr="00AC619A">
        <w:rPr>
          <w:rFonts w:ascii="Courier New" w:eastAsia="Times New Roman" w:hAnsi="Courier New" w:cs="Courier New"/>
          <w:noProof/>
          <w:color w:val="0000FF"/>
          <w:kern w:val="0"/>
          <w:sz w:val="16"/>
          <w:szCs w:val="16"/>
          <w:lang w:val="en-US"/>
        </w:rPr>
        <w:t>#endregion</w:t>
      </w:r>
    </w:p>
    <w:p w:rsidR="00C33A97" w:rsidRDefault="00C33A97" w:rsidP="00AD77D8">
      <w:pPr>
        <w:jc w:val="both"/>
        <w:rPr>
          <w:lang w:val="en-US"/>
        </w:rPr>
      </w:pPr>
    </w:p>
    <w:p w:rsidR="00611BA8" w:rsidRDefault="00611BA8" w:rsidP="00AD77D8">
      <w:pPr>
        <w:jc w:val="both"/>
        <w:rPr>
          <w:lang w:val="en-US"/>
        </w:rPr>
      </w:pPr>
    </w:p>
    <w:p w:rsidR="00AC619A" w:rsidRDefault="00AC619A" w:rsidP="00AD77D8">
      <w:pPr>
        <w:jc w:val="both"/>
        <w:rPr>
          <w:lang w:val="en-US"/>
        </w:rPr>
      </w:pPr>
      <w:r>
        <w:rPr>
          <w:lang w:val="en-US"/>
        </w:rPr>
        <w:t>This is the same approach as for the simulation nodes: make a parent node (</w:t>
      </w:r>
      <w:proofErr w:type="spellStart"/>
      <w:r>
        <w:rPr>
          <w:lang w:val="en-US"/>
        </w:rPr>
        <w:t>tetrisGameNode</w:t>
      </w:r>
      <w:proofErr w:type="spellEnd"/>
      <w:r>
        <w:rPr>
          <w:lang w:val="en-US"/>
        </w:rPr>
        <w:t>) and add child nodes that will contain the actual Tetris Game</w:t>
      </w:r>
      <w:r w:rsidR="001068BB">
        <w:rPr>
          <w:lang w:val="en-US"/>
        </w:rPr>
        <w:t xml:space="preserve"> (same </w:t>
      </w:r>
      <w:r w:rsidR="002C67CD">
        <w:rPr>
          <w:lang w:val="en-US"/>
        </w:rPr>
        <w:t xml:space="preserve">approach as in </w:t>
      </w:r>
      <w:r w:rsidR="002C67CD">
        <w:rPr>
          <w:lang w:val="en-US"/>
        </w:rPr>
        <w:fldChar w:fldCharType="begin"/>
      </w:r>
      <w:r w:rsidR="002C67CD">
        <w:rPr>
          <w:lang w:val="en-US"/>
        </w:rPr>
        <w:instrText xml:space="preserve"> REF _Ref285006796 \h </w:instrText>
      </w:r>
      <w:r w:rsidR="002C67CD">
        <w:rPr>
          <w:lang w:val="en-US"/>
        </w:rPr>
      </w:r>
      <w:r w:rsidR="002C67CD">
        <w:rPr>
          <w:lang w:val="en-US"/>
        </w:rPr>
        <w:fldChar w:fldCharType="separate"/>
      </w:r>
      <w:r w:rsidR="00C2118F" w:rsidRPr="00F272F1">
        <w:rPr>
          <w:lang w:val="en-US"/>
        </w:rPr>
        <w:t xml:space="preserve">Figure </w:t>
      </w:r>
      <w:r w:rsidR="00C2118F">
        <w:rPr>
          <w:noProof/>
          <w:lang w:val="en-US"/>
        </w:rPr>
        <w:t>5</w:t>
      </w:r>
      <w:r w:rsidR="002C67CD">
        <w:rPr>
          <w:lang w:val="en-US"/>
        </w:rPr>
        <w:fldChar w:fldCharType="end"/>
      </w:r>
      <w:r w:rsidR="001068BB">
        <w:rPr>
          <w:lang w:val="en-US"/>
        </w:rPr>
        <w:t>)</w:t>
      </w:r>
      <w:r>
        <w:rPr>
          <w:lang w:val="en-US"/>
        </w:rPr>
        <w:t>.</w:t>
      </w:r>
      <w:r w:rsidR="001068BB">
        <w:rPr>
          <w:lang w:val="en-US"/>
        </w:rPr>
        <w:t xml:space="preserve"> The </w:t>
      </w:r>
      <w:proofErr w:type="spellStart"/>
      <w:r w:rsidR="001068BB">
        <w:rPr>
          <w:lang w:val="en-US"/>
        </w:rPr>
        <w:t>fieldNode</w:t>
      </w:r>
      <w:proofErr w:type="spellEnd"/>
      <w:r w:rsidR="001068BB">
        <w:rPr>
          <w:lang w:val="en-US"/>
        </w:rPr>
        <w:t xml:space="preserve"> will contain a matrix that holds the </w:t>
      </w:r>
      <w:proofErr w:type="spellStart"/>
      <w:r w:rsidR="001068BB">
        <w:rPr>
          <w:lang w:val="en-US"/>
        </w:rPr>
        <w:t>tetris</w:t>
      </w:r>
      <w:proofErr w:type="spellEnd"/>
      <w:r w:rsidR="001068BB">
        <w:rPr>
          <w:lang w:val="en-US"/>
        </w:rPr>
        <w:t xml:space="preserve"> field data. To correctly fill in the “</w:t>
      </w:r>
      <w:proofErr w:type="spellStart"/>
      <w:r w:rsidR="001068BB">
        <w:rPr>
          <w:lang w:val="en-US"/>
        </w:rPr>
        <w:t>ArrayDimensions</w:t>
      </w:r>
      <w:proofErr w:type="spellEnd"/>
      <w:r w:rsidR="001068BB">
        <w:rPr>
          <w:lang w:val="en-US"/>
        </w:rPr>
        <w:t xml:space="preserve">” attribute, </w:t>
      </w:r>
      <w:r w:rsidR="002C67CD">
        <w:rPr>
          <w:lang w:val="en-US"/>
        </w:rPr>
        <w:t>we check the dimensions of the Tetris field of our T</w:t>
      </w:r>
      <w:r w:rsidR="001068BB">
        <w:rPr>
          <w:lang w:val="en-US"/>
        </w:rPr>
        <w:t>etris game:</w:t>
      </w:r>
    </w:p>
    <w:p w:rsidR="001068BB" w:rsidRDefault="001068BB" w:rsidP="00AD77D8">
      <w:pPr>
        <w:jc w:val="both"/>
        <w:rPr>
          <w:lang w:val="en-US"/>
        </w:rPr>
      </w:pPr>
    </w:p>
    <w:p w:rsidR="00611BA8" w:rsidRDefault="00611BA8" w:rsidP="00AD77D8">
      <w:pPr>
        <w:jc w:val="both"/>
        <w:rPr>
          <w:lang w:val="en-US"/>
        </w:rPr>
      </w:pPr>
    </w:p>
    <w:p w:rsidR="00AC619A" w:rsidRDefault="001068BB">
      <w:pPr>
        <w:rPr>
          <w:i/>
          <w:sz w:val="16"/>
          <w:szCs w:val="16"/>
          <w:lang w:val="en-US"/>
        </w:rPr>
      </w:pPr>
      <w:r w:rsidRPr="001068BB">
        <w:rPr>
          <w:i/>
          <w:sz w:val="16"/>
          <w:szCs w:val="16"/>
          <w:lang w:val="en-US"/>
        </w:rPr>
        <w:t>(***repeated code</w:t>
      </w:r>
      <w:proofErr w:type="gramStart"/>
      <w:r w:rsidRPr="001068BB">
        <w:rPr>
          <w:i/>
          <w:sz w:val="16"/>
          <w:szCs w:val="16"/>
          <w:lang w:val="en-US"/>
        </w:rPr>
        <w:t>!*</w:t>
      </w:r>
      <w:proofErr w:type="gramEnd"/>
      <w:r w:rsidRPr="001068BB">
        <w:rPr>
          <w:i/>
          <w:sz w:val="16"/>
          <w:szCs w:val="16"/>
          <w:lang w:val="en-US"/>
        </w:rPr>
        <w:t>***)</w:t>
      </w:r>
    </w:p>
    <w:p w:rsidR="001068BB" w:rsidRPr="001068BB" w:rsidRDefault="001068BB">
      <w:pPr>
        <w:rPr>
          <w:i/>
          <w:sz w:val="16"/>
          <w:szCs w:val="16"/>
          <w:lang w:val="en-US"/>
        </w:rPr>
      </w:pPr>
    </w:p>
    <w:p w:rsidR="001068BB" w:rsidRPr="001068BB" w:rsidRDefault="001068B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1068BB">
        <w:rPr>
          <w:rFonts w:ascii="Courier New" w:eastAsia="Times New Roman" w:hAnsi="Courier New" w:cs="Courier New"/>
          <w:noProof/>
          <w:color w:val="008000"/>
          <w:kern w:val="0"/>
          <w:sz w:val="16"/>
          <w:szCs w:val="16"/>
          <w:lang w:val="en-US"/>
        </w:rPr>
        <w:t>//fieldNode.ArrayDimensions = ???</w:t>
      </w:r>
    </w:p>
    <w:p w:rsidR="001068BB" w:rsidRPr="001068BB" w:rsidRDefault="001068BB" w:rsidP="002C67CD">
      <w:pPr>
        <w:widowControl/>
        <w:suppressAutoHyphens w:val="0"/>
        <w:autoSpaceDE w:val="0"/>
        <w:autoSpaceDN w:val="0"/>
        <w:adjustRightInd w:val="0"/>
        <w:ind w:left="706"/>
        <w:rPr>
          <w:rFonts w:ascii="Courier New" w:eastAsia="Times New Roman" w:hAnsi="Courier New" w:cs="Courier New"/>
          <w:noProof/>
          <w:color w:val="008000"/>
          <w:kern w:val="0"/>
          <w:sz w:val="16"/>
          <w:szCs w:val="16"/>
          <w:lang w:val="en-US"/>
        </w:rPr>
      </w:pPr>
      <w:r w:rsidRPr="001068BB">
        <w:rPr>
          <w:rFonts w:ascii="Courier New" w:eastAsia="Times New Roman" w:hAnsi="Courier New" w:cs="Courier New"/>
          <w:noProof/>
          <w:color w:val="008000"/>
          <w:kern w:val="0"/>
          <w:sz w:val="16"/>
          <w:szCs w:val="16"/>
          <w:lang w:val="en-US"/>
        </w:rPr>
        <w:t>// =&gt; get the matrix (twodimensional array) dimension lengths:</w:t>
      </w:r>
    </w:p>
    <w:p w:rsidR="001068BB" w:rsidRPr="001068BB" w:rsidRDefault="001068B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 xml:space="preserve"> x = (</w:t>
      </w: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)m_TetrisGame.DynamicField.GetLength(0);</w:t>
      </w:r>
    </w:p>
    <w:p w:rsidR="001068BB" w:rsidRPr="001068BB" w:rsidRDefault="001068B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 xml:space="preserve"> y = (</w:t>
      </w: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)m_TetrisGame.DynamicField.GetLength(1);</w:t>
      </w:r>
    </w:p>
    <w:p w:rsidR="001068BB" w:rsidRPr="001068BB" w:rsidRDefault="001068BB" w:rsidP="002C67CD">
      <w:pPr>
        <w:widowControl/>
        <w:suppressAutoHyphens w:val="0"/>
        <w:autoSpaceDE w:val="0"/>
        <w:autoSpaceDN w:val="0"/>
        <w:adjustRightInd w:val="0"/>
        <w:ind w:left="706"/>
        <w:rPr>
          <w:rFonts w:ascii="Courier New" w:eastAsia="Times New Roman" w:hAnsi="Courier New" w:cs="Courier New"/>
          <w:noProof/>
          <w:kern w:val="0"/>
          <w:sz w:val="16"/>
          <w:szCs w:val="16"/>
          <w:lang w:val="en-US"/>
        </w:rPr>
      </w:pPr>
      <w:r w:rsidRPr="001068BB">
        <w:rPr>
          <w:rFonts w:ascii="Courier New" w:eastAsia="Times New Roman" w:hAnsi="Courier New" w:cs="Courier New"/>
          <w:noProof/>
          <w:kern w:val="0"/>
          <w:sz w:val="16"/>
          <w:szCs w:val="16"/>
          <w:lang w:val="en-US"/>
        </w:rPr>
        <w:t xml:space="preserve">fieldNode.ArrayDimensions = </w:t>
      </w:r>
      <w:r w:rsidRPr="001068BB">
        <w:rPr>
          <w:rFonts w:ascii="Courier New" w:eastAsia="Times New Roman" w:hAnsi="Courier New" w:cs="Courier New"/>
          <w:noProof/>
          <w:color w:val="0000FF"/>
          <w:kern w:val="0"/>
          <w:sz w:val="16"/>
          <w:szCs w:val="16"/>
          <w:lang w:val="en-US"/>
        </w:rPr>
        <w:t>new</w:t>
      </w:r>
      <w:r w:rsidRPr="001068BB">
        <w:rPr>
          <w:rFonts w:ascii="Courier New" w:eastAsia="Times New Roman" w:hAnsi="Courier New" w:cs="Courier New"/>
          <w:noProof/>
          <w:kern w:val="0"/>
          <w:sz w:val="16"/>
          <w:szCs w:val="16"/>
          <w:lang w:val="en-US"/>
        </w:rPr>
        <w:t xml:space="preserve"> </w:t>
      </w:r>
      <w:r w:rsidRPr="001068BB">
        <w:rPr>
          <w:rFonts w:ascii="Courier New" w:eastAsia="Times New Roman" w:hAnsi="Courier New" w:cs="Courier New"/>
          <w:noProof/>
          <w:color w:val="2B91AF"/>
          <w:kern w:val="0"/>
          <w:sz w:val="16"/>
          <w:szCs w:val="16"/>
          <w:lang w:val="en-US"/>
        </w:rPr>
        <w:t>ReadOnlyList</w:t>
      </w:r>
      <w:r w:rsidRPr="001068BB">
        <w:rPr>
          <w:rFonts w:ascii="Courier New" w:eastAsia="Times New Roman" w:hAnsi="Courier New" w:cs="Courier New"/>
          <w:noProof/>
          <w:kern w:val="0"/>
          <w:sz w:val="16"/>
          <w:szCs w:val="16"/>
          <w:lang w:val="en-US"/>
        </w:rPr>
        <w:t>&lt;</w:t>
      </w: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&gt;(</w:t>
      </w:r>
      <w:r w:rsidRPr="001068BB">
        <w:rPr>
          <w:rFonts w:ascii="Courier New" w:eastAsia="Times New Roman" w:hAnsi="Courier New" w:cs="Courier New"/>
          <w:noProof/>
          <w:color w:val="0000FF"/>
          <w:kern w:val="0"/>
          <w:sz w:val="16"/>
          <w:szCs w:val="16"/>
          <w:lang w:val="en-US"/>
        </w:rPr>
        <w:t>new</w:t>
      </w:r>
      <w:r w:rsidRPr="001068BB">
        <w:rPr>
          <w:rFonts w:ascii="Courier New" w:eastAsia="Times New Roman" w:hAnsi="Courier New" w:cs="Courier New"/>
          <w:noProof/>
          <w:kern w:val="0"/>
          <w:sz w:val="16"/>
          <w:szCs w:val="16"/>
          <w:lang w:val="en-US"/>
        </w:rPr>
        <w:t xml:space="preserve"> </w:t>
      </w:r>
      <w:r w:rsidRPr="001068BB">
        <w:rPr>
          <w:rFonts w:ascii="Courier New" w:eastAsia="Times New Roman" w:hAnsi="Courier New" w:cs="Courier New"/>
          <w:noProof/>
          <w:color w:val="0000FF"/>
          <w:kern w:val="0"/>
          <w:sz w:val="16"/>
          <w:szCs w:val="16"/>
          <w:lang w:val="en-US"/>
        </w:rPr>
        <w:t>uint</w:t>
      </w:r>
      <w:r w:rsidRPr="001068BB">
        <w:rPr>
          <w:rFonts w:ascii="Courier New" w:eastAsia="Times New Roman" w:hAnsi="Courier New" w:cs="Courier New"/>
          <w:noProof/>
          <w:kern w:val="0"/>
          <w:sz w:val="16"/>
          <w:szCs w:val="16"/>
          <w:lang w:val="en-US"/>
        </w:rPr>
        <w:t>[] { x, y });</w:t>
      </w:r>
    </w:p>
    <w:p w:rsidR="001068BB" w:rsidRDefault="001068BB" w:rsidP="001068BB">
      <w:pPr>
        <w:rPr>
          <w:i/>
          <w:sz w:val="16"/>
          <w:szCs w:val="16"/>
          <w:lang w:val="en-US"/>
        </w:rPr>
      </w:pPr>
    </w:p>
    <w:p w:rsidR="001068BB" w:rsidRPr="001068BB" w:rsidRDefault="001068BB" w:rsidP="001068BB">
      <w:pPr>
        <w:rPr>
          <w:i/>
          <w:sz w:val="16"/>
          <w:szCs w:val="16"/>
          <w:lang w:val="en-US"/>
        </w:rPr>
      </w:pPr>
      <w:r w:rsidRPr="001068BB">
        <w:rPr>
          <w:i/>
          <w:sz w:val="16"/>
          <w:szCs w:val="16"/>
          <w:lang w:val="en-US"/>
        </w:rPr>
        <w:t>(***repeated code</w:t>
      </w:r>
      <w:proofErr w:type="gramStart"/>
      <w:r w:rsidRPr="001068BB">
        <w:rPr>
          <w:i/>
          <w:sz w:val="16"/>
          <w:szCs w:val="16"/>
          <w:lang w:val="en-US"/>
        </w:rPr>
        <w:t>!*</w:t>
      </w:r>
      <w:proofErr w:type="gramEnd"/>
      <w:r w:rsidRPr="001068BB">
        <w:rPr>
          <w:i/>
          <w:sz w:val="16"/>
          <w:szCs w:val="16"/>
          <w:lang w:val="en-US"/>
        </w:rPr>
        <w:t>***)</w:t>
      </w:r>
    </w:p>
    <w:p w:rsidR="001068BB" w:rsidRDefault="001068BB" w:rsidP="00AD77D8">
      <w:pPr>
        <w:jc w:val="both"/>
        <w:rPr>
          <w:lang w:val="en-US"/>
        </w:rPr>
      </w:pPr>
    </w:p>
    <w:p w:rsidR="00C33A97" w:rsidRDefault="00AC619A" w:rsidP="00AD77D8">
      <w:pPr>
        <w:jc w:val="both"/>
        <w:rPr>
          <w:lang w:val="en-US"/>
        </w:rPr>
      </w:pPr>
      <w:r>
        <w:rPr>
          <w:lang w:val="en-US"/>
        </w:rPr>
        <w:lastRenderedPageBreak/>
        <w:t>At this point the nodes</w:t>
      </w:r>
      <w:r w:rsidR="006F6A68">
        <w:rPr>
          <w:lang w:val="en-US"/>
        </w:rPr>
        <w:t xml:space="preserve"> are visible in the Address S</w:t>
      </w:r>
      <w:r w:rsidR="00045841">
        <w:rPr>
          <w:lang w:val="en-US"/>
        </w:rPr>
        <w:t>pace, which you can check when you connect wi</w:t>
      </w:r>
      <w:r w:rsidR="00D61C9D">
        <w:rPr>
          <w:lang w:val="en-US"/>
        </w:rPr>
        <w:t xml:space="preserve">th a client, </w:t>
      </w:r>
      <w:r w:rsidR="00045841">
        <w:rPr>
          <w:lang w:val="en-US"/>
        </w:rPr>
        <w:t>b</w:t>
      </w:r>
      <w:r w:rsidR="00D61C9D">
        <w:rPr>
          <w:lang w:val="en-US"/>
        </w:rPr>
        <w:t>ut no data changes take place yet. To Achieve this, add again a “</w:t>
      </w:r>
      <w:proofErr w:type="spellStart"/>
      <w:r w:rsidR="00D61C9D">
        <w:rPr>
          <w:lang w:val="en-US"/>
        </w:rPr>
        <w:t>foreach</w:t>
      </w:r>
      <w:proofErr w:type="spellEnd"/>
      <w:r w:rsidR="00D61C9D">
        <w:rPr>
          <w:lang w:val="en-US"/>
        </w:rPr>
        <w:t xml:space="preserve">” loop to the </w:t>
      </w:r>
      <w:r w:rsidR="003C65C7">
        <w:rPr>
          <w:lang w:val="en-US"/>
        </w:rPr>
        <w:t>“</w:t>
      </w:r>
      <w:proofErr w:type="spellStart"/>
      <w:proofErr w:type="gramStart"/>
      <w:r w:rsidR="00D61C9D">
        <w:rPr>
          <w:lang w:val="en-US"/>
        </w:rPr>
        <w:t>UpdatTimerCallback</w:t>
      </w:r>
      <w:proofErr w:type="spellEnd"/>
      <w:r w:rsidR="00D61C9D">
        <w:rPr>
          <w:lang w:val="en-US"/>
        </w:rPr>
        <w:t>(</w:t>
      </w:r>
      <w:proofErr w:type="gramEnd"/>
      <w:r w:rsidR="00D61C9D">
        <w:rPr>
          <w:lang w:val="en-US"/>
        </w:rPr>
        <w:t>…)</w:t>
      </w:r>
      <w:r w:rsidR="003C65C7">
        <w:rPr>
          <w:lang w:val="en-US"/>
        </w:rPr>
        <w:t>”</w:t>
      </w:r>
      <w:r w:rsidR="00D61C9D">
        <w:rPr>
          <w:lang w:val="en-US"/>
        </w:rPr>
        <w:t xml:space="preserve"> method:</w:t>
      </w:r>
    </w:p>
    <w:p w:rsidR="00D61C9D" w:rsidRDefault="00D61C9D" w:rsidP="00AD77D8">
      <w:pPr>
        <w:jc w:val="both"/>
        <w:rPr>
          <w:lang w:val="en-US"/>
        </w:rPr>
      </w:pP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color w:val="0000FF"/>
          <w:kern w:val="0"/>
          <w:sz w:val="16"/>
          <w:szCs w:val="20"/>
          <w:lang w:val="en-US"/>
        </w:rPr>
        <w:t xml:space="preserve">            #region</w:t>
      </w:r>
      <w:r w:rsidRPr="00D61C9D">
        <w:rPr>
          <w:rFonts w:ascii="Courier New" w:eastAsia="Times New Roman" w:hAnsi="Courier New" w:cs="Courier New"/>
          <w:noProof/>
          <w:kern w:val="0"/>
          <w:sz w:val="16"/>
          <w:szCs w:val="20"/>
          <w:lang w:val="en-US"/>
        </w:rPr>
        <w:t xml:space="preserve"> Update Tetris Games Nodes</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foreach</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NodeState</w:t>
      </w:r>
      <w:r w:rsidRPr="00D61C9D">
        <w:rPr>
          <w:rFonts w:ascii="Courier New" w:eastAsia="Times New Roman" w:hAnsi="Courier New" w:cs="Courier New"/>
          <w:noProof/>
          <w:kern w:val="0"/>
          <w:sz w:val="16"/>
          <w:szCs w:val="20"/>
          <w:lang w:val="en-US"/>
        </w:rPr>
        <w:t xml:space="preserve"> nodestate </w:t>
      </w:r>
      <w:r w:rsidRPr="00D61C9D">
        <w:rPr>
          <w:rFonts w:ascii="Courier New" w:eastAsia="Times New Roman" w:hAnsi="Courier New" w:cs="Courier New"/>
          <w:noProof/>
          <w:color w:val="0000FF"/>
          <w:kern w:val="0"/>
          <w:sz w:val="16"/>
          <w:szCs w:val="20"/>
          <w:lang w:val="en-US"/>
        </w:rPr>
        <w:t>in</w:t>
      </w:r>
      <w:r w:rsidRPr="00D61C9D">
        <w:rPr>
          <w:rFonts w:ascii="Courier New" w:eastAsia="Times New Roman" w:hAnsi="Courier New" w:cs="Courier New"/>
          <w:noProof/>
          <w:kern w:val="0"/>
          <w:sz w:val="16"/>
          <w:szCs w:val="20"/>
          <w:lang w:val="en-US"/>
        </w:rPr>
        <w:t xml:space="preserve"> PredefinedNodes.Values)</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if</w:t>
      </w:r>
      <w:r w:rsidRPr="00D61C9D">
        <w:rPr>
          <w:rFonts w:ascii="Courier New" w:eastAsia="Times New Roman" w:hAnsi="Courier New" w:cs="Courier New"/>
          <w:noProof/>
          <w:kern w:val="0"/>
          <w:sz w:val="16"/>
          <w:szCs w:val="20"/>
          <w:lang w:val="en-US"/>
        </w:rPr>
        <w:t xml:space="preserve"> (nodestate.SymbolicName == </w:t>
      </w:r>
      <w:r w:rsidRPr="00D61C9D">
        <w:rPr>
          <w:rFonts w:ascii="Courier New" w:eastAsia="Times New Roman" w:hAnsi="Courier New" w:cs="Courier New"/>
          <w:noProof/>
          <w:color w:val="A31515"/>
          <w:kern w:val="0"/>
          <w:sz w:val="16"/>
          <w:szCs w:val="20"/>
          <w:lang w:val="en-US"/>
        </w:rPr>
        <w:t>"Tetris_Game"</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8000"/>
          <w:kern w:val="0"/>
          <w:sz w:val="16"/>
          <w:szCs w:val="20"/>
          <w:lang w:val="en-US"/>
        </w:rPr>
        <w:t>//When the Te</w:t>
      </w:r>
      <w:r w:rsidR="00093129">
        <w:rPr>
          <w:rFonts w:ascii="Courier New" w:eastAsia="Times New Roman" w:hAnsi="Courier New" w:cs="Courier New"/>
          <w:noProof/>
          <w:color w:val="008000"/>
          <w:kern w:val="0"/>
          <w:sz w:val="16"/>
          <w:szCs w:val="20"/>
          <w:lang w:val="en-US"/>
        </w:rPr>
        <w:t>tris_Game Node is found, get it</w:t>
      </w:r>
      <w:r w:rsidRPr="00D61C9D">
        <w:rPr>
          <w:rFonts w:ascii="Courier New" w:eastAsia="Times New Roman" w:hAnsi="Courier New" w:cs="Courier New"/>
          <w:noProof/>
          <w:color w:val="008000"/>
          <w:kern w:val="0"/>
          <w:sz w:val="16"/>
          <w:szCs w:val="20"/>
          <w:lang w:val="en-US"/>
        </w:rPr>
        <w:t>s children:</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List</w:t>
      </w:r>
      <w:r w:rsidRPr="00D61C9D">
        <w:rPr>
          <w:rFonts w:ascii="Courier New" w:eastAsia="Times New Roman" w:hAnsi="Courier New" w:cs="Courier New"/>
          <w:noProof/>
          <w:kern w:val="0"/>
          <w:sz w:val="16"/>
          <w:szCs w:val="20"/>
          <w:lang w:val="en-US"/>
        </w:rPr>
        <w:t>&lt;</w:t>
      </w:r>
      <w:r w:rsidRPr="00D61C9D">
        <w:rPr>
          <w:rFonts w:ascii="Courier New" w:eastAsia="Times New Roman" w:hAnsi="Courier New" w:cs="Courier New"/>
          <w:noProof/>
          <w:color w:val="2B91AF"/>
          <w:kern w:val="0"/>
          <w:sz w:val="16"/>
          <w:szCs w:val="20"/>
          <w:lang w:val="en-US"/>
        </w:rPr>
        <w:t>BaseInstanceState</w:t>
      </w:r>
      <w:r w:rsidRPr="00D61C9D">
        <w:rPr>
          <w:rFonts w:ascii="Courier New" w:eastAsia="Times New Roman" w:hAnsi="Courier New" w:cs="Courier New"/>
          <w:noProof/>
          <w:kern w:val="0"/>
          <w:sz w:val="16"/>
          <w:szCs w:val="20"/>
          <w:lang w:val="en-US"/>
        </w:rPr>
        <w:t xml:space="preserve">&gt; children = </w:t>
      </w:r>
      <w:r w:rsidRPr="00D61C9D">
        <w:rPr>
          <w:rFonts w:ascii="Courier New" w:eastAsia="Times New Roman" w:hAnsi="Courier New" w:cs="Courier New"/>
          <w:noProof/>
          <w:color w:val="0000FF"/>
          <w:kern w:val="0"/>
          <w:sz w:val="16"/>
          <w:szCs w:val="20"/>
          <w:lang w:val="en-US"/>
        </w:rPr>
        <w:t>new</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List</w:t>
      </w:r>
      <w:r w:rsidRPr="00D61C9D">
        <w:rPr>
          <w:rFonts w:ascii="Courier New" w:eastAsia="Times New Roman" w:hAnsi="Courier New" w:cs="Courier New"/>
          <w:noProof/>
          <w:kern w:val="0"/>
          <w:sz w:val="16"/>
          <w:szCs w:val="20"/>
          <w:lang w:val="en-US"/>
        </w:rPr>
        <w:t>&lt;</w:t>
      </w:r>
      <w:r w:rsidRPr="00D61C9D">
        <w:rPr>
          <w:rFonts w:ascii="Courier New" w:eastAsia="Times New Roman" w:hAnsi="Courier New" w:cs="Courier New"/>
          <w:noProof/>
          <w:color w:val="2B91AF"/>
          <w:kern w:val="0"/>
          <w:sz w:val="16"/>
          <w:szCs w:val="20"/>
          <w:lang w:val="en-US"/>
        </w:rPr>
        <w:t>BaseInstanceState</w:t>
      </w:r>
      <w:r w:rsidRPr="00D61C9D">
        <w:rPr>
          <w:rFonts w:ascii="Courier New" w:eastAsia="Times New Roman" w:hAnsi="Courier New" w:cs="Courier New"/>
          <w:noProof/>
          <w:kern w:val="0"/>
          <w:sz w:val="16"/>
          <w:szCs w:val="20"/>
          <w:lang w:val="en-US"/>
        </w:rPr>
        <w:t>&gt;();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nodestate.GetChildren(SystemContext, children);</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8000"/>
          <w:kern w:val="0"/>
          <w:sz w:val="16"/>
          <w:szCs w:val="20"/>
          <w:lang w:val="en-US"/>
        </w:rPr>
        <w:t>//Iterate through the children and update the necessary nodes:</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foreach</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BaseInstanceState</w:t>
      </w:r>
      <w:r w:rsidRPr="00D61C9D">
        <w:rPr>
          <w:rFonts w:ascii="Courier New" w:eastAsia="Times New Roman" w:hAnsi="Courier New" w:cs="Courier New"/>
          <w:noProof/>
          <w:kern w:val="0"/>
          <w:sz w:val="16"/>
          <w:szCs w:val="20"/>
          <w:lang w:val="en-US"/>
        </w:rPr>
        <w:t xml:space="preserve"> child </w:t>
      </w:r>
      <w:r w:rsidRPr="00D61C9D">
        <w:rPr>
          <w:rFonts w:ascii="Courier New" w:eastAsia="Times New Roman" w:hAnsi="Courier New" w:cs="Courier New"/>
          <w:noProof/>
          <w:color w:val="0000FF"/>
          <w:kern w:val="0"/>
          <w:sz w:val="16"/>
          <w:szCs w:val="20"/>
          <w:lang w:val="en-US"/>
        </w:rPr>
        <w:t>in</w:t>
      </w:r>
      <w:r w:rsidRPr="00D61C9D">
        <w:rPr>
          <w:rFonts w:ascii="Courier New" w:eastAsia="Times New Roman" w:hAnsi="Courier New" w:cs="Courier New"/>
          <w:noProof/>
          <w:kern w:val="0"/>
          <w:sz w:val="16"/>
          <w:szCs w:val="20"/>
          <w:lang w:val="en-US"/>
        </w:rPr>
        <w:t xml:space="preserve"> children)</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BaseDataVariableState</w:t>
      </w:r>
      <w:r w:rsidRPr="00D61C9D">
        <w:rPr>
          <w:rFonts w:ascii="Courier New" w:eastAsia="Times New Roman" w:hAnsi="Courier New" w:cs="Courier New"/>
          <w:noProof/>
          <w:kern w:val="0"/>
          <w:sz w:val="16"/>
          <w:szCs w:val="20"/>
          <w:lang w:val="en-US"/>
        </w:rPr>
        <w:t xml:space="preserve"> childvariable = child </w:t>
      </w:r>
      <w:r w:rsidRPr="00D61C9D">
        <w:rPr>
          <w:rFonts w:ascii="Courier New" w:eastAsia="Times New Roman" w:hAnsi="Courier New" w:cs="Courier New"/>
          <w:noProof/>
          <w:color w:val="0000FF"/>
          <w:kern w:val="0"/>
          <w:sz w:val="16"/>
          <w:szCs w:val="20"/>
          <w:lang w:val="en-US"/>
        </w:rPr>
        <w:t>as</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2B91AF"/>
          <w:kern w:val="0"/>
          <w:sz w:val="16"/>
          <w:szCs w:val="20"/>
          <w:lang w:val="en-US"/>
        </w:rPr>
        <w:t>BaseDataVariableState</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if</w:t>
      </w:r>
      <w:r w:rsidRPr="00D61C9D">
        <w:rPr>
          <w:rFonts w:ascii="Courier New" w:eastAsia="Times New Roman" w:hAnsi="Courier New" w:cs="Courier New"/>
          <w:noProof/>
          <w:kern w:val="0"/>
          <w:sz w:val="16"/>
          <w:szCs w:val="20"/>
          <w:lang w:val="en-US"/>
        </w:rPr>
        <w:t xml:space="preserve"> (childvariable != </w:t>
      </w:r>
      <w:r w:rsidRPr="00D61C9D">
        <w:rPr>
          <w:rFonts w:ascii="Courier New" w:eastAsia="Times New Roman" w:hAnsi="Courier New" w:cs="Courier New"/>
          <w:noProof/>
          <w:color w:val="0000FF"/>
          <w:kern w:val="0"/>
          <w:sz w:val="16"/>
          <w:szCs w:val="20"/>
          <w:lang w:val="en-US"/>
        </w:rPr>
        <w:t>null</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switch</w:t>
      </w:r>
      <w:r w:rsidRPr="00D61C9D">
        <w:rPr>
          <w:rFonts w:ascii="Courier New" w:eastAsia="Times New Roman" w:hAnsi="Courier New" w:cs="Courier New"/>
          <w:noProof/>
          <w:kern w:val="0"/>
          <w:sz w:val="16"/>
          <w:szCs w:val="20"/>
          <w:lang w:val="en-US"/>
        </w:rPr>
        <w:t xml:space="preserve"> (childvariable.BrowseName.Name)</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case</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A31515"/>
          <w:kern w:val="0"/>
          <w:sz w:val="16"/>
          <w:szCs w:val="20"/>
          <w:lang w:val="en-US"/>
        </w:rPr>
        <w:t>"Score"</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childvariable.Value = m_TetrisGame.Score;</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case</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A31515"/>
          <w:kern w:val="0"/>
          <w:sz w:val="16"/>
          <w:szCs w:val="20"/>
          <w:lang w:val="en-US"/>
        </w:rPr>
        <w:t>"GameOver"</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childvariable.Value = m_TetrisGame.GameOver;</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case</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A31515"/>
          <w:kern w:val="0"/>
          <w:sz w:val="16"/>
          <w:szCs w:val="20"/>
          <w:lang w:val="en-US"/>
        </w:rPr>
        <w:t>"Paused"</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childvariable.Value = m_TetrisGame.Paused;</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case</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A31515"/>
          <w:kern w:val="0"/>
          <w:sz w:val="16"/>
          <w:szCs w:val="20"/>
          <w:lang w:val="en-US"/>
        </w:rPr>
        <w:t>"Seconds_Till_Unpause"</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childvariable.Value = m_TetrisGame.SecondsTillUnpause;</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case</w:t>
      </w: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A31515"/>
          <w:kern w:val="0"/>
          <w:sz w:val="16"/>
          <w:szCs w:val="20"/>
          <w:lang w:val="en-US"/>
        </w:rPr>
        <w:t>"Field"</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childvariable.Value = m_TetrisGame.DynamicField;</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default</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8000"/>
          <w:kern w:val="0"/>
          <w:sz w:val="16"/>
          <w:szCs w:val="20"/>
          <w:lang w:val="en-US"/>
        </w:rPr>
        <w:t>// ma</w:t>
      </w:r>
      <w:r w:rsidR="00093129">
        <w:rPr>
          <w:rFonts w:ascii="Courier New" w:eastAsia="Times New Roman" w:hAnsi="Courier New" w:cs="Courier New"/>
          <w:noProof/>
          <w:color w:val="008000"/>
          <w:kern w:val="0"/>
          <w:sz w:val="16"/>
          <w:szCs w:val="20"/>
          <w:lang w:val="en-US"/>
        </w:rPr>
        <w:t>ke known that this nodes and it</w:t>
      </w:r>
      <w:r w:rsidRPr="00D61C9D">
        <w:rPr>
          <w:rFonts w:ascii="Courier New" w:eastAsia="Times New Roman" w:hAnsi="Courier New" w:cs="Courier New"/>
          <w:noProof/>
          <w:color w:val="008000"/>
          <w:kern w:val="0"/>
          <w:sz w:val="16"/>
          <w:szCs w:val="20"/>
          <w:lang w:val="en-US"/>
        </w:rPr>
        <w:t>s child nodes have changed:</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nodestate.ClearChangeMasks(SystemContext, </w:t>
      </w:r>
      <w:r w:rsidRPr="00D61C9D">
        <w:rPr>
          <w:rFonts w:ascii="Courier New" w:eastAsia="Times New Roman" w:hAnsi="Courier New" w:cs="Courier New"/>
          <w:noProof/>
          <w:color w:val="0000FF"/>
          <w:kern w:val="0"/>
          <w:sz w:val="16"/>
          <w:szCs w:val="20"/>
          <w:lang w:val="en-US"/>
        </w:rPr>
        <w:t>true</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8000"/>
          <w:kern w:val="0"/>
          <w:sz w:val="16"/>
          <w:szCs w:val="20"/>
          <w:lang w:val="en-US"/>
        </w:rPr>
        <w:t>// Tetris node found, no further need to iterate:</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r w:rsidRPr="00D61C9D">
        <w:rPr>
          <w:rFonts w:ascii="Courier New" w:eastAsia="Times New Roman" w:hAnsi="Courier New" w:cs="Courier New"/>
          <w:noProof/>
          <w:color w:val="0000FF"/>
          <w:kern w:val="0"/>
          <w:sz w:val="16"/>
          <w:szCs w:val="20"/>
          <w:lang w:val="en-US"/>
        </w:rPr>
        <w:t>break</w:t>
      </w:r>
      <w:r w:rsidRPr="00D61C9D">
        <w:rPr>
          <w:rFonts w:ascii="Courier New" w:eastAsia="Times New Roman" w:hAnsi="Courier New" w:cs="Courier New"/>
          <w:noProof/>
          <w:kern w:val="0"/>
          <w:sz w:val="16"/>
          <w:szCs w:val="20"/>
          <w:lang w:val="en-US"/>
        </w:rPr>
        <w:t>;</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61C9D">
        <w:rPr>
          <w:rFonts w:ascii="Courier New" w:eastAsia="Times New Roman" w:hAnsi="Courier New" w:cs="Courier New"/>
          <w:noProof/>
          <w:kern w:val="0"/>
          <w:sz w:val="16"/>
          <w:szCs w:val="20"/>
          <w:lang w:val="en-US"/>
        </w:rPr>
        <w:t xml:space="preserve">            }</w:t>
      </w:r>
    </w:p>
    <w:p w:rsidR="00D61C9D" w:rsidRPr="00D61C9D" w:rsidRDefault="00D61C9D" w:rsidP="00D61C9D">
      <w:pPr>
        <w:rPr>
          <w:sz w:val="20"/>
          <w:lang w:val="en-US"/>
        </w:rPr>
      </w:pPr>
      <w:r w:rsidRPr="00D61C9D">
        <w:rPr>
          <w:rFonts w:ascii="Courier New" w:eastAsia="Times New Roman" w:hAnsi="Courier New" w:cs="Courier New"/>
          <w:noProof/>
          <w:color w:val="0000FF"/>
          <w:kern w:val="0"/>
          <w:sz w:val="16"/>
          <w:szCs w:val="20"/>
          <w:lang w:val="en-US"/>
        </w:rPr>
        <w:t xml:space="preserve">            #endregion</w:t>
      </w:r>
      <w:r w:rsidRPr="00D61C9D">
        <w:rPr>
          <w:rFonts w:ascii="Courier New" w:eastAsia="Times New Roman" w:hAnsi="Courier New" w:cs="Courier New"/>
          <w:noProof/>
          <w:kern w:val="0"/>
          <w:sz w:val="16"/>
          <w:szCs w:val="20"/>
          <w:lang w:val="en-US"/>
        </w:rPr>
        <w:t xml:space="preserve">    </w:t>
      </w:r>
    </w:p>
    <w:p w:rsidR="00D61C9D" w:rsidRDefault="00D61C9D">
      <w:pPr>
        <w:rPr>
          <w:lang w:val="en-US"/>
        </w:rPr>
      </w:pPr>
    </w:p>
    <w:p w:rsidR="00C33A97" w:rsidRPr="008A4B70" w:rsidRDefault="00D61C9D" w:rsidP="00AD77D8">
      <w:pPr>
        <w:jc w:val="both"/>
        <w:rPr>
          <w:i/>
          <w:lang w:val="en-US"/>
        </w:rPr>
      </w:pPr>
      <w:r w:rsidRPr="008A4B70">
        <w:rPr>
          <w:i/>
          <w:lang w:val="en-US"/>
        </w:rPr>
        <w:t xml:space="preserve">(Again: this code should be added within the callback for the </w:t>
      </w:r>
      <w:proofErr w:type="spellStart"/>
      <w:r w:rsidRPr="008A4B70">
        <w:rPr>
          <w:i/>
          <w:lang w:val="en-US"/>
        </w:rPr>
        <w:t>UpdateTimer</w:t>
      </w:r>
      <w:proofErr w:type="spellEnd"/>
      <w:r w:rsidRPr="008A4B70">
        <w:rPr>
          <w:i/>
          <w:lang w:val="en-US"/>
        </w:rPr>
        <w:t>!)</w:t>
      </w:r>
    </w:p>
    <w:p w:rsidR="00D61C9D" w:rsidRDefault="00D61C9D" w:rsidP="00AD77D8">
      <w:pPr>
        <w:jc w:val="both"/>
        <w:rPr>
          <w:lang w:val="en-US"/>
        </w:rPr>
      </w:pPr>
    </w:p>
    <w:p w:rsidR="00D61C9D" w:rsidRDefault="008A4B70" w:rsidP="00AD77D8">
      <w:pPr>
        <w:jc w:val="both"/>
        <w:rPr>
          <w:lang w:val="en-US"/>
        </w:rPr>
      </w:pPr>
      <w:r>
        <w:rPr>
          <w:lang w:val="en-US"/>
        </w:rPr>
        <w:t xml:space="preserve">This is the same approach as used in “step 1” for updating the </w:t>
      </w:r>
      <w:proofErr w:type="spellStart"/>
      <w:r>
        <w:rPr>
          <w:lang w:val="en-US"/>
        </w:rPr>
        <w:t>Tetris_Simulation</w:t>
      </w:r>
      <w:proofErr w:type="spellEnd"/>
      <w:r w:rsidR="00793428">
        <w:rPr>
          <w:lang w:val="en-US"/>
        </w:rPr>
        <w:t xml:space="preserve"> nodes, so for an explanation of this code, see above.</w:t>
      </w:r>
    </w:p>
    <w:p w:rsidR="00D61C9D" w:rsidRDefault="00D61C9D" w:rsidP="00AD77D8">
      <w:pPr>
        <w:jc w:val="both"/>
        <w:rPr>
          <w:lang w:val="en-US"/>
        </w:rPr>
      </w:pPr>
    </w:p>
    <w:p w:rsidR="00D61C9D" w:rsidRDefault="00854A89" w:rsidP="00AD77D8">
      <w:pPr>
        <w:jc w:val="both"/>
        <w:rPr>
          <w:lang w:val="en-US"/>
        </w:rPr>
      </w:pPr>
      <w:r>
        <w:rPr>
          <w:lang w:val="en-US"/>
        </w:rPr>
        <w:t>This is basically what we wanted to achieve in this step: doing more or less the same as in “step 1”, bu</w:t>
      </w:r>
      <w:r w:rsidR="00045841">
        <w:rPr>
          <w:lang w:val="en-US"/>
        </w:rPr>
        <w:t>t now for an actual Tetris Game.</w:t>
      </w:r>
    </w:p>
    <w:p w:rsidR="00854A89" w:rsidRDefault="00854A89" w:rsidP="00AD77D8">
      <w:pPr>
        <w:jc w:val="both"/>
        <w:rPr>
          <w:lang w:val="en-US"/>
        </w:rPr>
      </w:pPr>
    </w:p>
    <w:p w:rsidR="00C33A97" w:rsidRDefault="00854A89" w:rsidP="00AD77D8">
      <w:pPr>
        <w:jc w:val="both"/>
        <w:rPr>
          <w:lang w:val="en-US"/>
        </w:rPr>
      </w:pPr>
      <w:r>
        <w:rPr>
          <w:lang w:val="en-US"/>
        </w:rPr>
        <w:t>In “step 3” we</w:t>
      </w:r>
      <w:r w:rsidR="005E0D09">
        <w:rPr>
          <w:lang w:val="en-US"/>
        </w:rPr>
        <w:t xml:space="preserve"> will</w:t>
      </w:r>
      <w:r>
        <w:rPr>
          <w:lang w:val="en-US"/>
        </w:rPr>
        <w:t xml:space="preserve"> take a look at how to show the server data in a </w:t>
      </w:r>
      <w:r w:rsidR="00BF61EE">
        <w:rPr>
          <w:lang w:val="en-US"/>
        </w:rPr>
        <w:t>simple</w:t>
      </w:r>
      <w:r w:rsidR="006E0600">
        <w:rPr>
          <w:lang w:val="en-US"/>
        </w:rPr>
        <w:t xml:space="preserve"> Tetris</w:t>
      </w:r>
      <w:r>
        <w:rPr>
          <w:lang w:val="en-US"/>
        </w:rPr>
        <w:t xml:space="preserve"> GUI at the client side, besides the generic monitoring.</w:t>
      </w:r>
    </w:p>
    <w:p w:rsidR="007C6B9A" w:rsidRPr="00975B3F" w:rsidRDefault="007C6B9A" w:rsidP="00AD77D8">
      <w:pPr>
        <w:autoSpaceDE w:val="0"/>
        <w:jc w:val="both"/>
        <w:rPr>
          <w:iCs/>
          <w:lang w:val="en-US"/>
        </w:rPr>
      </w:pPr>
    </w:p>
    <w:p w:rsidR="00AA3E7D" w:rsidRDefault="00AA3E7D">
      <w:pPr>
        <w:widowControl/>
        <w:suppressAutoHyphens w:val="0"/>
        <w:rPr>
          <w:rFonts w:ascii="Arial" w:hAnsi="Arial" w:cs="Tahoma"/>
          <w:b/>
          <w:bCs/>
          <w:sz w:val="32"/>
          <w:szCs w:val="32"/>
          <w:lang w:val="en-US"/>
        </w:rPr>
      </w:pPr>
    </w:p>
    <w:p w:rsidR="00D47901" w:rsidRDefault="00D47901" w:rsidP="00F235F3">
      <w:pPr>
        <w:pStyle w:val="Heading1"/>
        <w:rPr>
          <w:lang w:val="en-US"/>
        </w:rPr>
        <w:sectPr w:rsidR="00D47901" w:rsidSect="00CA6501">
          <w:headerReference w:type="default" r:id="rId31"/>
          <w:pgSz w:w="11906" w:h="16838"/>
          <w:pgMar w:top="907" w:right="397" w:bottom="1134" w:left="454" w:header="283" w:footer="283" w:gutter="0"/>
          <w:cols w:space="708"/>
          <w:docGrid w:linePitch="326"/>
        </w:sectPr>
      </w:pPr>
    </w:p>
    <w:p w:rsidR="007C6B9A" w:rsidRPr="00F80A35" w:rsidRDefault="007A39DD" w:rsidP="00F235F3">
      <w:pPr>
        <w:pStyle w:val="Heading1"/>
        <w:rPr>
          <w:lang w:val="en-US"/>
        </w:rPr>
      </w:pPr>
      <w:bookmarkStart w:id="16" w:name="_Ref285094177"/>
      <w:bookmarkStart w:id="17" w:name="_Toc285095921"/>
      <w:proofErr w:type="spellStart"/>
      <w:r w:rsidRPr="00F80A35">
        <w:rPr>
          <w:lang w:val="en-US"/>
        </w:rPr>
        <w:lastRenderedPageBreak/>
        <w:t>TetrisViewer</w:t>
      </w:r>
      <w:proofErr w:type="spellEnd"/>
      <w:r w:rsidRPr="00F80A35">
        <w:rPr>
          <w:lang w:val="en-US"/>
        </w:rPr>
        <w:t xml:space="preserve"> on Client</w:t>
      </w:r>
      <w:bookmarkEnd w:id="16"/>
      <w:bookmarkEnd w:id="17"/>
    </w:p>
    <w:p w:rsidR="002179E5" w:rsidRDefault="002179E5" w:rsidP="00AD77D8">
      <w:pPr>
        <w:jc w:val="both"/>
        <w:rPr>
          <w:szCs w:val="22"/>
          <w:lang w:val="en-US"/>
        </w:rPr>
      </w:pPr>
    </w:p>
    <w:p w:rsidR="00D168A4" w:rsidRDefault="00D168A4" w:rsidP="00AD77D8">
      <w:pPr>
        <w:jc w:val="both"/>
        <w:rPr>
          <w:szCs w:val="22"/>
          <w:lang w:val="en-US"/>
        </w:rPr>
      </w:pPr>
      <w:r>
        <w:rPr>
          <w:szCs w:val="22"/>
          <w:lang w:val="en-US"/>
        </w:rPr>
        <w:t xml:space="preserve">All the work on the client is done in the </w:t>
      </w:r>
      <w:proofErr w:type="spellStart"/>
      <w:r w:rsidRPr="00F823EB">
        <w:rPr>
          <w:i/>
          <w:szCs w:val="22"/>
          <w:lang w:val="en-US"/>
        </w:rPr>
        <w:t>MainForm.cs</w:t>
      </w:r>
      <w:proofErr w:type="spellEnd"/>
      <w:r>
        <w:rPr>
          <w:szCs w:val="22"/>
          <w:lang w:val="en-US"/>
        </w:rPr>
        <w:t xml:space="preserve"> file: right-click on it and select “view code”.</w:t>
      </w:r>
    </w:p>
    <w:p w:rsidR="00D168A4" w:rsidRDefault="00D168A4" w:rsidP="00AD77D8">
      <w:pPr>
        <w:jc w:val="both"/>
        <w:rPr>
          <w:szCs w:val="22"/>
          <w:lang w:val="en-US"/>
        </w:rPr>
      </w:pPr>
    </w:p>
    <w:p w:rsidR="00975BCD" w:rsidRDefault="008B0918" w:rsidP="00AD77D8">
      <w:pPr>
        <w:jc w:val="both"/>
        <w:rPr>
          <w:szCs w:val="22"/>
          <w:lang w:val="en-US"/>
        </w:rPr>
      </w:pPr>
      <w:r>
        <w:rPr>
          <w:szCs w:val="22"/>
          <w:lang w:val="en-US"/>
        </w:rPr>
        <w:t>As we saw before, when browsing the Address Space</w:t>
      </w:r>
      <w:r w:rsidR="00E975B4">
        <w:rPr>
          <w:szCs w:val="22"/>
          <w:lang w:val="en-US"/>
        </w:rPr>
        <w:t xml:space="preserve"> in the client</w:t>
      </w:r>
      <w:r>
        <w:rPr>
          <w:szCs w:val="22"/>
          <w:lang w:val="en-US"/>
        </w:rPr>
        <w:t xml:space="preserve"> you can right click on nodes and </w:t>
      </w:r>
      <w:r w:rsidR="00E975B4">
        <w:rPr>
          <w:szCs w:val="22"/>
          <w:lang w:val="en-US"/>
        </w:rPr>
        <w:t>click on “monitor” to create a monitored item, to periodically receive notifi</w:t>
      </w:r>
      <w:r w:rsidR="00F934B9">
        <w:rPr>
          <w:szCs w:val="22"/>
          <w:lang w:val="en-US"/>
        </w:rPr>
        <w:t>cations and thus data upd</w:t>
      </w:r>
      <w:r w:rsidR="00E975B4">
        <w:rPr>
          <w:szCs w:val="22"/>
          <w:lang w:val="en-US"/>
        </w:rPr>
        <w:t>a</w:t>
      </w:r>
      <w:r w:rsidR="00F934B9">
        <w:rPr>
          <w:szCs w:val="22"/>
          <w:lang w:val="en-US"/>
        </w:rPr>
        <w:t>t</w:t>
      </w:r>
      <w:r w:rsidR="00E975B4">
        <w:rPr>
          <w:szCs w:val="22"/>
          <w:lang w:val="en-US"/>
        </w:rPr>
        <w:t>es. We now want to link some of these monitored items and their periodically updated data to a new</w:t>
      </w:r>
      <w:r w:rsidR="00195482">
        <w:rPr>
          <w:szCs w:val="22"/>
          <w:lang w:val="en-US"/>
        </w:rPr>
        <w:t>ly created</w:t>
      </w:r>
      <w:r w:rsidR="00E975B4">
        <w:rPr>
          <w:szCs w:val="22"/>
          <w:lang w:val="en-US"/>
        </w:rPr>
        <w:t xml:space="preserve"> form that will display this data.</w:t>
      </w:r>
      <w:r w:rsidR="00195482">
        <w:rPr>
          <w:szCs w:val="22"/>
          <w:lang w:val="en-US"/>
        </w:rPr>
        <w:t xml:space="preserve"> </w:t>
      </w:r>
    </w:p>
    <w:p w:rsidR="00975BCD" w:rsidRDefault="00975BCD" w:rsidP="00AD77D8">
      <w:pPr>
        <w:jc w:val="both"/>
        <w:rPr>
          <w:szCs w:val="22"/>
          <w:lang w:val="en-US"/>
        </w:rPr>
      </w:pPr>
    </w:p>
    <w:p w:rsidR="008B0918" w:rsidRDefault="00195482" w:rsidP="00AD77D8">
      <w:pPr>
        <w:jc w:val="both"/>
        <w:rPr>
          <w:szCs w:val="22"/>
          <w:lang w:val="en-US"/>
        </w:rPr>
      </w:pPr>
      <w:r>
        <w:rPr>
          <w:szCs w:val="22"/>
          <w:lang w:val="en-US"/>
        </w:rPr>
        <w:t xml:space="preserve">The existing </w:t>
      </w:r>
      <w:proofErr w:type="spellStart"/>
      <w:r>
        <w:rPr>
          <w:szCs w:val="22"/>
          <w:lang w:val="en-US"/>
        </w:rPr>
        <w:t>EventHandler</w:t>
      </w:r>
      <w:proofErr w:type="spellEnd"/>
      <w:r>
        <w:rPr>
          <w:szCs w:val="22"/>
          <w:lang w:val="en-US"/>
        </w:rPr>
        <w:t xml:space="preserve"> for creating a monitored item is “</w:t>
      </w:r>
      <w:proofErr w:type="spellStart"/>
      <w:r>
        <w:rPr>
          <w:szCs w:val="22"/>
          <w:lang w:val="en-US"/>
        </w:rPr>
        <w:t>Browse_MonitorMI</w:t>
      </w:r>
      <w:r w:rsidRPr="00B50929">
        <w:rPr>
          <w:szCs w:val="22"/>
          <w:lang w:val="en-US"/>
        </w:rPr>
        <w:t>_Click</w:t>
      </w:r>
      <w:proofErr w:type="spellEnd"/>
      <w:r>
        <w:rPr>
          <w:szCs w:val="22"/>
          <w:lang w:val="en-US"/>
        </w:rPr>
        <w:t>”. We</w:t>
      </w:r>
      <w:r w:rsidR="005E0D09">
        <w:rPr>
          <w:szCs w:val="22"/>
          <w:lang w:val="en-US"/>
        </w:rPr>
        <w:t xml:space="preserve"> will</w:t>
      </w:r>
      <w:r>
        <w:rPr>
          <w:szCs w:val="22"/>
          <w:lang w:val="en-US"/>
        </w:rPr>
        <w:t xml:space="preserve"> make a new </w:t>
      </w:r>
      <w:proofErr w:type="spellStart"/>
      <w:r>
        <w:rPr>
          <w:szCs w:val="22"/>
          <w:lang w:val="en-US"/>
        </w:rPr>
        <w:t>EventHandler</w:t>
      </w:r>
      <w:proofErr w:type="spellEnd"/>
      <w:r>
        <w:rPr>
          <w:szCs w:val="22"/>
          <w:lang w:val="en-US"/>
        </w:rPr>
        <w:t xml:space="preserve"> that will create a monitored item as well, but also add the monitored item to a list. This list will be checked whenever a notification is received and the data corresponding to monitored items in this list, will also be uploaded to our Form, our </w:t>
      </w:r>
      <w:proofErr w:type="spellStart"/>
      <w:r>
        <w:rPr>
          <w:szCs w:val="22"/>
          <w:lang w:val="en-US"/>
        </w:rPr>
        <w:t>TetrisViewer</w:t>
      </w:r>
      <w:proofErr w:type="spellEnd"/>
      <w:r>
        <w:rPr>
          <w:szCs w:val="22"/>
          <w:lang w:val="en-US"/>
        </w:rPr>
        <w:t xml:space="preserve"> form.</w:t>
      </w:r>
    </w:p>
    <w:p w:rsidR="00195482" w:rsidRDefault="00195482" w:rsidP="00AD77D8">
      <w:pPr>
        <w:jc w:val="both"/>
        <w:rPr>
          <w:szCs w:val="22"/>
          <w:lang w:val="en-US"/>
        </w:rPr>
      </w:pPr>
    </w:p>
    <w:p w:rsidR="00195482" w:rsidRDefault="00195482" w:rsidP="00AD77D8">
      <w:pPr>
        <w:jc w:val="both"/>
        <w:rPr>
          <w:szCs w:val="22"/>
          <w:lang w:val="en-US"/>
        </w:rPr>
      </w:pPr>
      <w:r>
        <w:rPr>
          <w:szCs w:val="22"/>
          <w:lang w:val="en-US"/>
        </w:rPr>
        <w:t>So in the “Private Fields” region, add these two new instances:</w:t>
      </w:r>
    </w:p>
    <w:p w:rsidR="00195482" w:rsidRDefault="00195482" w:rsidP="00AD77D8">
      <w:pPr>
        <w:jc w:val="both"/>
        <w:rPr>
          <w:szCs w:val="22"/>
          <w:lang w:val="en-US"/>
        </w:rPr>
      </w:pPr>
    </w:p>
    <w:p w:rsidR="00975BCD" w:rsidRDefault="00975BCD" w:rsidP="00AD77D8">
      <w:pPr>
        <w:jc w:val="both"/>
        <w:rPr>
          <w:szCs w:val="22"/>
          <w:lang w:val="en-US"/>
        </w:rPr>
      </w:pPr>
    </w:p>
    <w:p w:rsidR="00195482" w:rsidRPr="00195482" w:rsidRDefault="00195482" w:rsidP="0019548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008000"/>
          <w:kern w:val="0"/>
          <w:sz w:val="16"/>
          <w:szCs w:val="20"/>
          <w:lang w:val="en-US"/>
        </w:rPr>
        <w:t>//----------------- Tetris Fields ----------------------</w:t>
      </w:r>
    </w:p>
    <w:p w:rsidR="00195482" w:rsidRPr="00195482" w:rsidRDefault="00195482" w:rsidP="0019548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0000FF"/>
          <w:kern w:val="0"/>
          <w:sz w:val="16"/>
          <w:szCs w:val="20"/>
          <w:lang w:val="en-US"/>
        </w:rPr>
        <w:t>private</w:t>
      </w: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2B91AF"/>
          <w:kern w:val="0"/>
          <w:sz w:val="16"/>
          <w:szCs w:val="20"/>
          <w:lang w:val="en-US"/>
        </w:rPr>
        <w:t>List</w:t>
      </w:r>
      <w:r w:rsidRPr="00195482">
        <w:rPr>
          <w:rFonts w:ascii="Courier New" w:eastAsia="Times New Roman" w:hAnsi="Courier New" w:cs="Courier New"/>
          <w:noProof/>
          <w:kern w:val="0"/>
          <w:sz w:val="16"/>
          <w:szCs w:val="20"/>
          <w:lang w:val="en-US"/>
        </w:rPr>
        <w:t>&lt;</w:t>
      </w:r>
      <w:r w:rsidRPr="00195482">
        <w:rPr>
          <w:rFonts w:ascii="Courier New" w:eastAsia="Times New Roman" w:hAnsi="Courier New" w:cs="Courier New"/>
          <w:noProof/>
          <w:color w:val="2B91AF"/>
          <w:kern w:val="0"/>
          <w:sz w:val="16"/>
          <w:szCs w:val="20"/>
          <w:lang w:val="en-US"/>
        </w:rPr>
        <w:t>MonitoredItem</w:t>
      </w:r>
      <w:r w:rsidRPr="00195482">
        <w:rPr>
          <w:rFonts w:ascii="Courier New" w:eastAsia="Times New Roman" w:hAnsi="Courier New" w:cs="Courier New"/>
          <w:noProof/>
          <w:kern w:val="0"/>
          <w:sz w:val="16"/>
          <w:szCs w:val="20"/>
          <w:lang w:val="en-US"/>
        </w:rPr>
        <w:t>&gt; m_MonitoredItem_list_for_Tetris;</w:t>
      </w:r>
    </w:p>
    <w:p w:rsidR="00195482" w:rsidRPr="00195482" w:rsidRDefault="00195482" w:rsidP="0019548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0000FF"/>
          <w:kern w:val="0"/>
          <w:sz w:val="16"/>
          <w:szCs w:val="20"/>
          <w:lang w:val="en-US"/>
        </w:rPr>
        <w:t>private</w:t>
      </w: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2B91AF"/>
          <w:kern w:val="0"/>
          <w:sz w:val="16"/>
          <w:szCs w:val="20"/>
          <w:lang w:val="en-US"/>
        </w:rPr>
        <w:t>TetrisFieldViewer</w:t>
      </w:r>
      <w:r w:rsidRPr="00195482">
        <w:rPr>
          <w:rFonts w:ascii="Courier New" w:eastAsia="Times New Roman" w:hAnsi="Courier New" w:cs="Courier New"/>
          <w:noProof/>
          <w:kern w:val="0"/>
          <w:sz w:val="16"/>
          <w:szCs w:val="20"/>
          <w:lang w:val="en-US"/>
        </w:rPr>
        <w:t xml:space="preserve"> m_TetrisViewer;</w:t>
      </w:r>
    </w:p>
    <w:p w:rsidR="00195482" w:rsidRPr="00195482" w:rsidRDefault="00195482" w:rsidP="00195482">
      <w:pPr>
        <w:rPr>
          <w:sz w:val="20"/>
          <w:szCs w:val="22"/>
          <w:lang w:val="en-US"/>
        </w:rPr>
      </w:pPr>
      <w:r w:rsidRPr="00195482">
        <w:rPr>
          <w:rFonts w:ascii="Courier New" w:eastAsia="Times New Roman" w:hAnsi="Courier New" w:cs="Courier New"/>
          <w:noProof/>
          <w:kern w:val="0"/>
          <w:sz w:val="16"/>
          <w:szCs w:val="20"/>
          <w:lang w:val="en-US"/>
        </w:rPr>
        <w:t xml:space="preserve">        </w:t>
      </w:r>
      <w:r w:rsidRPr="00195482">
        <w:rPr>
          <w:rFonts w:ascii="Courier New" w:eastAsia="Times New Roman" w:hAnsi="Courier New" w:cs="Courier New"/>
          <w:noProof/>
          <w:color w:val="008000"/>
          <w:kern w:val="0"/>
          <w:sz w:val="16"/>
          <w:szCs w:val="20"/>
          <w:lang w:val="en-US"/>
        </w:rPr>
        <w:t>//------------------------------------------------------</w:t>
      </w:r>
    </w:p>
    <w:p w:rsidR="008B0918" w:rsidRDefault="008B0918" w:rsidP="00AD77D8">
      <w:pPr>
        <w:jc w:val="both"/>
        <w:rPr>
          <w:szCs w:val="22"/>
          <w:lang w:val="en-US"/>
        </w:rPr>
      </w:pPr>
    </w:p>
    <w:p w:rsidR="00975BCD" w:rsidRDefault="00975BCD" w:rsidP="00AD77D8">
      <w:pPr>
        <w:jc w:val="both"/>
        <w:rPr>
          <w:szCs w:val="22"/>
          <w:lang w:val="en-US"/>
        </w:rPr>
      </w:pPr>
    </w:p>
    <w:p w:rsidR="003B28FD" w:rsidRDefault="00195482" w:rsidP="00AD77D8">
      <w:pPr>
        <w:jc w:val="both"/>
        <w:rPr>
          <w:szCs w:val="22"/>
          <w:lang w:val="en-US"/>
        </w:rPr>
      </w:pPr>
      <w:r>
        <w:rPr>
          <w:szCs w:val="22"/>
          <w:lang w:val="en-US"/>
        </w:rPr>
        <w:t xml:space="preserve">Now for our new event handler, we want to trigger it via a new </w:t>
      </w:r>
      <w:r w:rsidRPr="00195482">
        <w:rPr>
          <w:i/>
          <w:szCs w:val="22"/>
          <w:lang w:val="en-US"/>
        </w:rPr>
        <w:t>”r</w:t>
      </w:r>
      <w:r>
        <w:rPr>
          <w:i/>
          <w:szCs w:val="22"/>
          <w:lang w:val="en-US"/>
        </w:rPr>
        <w:t>ight-click-on-node”-menu-item</w:t>
      </w:r>
      <w:r w:rsidR="005406BE">
        <w:rPr>
          <w:szCs w:val="22"/>
          <w:lang w:val="en-US"/>
        </w:rPr>
        <w:t>, much in the same way as is done to create a regular monitored ite</w:t>
      </w:r>
      <w:r w:rsidR="005406BE" w:rsidRPr="003B28FD">
        <w:rPr>
          <w:szCs w:val="22"/>
          <w:lang w:val="en-US"/>
        </w:rPr>
        <w:t>m</w:t>
      </w:r>
      <w:r w:rsidRPr="003B28FD">
        <w:rPr>
          <w:szCs w:val="22"/>
          <w:lang w:val="en-US"/>
        </w:rPr>
        <w:t xml:space="preserve">. </w:t>
      </w:r>
      <w:r w:rsidR="003B28FD">
        <w:rPr>
          <w:szCs w:val="22"/>
          <w:lang w:val="en-US"/>
        </w:rPr>
        <w:t>How?</w:t>
      </w:r>
    </w:p>
    <w:p w:rsidR="003B28FD" w:rsidRDefault="003B28FD" w:rsidP="00AD77D8">
      <w:pPr>
        <w:jc w:val="both"/>
        <w:rPr>
          <w:szCs w:val="22"/>
          <w:lang w:val="en-US"/>
        </w:rPr>
      </w:pPr>
    </w:p>
    <w:p w:rsidR="00C9796B" w:rsidRDefault="00C9796B" w:rsidP="00AD77D8">
      <w:pPr>
        <w:jc w:val="both"/>
        <w:rPr>
          <w:szCs w:val="22"/>
          <w:lang w:val="en-US"/>
        </w:rPr>
      </w:pPr>
      <w:r w:rsidRPr="003B28FD">
        <w:rPr>
          <w:szCs w:val="22"/>
          <w:lang w:val="en-US"/>
        </w:rPr>
        <w:t>I</w:t>
      </w:r>
      <w:r>
        <w:rPr>
          <w:szCs w:val="22"/>
          <w:lang w:val="en-US"/>
        </w:rPr>
        <w:t xml:space="preserve">n the client project, go to </w:t>
      </w:r>
      <w:proofErr w:type="spellStart"/>
      <w:r w:rsidRPr="00F823EB">
        <w:rPr>
          <w:i/>
          <w:szCs w:val="22"/>
          <w:lang w:val="en-US"/>
        </w:rPr>
        <w:t>MainForm.c</w:t>
      </w:r>
      <w:r w:rsidRPr="005406BE">
        <w:rPr>
          <w:i/>
          <w:szCs w:val="22"/>
          <w:lang w:val="en-US"/>
        </w:rPr>
        <w:t>s</w:t>
      </w:r>
      <w:proofErr w:type="spellEnd"/>
      <w:r w:rsidRPr="005406BE">
        <w:rPr>
          <w:i/>
          <w:szCs w:val="22"/>
          <w:lang w:val="en-US"/>
        </w:rPr>
        <w:t xml:space="preserve"> (Design)</w:t>
      </w:r>
      <w:r>
        <w:rPr>
          <w:szCs w:val="22"/>
          <w:lang w:val="en-US"/>
        </w:rPr>
        <w:t xml:space="preserve">, click on the </w:t>
      </w:r>
      <w:proofErr w:type="spellStart"/>
      <w:r>
        <w:rPr>
          <w:szCs w:val="22"/>
          <w:lang w:val="en-US"/>
        </w:rPr>
        <w:t>BrowsingMenu</w:t>
      </w:r>
      <w:proofErr w:type="spellEnd"/>
      <w:r>
        <w:rPr>
          <w:szCs w:val="22"/>
          <w:lang w:val="en-US"/>
        </w:rPr>
        <w:t xml:space="preserve"> (bottom of screen), and in the “Type Here” box add a menu item by typing “Monitor for </w:t>
      </w:r>
      <w:proofErr w:type="spellStart"/>
      <w:r>
        <w:rPr>
          <w:szCs w:val="22"/>
          <w:lang w:val="en-US"/>
        </w:rPr>
        <w:t>TetrisViewer</w:t>
      </w:r>
      <w:proofErr w:type="spellEnd"/>
      <w:r>
        <w:rPr>
          <w:szCs w:val="22"/>
          <w:lang w:val="en-US"/>
        </w:rPr>
        <w:t xml:space="preserve">”. </w:t>
      </w:r>
      <w:r w:rsidR="00E20559">
        <w:rPr>
          <w:szCs w:val="22"/>
          <w:lang w:val="en-US"/>
        </w:rPr>
        <w:t xml:space="preserve">After creating this new </w:t>
      </w:r>
      <w:proofErr w:type="spellStart"/>
      <w:r w:rsidR="00E20559">
        <w:rPr>
          <w:szCs w:val="22"/>
          <w:lang w:val="en-US"/>
        </w:rPr>
        <w:t>BrowsingMenu</w:t>
      </w:r>
      <w:proofErr w:type="spellEnd"/>
      <w:r w:rsidR="00CA366B">
        <w:rPr>
          <w:szCs w:val="22"/>
          <w:lang w:val="en-US"/>
        </w:rPr>
        <w:t xml:space="preserve"> en</w:t>
      </w:r>
      <w:r w:rsidR="00E20559">
        <w:rPr>
          <w:szCs w:val="22"/>
          <w:lang w:val="en-US"/>
        </w:rPr>
        <w:t>t</w:t>
      </w:r>
      <w:r w:rsidR="00CA366B">
        <w:rPr>
          <w:szCs w:val="22"/>
          <w:lang w:val="en-US"/>
        </w:rPr>
        <w:t>r</w:t>
      </w:r>
      <w:r w:rsidR="00E20559">
        <w:rPr>
          <w:szCs w:val="22"/>
          <w:lang w:val="en-US"/>
        </w:rPr>
        <w:t>y, s</w:t>
      </w:r>
      <w:r>
        <w:rPr>
          <w:szCs w:val="22"/>
          <w:lang w:val="en-US"/>
        </w:rPr>
        <w:t xml:space="preserve">elect this </w:t>
      </w:r>
      <w:proofErr w:type="gramStart"/>
      <w:r>
        <w:rPr>
          <w:szCs w:val="22"/>
          <w:lang w:val="en-US"/>
        </w:rPr>
        <w:t>item,</w:t>
      </w:r>
      <w:proofErr w:type="gramEnd"/>
      <w:r>
        <w:rPr>
          <w:szCs w:val="22"/>
          <w:lang w:val="en-US"/>
        </w:rPr>
        <w:t xml:space="preserve"> go to the Properties menu on the right side of the screen, click on the</w:t>
      </w:r>
      <w:r w:rsidR="005406BE">
        <w:rPr>
          <w:szCs w:val="22"/>
          <w:lang w:val="en-US"/>
        </w:rPr>
        <w:t xml:space="preserve"> “Events” icon, the </w:t>
      </w:r>
      <w:r>
        <w:rPr>
          <w:szCs w:val="22"/>
          <w:lang w:val="en-US"/>
        </w:rPr>
        <w:t>yell</w:t>
      </w:r>
      <w:r w:rsidR="005406BE">
        <w:rPr>
          <w:szCs w:val="22"/>
          <w:lang w:val="en-US"/>
        </w:rPr>
        <w:t>ow lightning bolt</w:t>
      </w:r>
      <w:r w:rsidR="00195482">
        <w:rPr>
          <w:szCs w:val="22"/>
          <w:lang w:val="en-US"/>
        </w:rPr>
        <w:t>. We</w:t>
      </w:r>
      <w:r w:rsidR="005E0D09">
        <w:rPr>
          <w:szCs w:val="22"/>
          <w:lang w:val="en-US"/>
        </w:rPr>
        <w:t xml:space="preserve"> will</w:t>
      </w:r>
      <w:r w:rsidR="00195482">
        <w:rPr>
          <w:szCs w:val="22"/>
          <w:lang w:val="en-US"/>
        </w:rPr>
        <w:t xml:space="preserve"> add an event handler </w:t>
      </w:r>
      <w:r>
        <w:rPr>
          <w:szCs w:val="22"/>
          <w:lang w:val="en-US"/>
        </w:rPr>
        <w:t>to the “Click” event: in the “click” event box, write “</w:t>
      </w:r>
      <w:proofErr w:type="spellStart"/>
      <w:r w:rsidR="00B50929" w:rsidRPr="00B50929">
        <w:rPr>
          <w:szCs w:val="22"/>
          <w:lang w:val="en-US"/>
        </w:rPr>
        <w:t>Browse_MonitorMI_Tetris_Click</w:t>
      </w:r>
      <w:proofErr w:type="spellEnd"/>
      <w:r>
        <w:rPr>
          <w:szCs w:val="22"/>
          <w:lang w:val="en-US"/>
        </w:rPr>
        <w:t>” and press enter. This will create the method</w:t>
      </w:r>
      <w:r w:rsidR="00EC7899">
        <w:rPr>
          <w:szCs w:val="22"/>
          <w:lang w:val="en-US"/>
        </w:rPr>
        <w:t xml:space="preserve"> stub</w:t>
      </w:r>
      <w:r>
        <w:rPr>
          <w:szCs w:val="22"/>
          <w:lang w:val="en-US"/>
        </w:rPr>
        <w:t xml:space="preserve"> related to this event, so we’re just left with implementing this method:</w:t>
      </w:r>
    </w:p>
    <w:p w:rsidR="00C9796B" w:rsidRDefault="00C9796B" w:rsidP="00AD77D8">
      <w:pPr>
        <w:jc w:val="both"/>
        <w:rPr>
          <w:szCs w:val="22"/>
          <w:lang w:val="en-US"/>
        </w:rPr>
      </w:pPr>
    </w:p>
    <w:p w:rsidR="003B28FD" w:rsidRDefault="003B28FD" w:rsidP="00AD77D8">
      <w:pPr>
        <w:jc w:val="both"/>
        <w:rPr>
          <w:szCs w:val="22"/>
          <w:lang w:val="en-US"/>
        </w:rPr>
      </w:pPr>
    </w:p>
    <w:p w:rsidR="00C9796B" w:rsidRPr="0099664D" w:rsidRDefault="00C9796B" w:rsidP="00045841">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99664D">
        <w:rPr>
          <w:rFonts w:ascii="Courier New" w:eastAsia="Times New Roman" w:hAnsi="Courier New" w:cs="Courier New"/>
          <w:noProof/>
          <w:color w:val="0000FF"/>
          <w:kern w:val="0"/>
          <w:sz w:val="16"/>
          <w:szCs w:val="20"/>
          <w:lang w:val="en-US"/>
        </w:rPr>
        <w:t>private</w:t>
      </w:r>
      <w:r w:rsidRPr="0099664D">
        <w:rPr>
          <w:rFonts w:ascii="Courier New" w:eastAsia="Times New Roman" w:hAnsi="Courier New" w:cs="Courier New"/>
          <w:noProof/>
          <w:kern w:val="0"/>
          <w:sz w:val="16"/>
          <w:szCs w:val="20"/>
          <w:lang w:val="en-US"/>
        </w:rPr>
        <w:t xml:space="preserve"> </w:t>
      </w:r>
      <w:r w:rsidRPr="0099664D">
        <w:rPr>
          <w:rFonts w:ascii="Courier New" w:eastAsia="Times New Roman" w:hAnsi="Courier New" w:cs="Courier New"/>
          <w:noProof/>
          <w:color w:val="0000FF"/>
          <w:kern w:val="0"/>
          <w:sz w:val="16"/>
          <w:szCs w:val="20"/>
          <w:lang w:val="en-US"/>
        </w:rPr>
        <w:t>void</w:t>
      </w:r>
      <w:r w:rsidRPr="0099664D">
        <w:rPr>
          <w:rFonts w:ascii="Courier New" w:eastAsia="Times New Roman" w:hAnsi="Courier New" w:cs="Courier New"/>
          <w:noProof/>
          <w:kern w:val="0"/>
          <w:sz w:val="16"/>
          <w:szCs w:val="20"/>
          <w:lang w:val="en-US"/>
        </w:rPr>
        <w:t xml:space="preserve"> Browse_MonitorMI_Tetris_Click(</w:t>
      </w:r>
      <w:r w:rsidRPr="0099664D">
        <w:rPr>
          <w:rFonts w:ascii="Courier New" w:eastAsia="Times New Roman" w:hAnsi="Courier New" w:cs="Courier New"/>
          <w:noProof/>
          <w:color w:val="0000FF"/>
          <w:kern w:val="0"/>
          <w:sz w:val="16"/>
          <w:szCs w:val="20"/>
          <w:lang w:val="en-US"/>
        </w:rPr>
        <w:t>object</w:t>
      </w:r>
      <w:r w:rsidRPr="0099664D">
        <w:rPr>
          <w:rFonts w:ascii="Courier New" w:eastAsia="Times New Roman" w:hAnsi="Courier New" w:cs="Courier New"/>
          <w:noProof/>
          <w:kern w:val="0"/>
          <w:sz w:val="16"/>
          <w:szCs w:val="20"/>
          <w:lang w:val="en-US"/>
        </w:rPr>
        <w:t xml:space="preserve"> sender, </w:t>
      </w:r>
      <w:r w:rsidRPr="0099664D">
        <w:rPr>
          <w:rFonts w:ascii="Courier New" w:eastAsia="Times New Roman" w:hAnsi="Courier New" w:cs="Courier New"/>
          <w:noProof/>
          <w:color w:val="2B91AF"/>
          <w:kern w:val="0"/>
          <w:sz w:val="16"/>
          <w:szCs w:val="20"/>
          <w:lang w:val="en-US"/>
        </w:rPr>
        <w:t>EventArgs</w:t>
      </w:r>
      <w:r w:rsidRPr="0099664D">
        <w:rPr>
          <w:rFonts w:ascii="Courier New" w:eastAsia="Times New Roman" w:hAnsi="Courier New" w:cs="Courier New"/>
          <w:noProof/>
          <w:kern w:val="0"/>
          <w:sz w:val="16"/>
          <w:szCs w:val="20"/>
          <w:lang w:val="en-US"/>
        </w:rPr>
        <w:t xml:space="preserve"> e)</w:t>
      </w:r>
    </w:p>
    <w:p w:rsidR="00C9796B" w:rsidRPr="00E20559" w:rsidRDefault="00C9796B" w:rsidP="00045841">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E20559">
        <w:rPr>
          <w:rFonts w:ascii="Courier New" w:eastAsia="Times New Roman" w:hAnsi="Courier New" w:cs="Courier New"/>
          <w:noProof/>
          <w:kern w:val="0"/>
          <w:sz w:val="16"/>
          <w:szCs w:val="20"/>
          <w:lang w:val="en-US"/>
        </w:rPr>
        <w:t>{</w:t>
      </w:r>
    </w:p>
    <w:p w:rsidR="00C9796B" w:rsidRPr="00E20559" w:rsidRDefault="00C9796B" w:rsidP="00045841">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C9796B" w:rsidRPr="0099664D" w:rsidRDefault="00C9796B" w:rsidP="00045841">
      <w:pPr>
        <w:ind w:left="706"/>
        <w:rPr>
          <w:sz w:val="20"/>
          <w:szCs w:val="22"/>
          <w:lang w:val="en-US"/>
        </w:rPr>
      </w:pPr>
      <w:r w:rsidRPr="00E20559">
        <w:rPr>
          <w:rFonts w:ascii="Courier New" w:eastAsia="Times New Roman" w:hAnsi="Courier New" w:cs="Courier New"/>
          <w:noProof/>
          <w:kern w:val="0"/>
          <w:sz w:val="16"/>
          <w:szCs w:val="20"/>
          <w:lang w:val="en-US"/>
        </w:rPr>
        <w:t>}</w:t>
      </w:r>
    </w:p>
    <w:p w:rsidR="00975BCD" w:rsidRDefault="00975BCD">
      <w:pPr>
        <w:rPr>
          <w:i/>
          <w:szCs w:val="22"/>
          <w:lang w:val="en-US"/>
        </w:rPr>
      </w:pPr>
    </w:p>
    <w:p w:rsidR="00C9796B" w:rsidRDefault="00B50929">
      <w:pPr>
        <w:rPr>
          <w:i/>
          <w:szCs w:val="22"/>
          <w:lang w:val="en-US"/>
        </w:rPr>
      </w:pPr>
      <w:r w:rsidRPr="00B50929">
        <w:rPr>
          <w:i/>
          <w:szCs w:val="22"/>
          <w:lang w:val="en-US"/>
        </w:rPr>
        <w:t>(</w:t>
      </w:r>
      <w:proofErr w:type="gramStart"/>
      <w:r w:rsidRPr="00B50929">
        <w:rPr>
          <w:i/>
          <w:szCs w:val="22"/>
          <w:lang w:val="en-US"/>
        </w:rPr>
        <w:t>note</w:t>
      </w:r>
      <w:proofErr w:type="gramEnd"/>
      <w:r w:rsidRPr="00B50929">
        <w:rPr>
          <w:i/>
          <w:szCs w:val="22"/>
          <w:lang w:val="en-US"/>
        </w:rPr>
        <w:t>: you could c</w:t>
      </w:r>
      <w:r w:rsidR="00EC7899">
        <w:rPr>
          <w:i/>
          <w:szCs w:val="22"/>
          <w:lang w:val="en-US"/>
        </w:rPr>
        <w:t>ut</w:t>
      </w:r>
      <w:r w:rsidRPr="00B50929">
        <w:rPr>
          <w:i/>
          <w:szCs w:val="22"/>
          <w:lang w:val="en-US"/>
        </w:rPr>
        <w:t xml:space="preserve"> it and paste it under the already existing “</w:t>
      </w:r>
      <w:proofErr w:type="spellStart"/>
      <w:r w:rsidRPr="00B50929">
        <w:rPr>
          <w:i/>
          <w:szCs w:val="22"/>
          <w:lang w:val="en-US"/>
        </w:rPr>
        <w:t>Browse_MonitorMI_Click</w:t>
      </w:r>
      <w:proofErr w:type="spellEnd"/>
      <w:r w:rsidRPr="00B50929">
        <w:rPr>
          <w:i/>
          <w:szCs w:val="22"/>
          <w:lang w:val="en-US"/>
        </w:rPr>
        <w:t>” event handler</w:t>
      </w:r>
      <w:r w:rsidR="008B0918">
        <w:rPr>
          <w:i/>
          <w:szCs w:val="22"/>
          <w:lang w:val="en-US"/>
        </w:rPr>
        <w:t>, which handles the normal event when one wants to create a monitored item)</w:t>
      </w:r>
    </w:p>
    <w:p w:rsidR="003B28FD" w:rsidRPr="00B50929" w:rsidRDefault="003B28FD">
      <w:pPr>
        <w:rPr>
          <w:i/>
          <w:szCs w:val="22"/>
          <w:lang w:val="en-US"/>
        </w:rPr>
      </w:pPr>
    </w:p>
    <w:p w:rsidR="00B50929" w:rsidRDefault="00B50929" w:rsidP="00AD77D8">
      <w:pPr>
        <w:jc w:val="both"/>
        <w:rPr>
          <w:szCs w:val="22"/>
          <w:lang w:val="en-US"/>
        </w:rPr>
      </w:pPr>
    </w:p>
    <w:p w:rsidR="00975BCD" w:rsidRDefault="00195482" w:rsidP="00AD77D8">
      <w:pPr>
        <w:jc w:val="both"/>
        <w:rPr>
          <w:szCs w:val="22"/>
          <w:lang w:val="en-US"/>
        </w:rPr>
      </w:pPr>
      <w:r>
        <w:rPr>
          <w:szCs w:val="22"/>
          <w:lang w:val="en-US"/>
        </w:rPr>
        <w:t>Now this event handler will be called whenever you click the</w:t>
      </w:r>
      <w:r w:rsidR="0069155F">
        <w:rPr>
          <w:szCs w:val="22"/>
          <w:lang w:val="en-US"/>
        </w:rPr>
        <w:t xml:space="preserve"> “Monitor for </w:t>
      </w:r>
      <w:proofErr w:type="spellStart"/>
      <w:r w:rsidR="0069155F">
        <w:rPr>
          <w:szCs w:val="22"/>
          <w:lang w:val="en-US"/>
        </w:rPr>
        <w:t>TetrisViewer</w:t>
      </w:r>
      <w:proofErr w:type="spellEnd"/>
      <w:r w:rsidR="0069155F">
        <w:rPr>
          <w:szCs w:val="22"/>
          <w:lang w:val="en-US"/>
        </w:rPr>
        <w:t>” menu-item in the menu that pops up when right-clicking a node in the browse window</w:t>
      </w:r>
      <w:r w:rsidR="00EC7899">
        <w:rPr>
          <w:szCs w:val="22"/>
          <w:lang w:val="en-US"/>
        </w:rPr>
        <w:t>, the left window on the client form</w:t>
      </w:r>
      <w:r w:rsidR="0069155F">
        <w:rPr>
          <w:szCs w:val="22"/>
          <w:lang w:val="en-US"/>
        </w:rPr>
        <w:t>.</w:t>
      </w:r>
      <w:r>
        <w:rPr>
          <w:szCs w:val="22"/>
          <w:lang w:val="en-US"/>
        </w:rPr>
        <w:t xml:space="preserve"> What to implement here? </w:t>
      </w:r>
    </w:p>
    <w:p w:rsidR="00975BCD" w:rsidRDefault="00975BCD" w:rsidP="00AD77D8">
      <w:pPr>
        <w:jc w:val="both"/>
        <w:rPr>
          <w:szCs w:val="22"/>
          <w:lang w:val="en-US"/>
        </w:rPr>
      </w:pPr>
    </w:p>
    <w:p w:rsidR="00975BCD" w:rsidRDefault="00195482" w:rsidP="00AD77D8">
      <w:pPr>
        <w:jc w:val="both"/>
        <w:rPr>
          <w:szCs w:val="22"/>
          <w:lang w:val="en-US"/>
        </w:rPr>
      </w:pPr>
      <w:r>
        <w:rPr>
          <w:szCs w:val="22"/>
          <w:lang w:val="en-US"/>
        </w:rPr>
        <w:t>On the on</w:t>
      </w:r>
      <w:r w:rsidR="00EC7899">
        <w:rPr>
          <w:szCs w:val="22"/>
          <w:lang w:val="en-US"/>
        </w:rPr>
        <w:t>e hand, as mentioned before, we wi</w:t>
      </w:r>
      <w:r>
        <w:rPr>
          <w:szCs w:val="22"/>
          <w:lang w:val="en-US"/>
        </w:rPr>
        <w:t>ll want to create a norma</w:t>
      </w:r>
      <w:r w:rsidR="00EC7899">
        <w:rPr>
          <w:szCs w:val="22"/>
          <w:lang w:val="en-US"/>
        </w:rPr>
        <w:t>l monitored item, just as if we ha</w:t>
      </w:r>
      <w:r>
        <w:rPr>
          <w:szCs w:val="22"/>
          <w:lang w:val="en-US"/>
        </w:rPr>
        <w:t>d clicked on the “monitor” menu-item</w:t>
      </w:r>
      <w:r w:rsidR="0069155F">
        <w:rPr>
          <w:szCs w:val="22"/>
          <w:lang w:val="en-US"/>
        </w:rPr>
        <w:t xml:space="preserve"> instead of the “Monitor for </w:t>
      </w:r>
      <w:proofErr w:type="spellStart"/>
      <w:r w:rsidR="0069155F">
        <w:rPr>
          <w:szCs w:val="22"/>
          <w:lang w:val="en-US"/>
        </w:rPr>
        <w:t>TetrisViewer</w:t>
      </w:r>
      <w:proofErr w:type="spellEnd"/>
      <w:r w:rsidR="0069155F">
        <w:rPr>
          <w:szCs w:val="22"/>
          <w:lang w:val="en-US"/>
        </w:rPr>
        <w:t>” menu-item. This is easily done by just calling the event handler related to clicking the “monitor” menu-item: “</w:t>
      </w:r>
      <w:proofErr w:type="spellStart"/>
      <w:r w:rsidR="0069155F" w:rsidRPr="00B50929">
        <w:rPr>
          <w:szCs w:val="22"/>
          <w:lang w:val="en-US"/>
        </w:rPr>
        <w:t>Browse_MonitorMI_Tetris_</w:t>
      </w:r>
      <w:proofErr w:type="gramStart"/>
      <w:r w:rsidR="0069155F" w:rsidRPr="00B50929">
        <w:rPr>
          <w:szCs w:val="22"/>
          <w:lang w:val="en-US"/>
        </w:rPr>
        <w:t>Click</w:t>
      </w:r>
      <w:proofErr w:type="spellEnd"/>
      <w:r w:rsidR="0069155F">
        <w:rPr>
          <w:szCs w:val="22"/>
          <w:lang w:val="en-US"/>
        </w:rPr>
        <w:t>(</w:t>
      </w:r>
      <w:proofErr w:type="gramEnd"/>
      <w:r w:rsidR="0069155F">
        <w:rPr>
          <w:szCs w:val="22"/>
          <w:lang w:val="en-US"/>
        </w:rPr>
        <w:t xml:space="preserve">…)”. </w:t>
      </w:r>
    </w:p>
    <w:p w:rsidR="00975BCD" w:rsidRDefault="00975BCD" w:rsidP="00AD77D8">
      <w:pPr>
        <w:jc w:val="both"/>
        <w:rPr>
          <w:szCs w:val="22"/>
          <w:lang w:val="en-US"/>
        </w:rPr>
      </w:pPr>
    </w:p>
    <w:p w:rsidR="00975BCD" w:rsidRDefault="006B5178" w:rsidP="00AD77D8">
      <w:pPr>
        <w:jc w:val="both"/>
        <w:rPr>
          <w:szCs w:val="22"/>
          <w:lang w:val="en-US"/>
        </w:rPr>
      </w:pPr>
      <w:r>
        <w:rPr>
          <w:szCs w:val="22"/>
          <w:lang w:val="en-US"/>
        </w:rPr>
        <w:t xml:space="preserve">On the other hand, </w:t>
      </w:r>
      <w:r w:rsidRPr="006B5178">
        <w:rPr>
          <w:i/>
          <w:szCs w:val="22"/>
          <w:lang w:val="en-US"/>
        </w:rPr>
        <w:t>if</w:t>
      </w:r>
      <w:r>
        <w:rPr>
          <w:szCs w:val="22"/>
          <w:lang w:val="en-US"/>
        </w:rPr>
        <w:t xml:space="preserve"> calling this event handler resulted in the successful c</w:t>
      </w:r>
      <w:r w:rsidR="00EC7899">
        <w:rPr>
          <w:szCs w:val="22"/>
          <w:lang w:val="en-US"/>
        </w:rPr>
        <w:t>reation of a monitored item, we wi</w:t>
      </w:r>
      <w:r>
        <w:rPr>
          <w:szCs w:val="22"/>
          <w:lang w:val="en-US"/>
        </w:rPr>
        <w:t xml:space="preserve">ll add this monitored item to our special list </w:t>
      </w:r>
      <w:r w:rsidR="00516256">
        <w:rPr>
          <w:szCs w:val="22"/>
          <w:lang w:val="en-US"/>
        </w:rPr>
        <w:t xml:space="preserve">called </w:t>
      </w:r>
      <w:r>
        <w:rPr>
          <w:szCs w:val="22"/>
          <w:lang w:val="en-US"/>
        </w:rPr>
        <w:t>“</w:t>
      </w:r>
      <w:proofErr w:type="spellStart"/>
      <w:r w:rsidRPr="006B5178">
        <w:rPr>
          <w:szCs w:val="22"/>
          <w:lang w:val="en-US"/>
        </w:rPr>
        <w:t>m_MonitoredItem_list_for_Tetris</w:t>
      </w:r>
      <w:proofErr w:type="spellEnd"/>
      <w:r>
        <w:rPr>
          <w:szCs w:val="22"/>
          <w:lang w:val="en-US"/>
        </w:rPr>
        <w:t>”</w:t>
      </w:r>
      <w:r w:rsidR="00D57846">
        <w:rPr>
          <w:szCs w:val="22"/>
          <w:lang w:val="en-US"/>
        </w:rPr>
        <w:t xml:space="preserve">. Should the </w:t>
      </w:r>
      <w:proofErr w:type="spellStart"/>
      <w:r w:rsidR="00D57846">
        <w:rPr>
          <w:szCs w:val="22"/>
          <w:lang w:val="en-US"/>
        </w:rPr>
        <w:t>TetrisViewer</w:t>
      </w:r>
      <w:proofErr w:type="spellEnd"/>
      <w:r w:rsidR="00D57846">
        <w:rPr>
          <w:szCs w:val="22"/>
          <w:lang w:val="en-US"/>
        </w:rPr>
        <w:t xml:space="preserve"> form not be initialized yet or have been disposed of before, initialize the form and show it. </w:t>
      </w:r>
    </w:p>
    <w:p w:rsidR="00975BCD" w:rsidRDefault="00975BCD" w:rsidP="00AD77D8">
      <w:pPr>
        <w:jc w:val="both"/>
        <w:rPr>
          <w:szCs w:val="22"/>
          <w:lang w:val="en-US"/>
        </w:rPr>
      </w:pPr>
    </w:p>
    <w:p w:rsidR="00B50929" w:rsidRDefault="00D57846" w:rsidP="00AD77D8">
      <w:pPr>
        <w:jc w:val="both"/>
        <w:rPr>
          <w:szCs w:val="22"/>
          <w:lang w:val="en-US"/>
        </w:rPr>
      </w:pPr>
      <w:r>
        <w:rPr>
          <w:szCs w:val="22"/>
          <w:lang w:val="en-US"/>
        </w:rPr>
        <w:lastRenderedPageBreak/>
        <w:t>This kind of functionality could be implemented like this:</w:t>
      </w:r>
    </w:p>
    <w:p w:rsidR="00975BCD" w:rsidRDefault="00975BCD" w:rsidP="00AD77D8">
      <w:pPr>
        <w:jc w:val="both"/>
        <w:rPr>
          <w:szCs w:val="22"/>
          <w:lang w:val="en-US"/>
        </w:rPr>
      </w:pPr>
    </w:p>
    <w:p w:rsidR="00975BCD" w:rsidRDefault="00975BCD" w:rsidP="00AD77D8">
      <w:pPr>
        <w:jc w:val="both"/>
        <w:rPr>
          <w:szCs w:val="22"/>
          <w:lang w:val="en-US"/>
        </w:rPr>
      </w:pP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&lt;summary&gt;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Handles the Click event of the Browse_MonitorMI_Tetris control.</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&lt;/summary&gt;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&lt;param name="sender"&gt;</w:t>
      </w:r>
      <w:r w:rsidRPr="00870E42">
        <w:rPr>
          <w:rFonts w:ascii="Courier New" w:eastAsia="Times New Roman" w:hAnsi="Courier New" w:cs="Courier New"/>
          <w:noProof/>
          <w:color w:val="008000"/>
          <w:kern w:val="0"/>
          <w:sz w:val="16"/>
          <w:szCs w:val="20"/>
          <w:lang w:val="en-US"/>
        </w:rPr>
        <w:t>The source of the event.</w:t>
      </w:r>
      <w:r w:rsidRPr="00870E42">
        <w:rPr>
          <w:rFonts w:ascii="Courier New" w:eastAsia="Times New Roman" w:hAnsi="Courier New" w:cs="Courier New"/>
          <w:noProof/>
          <w:color w:val="808080"/>
          <w:kern w:val="0"/>
          <w:sz w:val="16"/>
          <w:szCs w:val="20"/>
          <w:lang w:val="en-US"/>
        </w:rPr>
        <w:t>&lt;/param&gt;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&lt;param name="e"&gt;</w:t>
      </w:r>
      <w:r w:rsidRPr="00870E42">
        <w:rPr>
          <w:rFonts w:ascii="Courier New" w:eastAsia="Times New Roman" w:hAnsi="Courier New" w:cs="Courier New"/>
          <w:noProof/>
          <w:color w:val="008000"/>
          <w:kern w:val="0"/>
          <w:sz w:val="16"/>
          <w:szCs w:val="20"/>
          <w:lang w:val="en-US"/>
        </w:rPr>
        <w:t xml:space="preserve">The </w:t>
      </w:r>
      <w:r w:rsidRPr="00870E42">
        <w:rPr>
          <w:rFonts w:ascii="Courier New" w:eastAsia="Times New Roman" w:hAnsi="Courier New" w:cs="Courier New"/>
          <w:noProof/>
          <w:color w:val="808080"/>
          <w:kern w:val="0"/>
          <w:sz w:val="16"/>
          <w:szCs w:val="20"/>
          <w:lang w:val="en-US"/>
        </w:rPr>
        <w:t>&lt;see cref="System.EventArgs"/&gt;</w:t>
      </w:r>
      <w:r w:rsidRPr="00870E42">
        <w:rPr>
          <w:rFonts w:ascii="Courier New" w:eastAsia="Times New Roman" w:hAnsi="Courier New" w:cs="Courier New"/>
          <w:noProof/>
          <w:color w:val="008000"/>
          <w:kern w:val="0"/>
          <w:sz w:val="16"/>
          <w:szCs w:val="20"/>
          <w:lang w:val="en-US"/>
        </w:rPr>
        <w:t xml:space="preserve"> instance containing the event data.</w:t>
      </w:r>
      <w:r w:rsidRPr="00870E42">
        <w:rPr>
          <w:rFonts w:ascii="Courier New" w:eastAsia="Times New Roman" w:hAnsi="Courier New" w:cs="Courier New"/>
          <w:noProof/>
          <w:color w:val="808080"/>
          <w:kern w:val="0"/>
          <w:sz w:val="16"/>
          <w:szCs w:val="20"/>
          <w:lang w:val="en-US"/>
        </w:rPr>
        <w:t>&lt;/param&gt;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private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void</w:t>
      </w:r>
      <w:r w:rsidRPr="00870E42">
        <w:rPr>
          <w:rFonts w:ascii="Courier New" w:eastAsia="Times New Roman" w:hAnsi="Courier New" w:cs="Courier New"/>
          <w:noProof/>
          <w:kern w:val="0"/>
          <w:sz w:val="16"/>
          <w:szCs w:val="20"/>
          <w:lang w:val="en-US"/>
        </w:rPr>
        <w:t xml:space="preserve"> Browse_MonitorMI_Tetris_Click(</w:t>
      </w:r>
      <w:r w:rsidRPr="00870E42">
        <w:rPr>
          <w:rFonts w:ascii="Courier New" w:eastAsia="Times New Roman" w:hAnsi="Courier New" w:cs="Courier New"/>
          <w:noProof/>
          <w:color w:val="0000FF"/>
          <w:kern w:val="0"/>
          <w:sz w:val="16"/>
          <w:szCs w:val="20"/>
          <w:lang w:val="en-US"/>
        </w:rPr>
        <w:t>object</w:t>
      </w:r>
      <w:r w:rsidRPr="00870E42">
        <w:rPr>
          <w:rFonts w:ascii="Courier New" w:eastAsia="Times New Roman" w:hAnsi="Courier New" w:cs="Courier New"/>
          <w:noProof/>
          <w:kern w:val="0"/>
          <w:sz w:val="16"/>
          <w:szCs w:val="20"/>
          <w:lang w:val="en-US"/>
        </w:rPr>
        <w:t xml:space="preserve"> sender, </w:t>
      </w:r>
      <w:r w:rsidRPr="00870E42">
        <w:rPr>
          <w:rFonts w:ascii="Courier New" w:eastAsia="Times New Roman" w:hAnsi="Courier New" w:cs="Courier New"/>
          <w:noProof/>
          <w:color w:val="2B91AF"/>
          <w:kern w:val="0"/>
          <w:sz w:val="16"/>
          <w:szCs w:val="20"/>
          <w:lang w:val="en-US"/>
        </w:rPr>
        <w:t>EventArgs</w:t>
      </w:r>
      <w:r w:rsidRPr="00870E42">
        <w:rPr>
          <w:rFonts w:ascii="Courier New" w:eastAsia="Times New Roman" w:hAnsi="Courier New" w:cs="Courier New"/>
          <w:noProof/>
          <w:kern w:val="0"/>
          <w:sz w:val="16"/>
          <w:szCs w:val="20"/>
          <w:lang w:val="en-US"/>
        </w:rPr>
        <w:t xml:space="preserve"> 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00F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try</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Check the number of ListViewItems (= number of Monitored Items (= MI)):</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int</w:t>
      </w:r>
      <w:r w:rsidRPr="00870E42">
        <w:rPr>
          <w:rFonts w:ascii="Courier New" w:eastAsia="Times New Roman" w:hAnsi="Courier New" w:cs="Courier New"/>
          <w:noProof/>
          <w:kern w:val="0"/>
          <w:sz w:val="16"/>
          <w:szCs w:val="20"/>
          <w:lang w:val="en-US"/>
        </w:rPr>
        <w:t xml:space="preserve"> countBefore = MonitoredItemsLV.Items.Count;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Call the event handler for creating a normal MI (so it is also listed in the ListView):</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Browse_MonitorMI_Click(sender, 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The last Item added to the ListView for MI's i the one created in Browse_MonitorMI_Click.</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But first check whether Browse_MonitorMI_Click did not abort before creating the new MI:</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int</w:t>
      </w:r>
      <w:r w:rsidRPr="00870E42">
        <w:rPr>
          <w:rFonts w:ascii="Courier New" w:eastAsia="Times New Roman" w:hAnsi="Courier New" w:cs="Courier New"/>
          <w:noProof/>
          <w:kern w:val="0"/>
          <w:sz w:val="16"/>
          <w:szCs w:val="20"/>
          <w:lang w:val="en-US"/>
        </w:rPr>
        <w:t xml:space="preserve"> countAfter = MonitoredItemsLV.Items.Count;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if</w:t>
      </w:r>
      <w:r w:rsidRPr="00870E42">
        <w:rPr>
          <w:rFonts w:ascii="Courier New" w:eastAsia="Times New Roman" w:hAnsi="Courier New" w:cs="Courier New"/>
          <w:noProof/>
          <w:kern w:val="0"/>
          <w:sz w:val="16"/>
          <w:szCs w:val="20"/>
          <w:lang w:val="en-US"/>
        </w:rPr>
        <w:t xml:space="preserve"> (countAfter &gt; countBefore) </w:t>
      </w:r>
      <w:r w:rsidRPr="00870E42">
        <w:rPr>
          <w:rFonts w:ascii="Courier New" w:eastAsia="Times New Roman" w:hAnsi="Courier New" w:cs="Courier New"/>
          <w:noProof/>
          <w:color w:val="008000"/>
          <w:kern w:val="0"/>
          <w:sz w:val="16"/>
          <w:szCs w:val="20"/>
          <w:lang w:val="en-US"/>
        </w:rPr>
        <w:t>//this means a monitored item was succesfully created</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get the last added item and get its related Monitored Item (via its 'Tag'):</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MonitoredItem</w:t>
      </w:r>
      <w:r w:rsidRPr="00870E42">
        <w:rPr>
          <w:rFonts w:ascii="Courier New" w:eastAsia="Times New Roman" w:hAnsi="Courier New" w:cs="Courier New"/>
          <w:noProof/>
          <w:kern w:val="0"/>
          <w:sz w:val="16"/>
          <w:szCs w:val="20"/>
          <w:lang w:val="en-US"/>
        </w:rPr>
        <w:t xml:space="preserve"> monitoredItem = (</w:t>
      </w:r>
      <w:r w:rsidRPr="00870E42">
        <w:rPr>
          <w:rFonts w:ascii="Courier New" w:eastAsia="Times New Roman" w:hAnsi="Courier New" w:cs="Courier New"/>
          <w:noProof/>
          <w:color w:val="2B91AF"/>
          <w:kern w:val="0"/>
          <w:sz w:val="16"/>
          <w:szCs w:val="20"/>
          <w:lang w:val="en-US"/>
        </w:rPr>
        <w:t>MonitoredItem</w:t>
      </w:r>
      <w:r w:rsidRPr="00870E42">
        <w:rPr>
          <w:rFonts w:ascii="Courier New" w:eastAsia="Times New Roman" w:hAnsi="Courier New" w:cs="Courier New"/>
          <w:noProof/>
          <w:kern w:val="0"/>
          <w:sz w:val="16"/>
          <w:szCs w:val="20"/>
          <w:lang w:val="en-US"/>
        </w:rPr>
        <w:t>)MonitoredItemsLV.Items[countAfter - 1].Tag;</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add this item to the list of MI's that are related to our Tetris Game and TetrisViewer,</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xml:space="preserve">// and also initialize and show the form if not yet done: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if</w:t>
      </w:r>
      <w:r w:rsidRPr="00870E42">
        <w:rPr>
          <w:rFonts w:ascii="Courier New" w:eastAsia="Times New Roman" w:hAnsi="Courier New" w:cs="Courier New"/>
          <w:noProof/>
          <w:kern w:val="0"/>
          <w:sz w:val="16"/>
          <w:szCs w:val="20"/>
          <w:lang w:val="en-US"/>
        </w:rPr>
        <w:t xml:space="preserve"> (monitoredItem.NodeClass == </w:t>
      </w:r>
      <w:r w:rsidRPr="00870E42">
        <w:rPr>
          <w:rFonts w:ascii="Courier New" w:eastAsia="Times New Roman" w:hAnsi="Courier New" w:cs="Courier New"/>
          <w:noProof/>
          <w:color w:val="2B91AF"/>
          <w:kern w:val="0"/>
          <w:sz w:val="16"/>
          <w:szCs w:val="20"/>
          <w:lang w:val="en-US"/>
        </w:rPr>
        <w:t>NodeClass</w:t>
      </w:r>
      <w:r w:rsidRPr="00870E42">
        <w:rPr>
          <w:rFonts w:ascii="Courier New" w:eastAsia="Times New Roman" w:hAnsi="Courier New" w:cs="Courier New"/>
          <w:noProof/>
          <w:kern w:val="0"/>
          <w:sz w:val="16"/>
          <w:szCs w:val="20"/>
          <w:lang w:val="en-US"/>
        </w:rPr>
        <w:t xml:space="preserve">.Variable) </w:t>
      </w:r>
      <w:r w:rsidRPr="00870E42">
        <w:rPr>
          <w:rFonts w:ascii="Courier New" w:eastAsia="Times New Roman" w:hAnsi="Courier New" w:cs="Courier New"/>
          <w:noProof/>
          <w:color w:val="008000"/>
          <w:kern w:val="0"/>
          <w:sz w:val="16"/>
          <w:szCs w:val="20"/>
          <w:lang w:val="en-US"/>
        </w:rPr>
        <w:t>// only Variable Nodes can provide data</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if</w:t>
      </w:r>
      <w:r w:rsidRPr="00870E42">
        <w:rPr>
          <w:rFonts w:ascii="Courier New" w:eastAsia="Times New Roman" w:hAnsi="Courier New" w:cs="Courier New"/>
          <w:noProof/>
          <w:kern w:val="0"/>
          <w:sz w:val="16"/>
          <w:szCs w:val="20"/>
          <w:lang w:val="en-US"/>
        </w:rPr>
        <w:t xml:space="preserve"> (m_MonitoredItem_list_for_Tetris == </w:t>
      </w:r>
      <w:r w:rsidRPr="00870E42">
        <w:rPr>
          <w:rFonts w:ascii="Courier New" w:eastAsia="Times New Roman" w:hAnsi="Courier New" w:cs="Courier New"/>
          <w:noProof/>
          <w:color w:val="0000FF"/>
          <w:kern w:val="0"/>
          <w:sz w:val="16"/>
          <w:szCs w:val="20"/>
          <w:lang w:val="en-US"/>
        </w:rPr>
        <w:t>null</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 m_MonitoredItem_list_for_Tetris = </w:t>
      </w:r>
      <w:r w:rsidRPr="00870E42">
        <w:rPr>
          <w:rFonts w:ascii="Courier New" w:eastAsia="Times New Roman" w:hAnsi="Courier New" w:cs="Courier New"/>
          <w:noProof/>
          <w:color w:val="0000FF"/>
          <w:kern w:val="0"/>
          <w:sz w:val="16"/>
          <w:szCs w:val="20"/>
          <w:lang w:val="en-US"/>
        </w:rPr>
        <w:t>new</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List</w:t>
      </w:r>
      <w:r w:rsidRPr="00870E42">
        <w:rPr>
          <w:rFonts w:ascii="Courier New" w:eastAsia="Times New Roman" w:hAnsi="Courier New" w:cs="Courier New"/>
          <w:noProof/>
          <w:kern w:val="0"/>
          <w:sz w:val="16"/>
          <w:szCs w:val="20"/>
          <w:lang w:val="en-US"/>
        </w:rPr>
        <w:t>&lt;</w:t>
      </w:r>
      <w:r w:rsidRPr="00870E42">
        <w:rPr>
          <w:rFonts w:ascii="Courier New" w:eastAsia="Times New Roman" w:hAnsi="Courier New" w:cs="Courier New"/>
          <w:noProof/>
          <w:color w:val="2B91AF"/>
          <w:kern w:val="0"/>
          <w:sz w:val="16"/>
          <w:szCs w:val="20"/>
          <w:lang w:val="en-US"/>
        </w:rPr>
        <w:t>MonitoredItem</w:t>
      </w:r>
      <w:r w:rsidRPr="00870E42">
        <w:rPr>
          <w:rFonts w:ascii="Courier New" w:eastAsia="Times New Roman" w:hAnsi="Courier New" w:cs="Courier New"/>
          <w:noProof/>
          <w:kern w:val="0"/>
          <w:sz w:val="16"/>
          <w:szCs w:val="20"/>
          <w:lang w:val="en-US"/>
        </w:rPr>
        <w:t>&gt;();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m_MonitoredItem_list_for_Tetris.Add(monitoredItem);</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if</w:t>
      </w:r>
      <w:r w:rsidRPr="00870E42">
        <w:rPr>
          <w:rFonts w:ascii="Courier New" w:eastAsia="Times New Roman" w:hAnsi="Courier New" w:cs="Courier New"/>
          <w:noProof/>
          <w:kern w:val="0"/>
          <w:sz w:val="16"/>
          <w:szCs w:val="20"/>
          <w:lang w:val="en-US"/>
        </w:rPr>
        <w:t xml:space="preserve"> (m_TetrisViewer == </w:t>
      </w:r>
      <w:r w:rsidRPr="00870E42">
        <w:rPr>
          <w:rFonts w:ascii="Courier New" w:eastAsia="Times New Roman" w:hAnsi="Courier New" w:cs="Courier New"/>
          <w:noProof/>
          <w:color w:val="0000FF"/>
          <w:kern w:val="0"/>
          <w:sz w:val="16"/>
          <w:szCs w:val="20"/>
          <w:lang w:val="en-US"/>
        </w:rPr>
        <w:t>null</w:t>
      </w:r>
      <w:r w:rsidRPr="00870E42">
        <w:rPr>
          <w:rFonts w:ascii="Courier New" w:eastAsia="Times New Roman" w:hAnsi="Courier New" w:cs="Courier New"/>
          <w:noProof/>
          <w:kern w:val="0"/>
          <w:sz w:val="16"/>
          <w:szCs w:val="20"/>
          <w:lang w:val="en-US"/>
        </w:rPr>
        <w:t xml:space="preserve"> || m_TetrisViewer.IsDisposed)</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 = </w:t>
      </w:r>
      <w:r w:rsidRPr="00870E42">
        <w:rPr>
          <w:rFonts w:ascii="Courier New" w:eastAsia="Times New Roman" w:hAnsi="Courier New" w:cs="Courier New"/>
          <w:noProof/>
          <w:color w:val="0000FF"/>
          <w:kern w:val="0"/>
          <w:sz w:val="16"/>
          <w:szCs w:val="20"/>
          <w:lang w:val="en-US"/>
        </w:rPr>
        <w:t>new</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TetrisFieldViewer</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m_TetrisViewer.Show();</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catch</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Exception</w:t>
      </w:r>
      <w:r w:rsidRPr="00870E42">
        <w:rPr>
          <w:rFonts w:ascii="Courier New" w:eastAsia="Times New Roman" w:hAnsi="Courier New" w:cs="Courier New"/>
          <w:noProof/>
          <w:kern w:val="0"/>
          <w:sz w:val="16"/>
          <w:szCs w:val="20"/>
          <w:lang w:val="en-US"/>
        </w:rPr>
        <w:t xml:space="preserve"> exception)</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MessageBox</w:t>
      </w:r>
      <w:r w:rsidRPr="00870E42">
        <w:rPr>
          <w:rFonts w:ascii="Courier New" w:eastAsia="Times New Roman" w:hAnsi="Courier New" w:cs="Courier New"/>
          <w:noProof/>
          <w:kern w:val="0"/>
          <w:sz w:val="16"/>
          <w:szCs w:val="20"/>
          <w:lang w:val="en-US"/>
        </w:rPr>
        <w:t xml:space="preserve">.Show(exception.Message, </w:t>
      </w:r>
      <w:r w:rsidRPr="00870E42">
        <w:rPr>
          <w:rFonts w:ascii="Courier New" w:eastAsia="Times New Roman" w:hAnsi="Courier New" w:cs="Courier New"/>
          <w:noProof/>
          <w:color w:val="0000FF"/>
          <w:kern w:val="0"/>
          <w:sz w:val="16"/>
          <w:szCs w:val="20"/>
          <w:lang w:val="en-US"/>
        </w:rPr>
        <w:t>this</w:t>
      </w:r>
      <w:r w:rsidRPr="00870E42">
        <w:rPr>
          <w:rFonts w:ascii="Courier New" w:eastAsia="Times New Roman" w:hAnsi="Courier New" w:cs="Courier New"/>
          <w:noProof/>
          <w:kern w:val="0"/>
          <w:sz w:val="16"/>
          <w:szCs w:val="20"/>
          <w:lang w:val="en-US"/>
        </w:rPr>
        <w:t xml:space="preserve">.Text, </w:t>
      </w:r>
      <w:r w:rsidRPr="00870E42">
        <w:rPr>
          <w:rFonts w:ascii="Courier New" w:eastAsia="Times New Roman" w:hAnsi="Courier New" w:cs="Courier New"/>
          <w:noProof/>
          <w:color w:val="2B91AF"/>
          <w:kern w:val="0"/>
          <w:sz w:val="16"/>
          <w:szCs w:val="20"/>
          <w:lang w:val="en-US"/>
        </w:rPr>
        <w:t>MessageBoxButtons</w:t>
      </w:r>
      <w:r w:rsidRPr="00870E42">
        <w:rPr>
          <w:rFonts w:ascii="Courier New" w:eastAsia="Times New Roman" w:hAnsi="Courier New" w:cs="Courier New"/>
          <w:noProof/>
          <w:kern w:val="0"/>
          <w:sz w:val="16"/>
          <w:szCs w:val="20"/>
          <w:lang w:val="en-US"/>
        </w:rPr>
        <w:t xml:space="preserve">.OK, </w:t>
      </w:r>
      <w:r w:rsidRPr="00870E42">
        <w:rPr>
          <w:rFonts w:ascii="Courier New" w:eastAsia="Times New Roman" w:hAnsi="Courier New" w:cs="Courier New"/>
          <w:noProof/>
          <w:color w:val="2B91AF"/>
          <w:kern w:val="0"/>
          <w:sz w:val="16"/>
          <w:szCs w:val="20"/>
          <w:lang w:val="en-US"/>
        </w:rPr>
        <w:t>MessageBoxIcon</w:t>
      </w:r>
      <w:r w:rsidRPr="00870E42">
        <w:rPr>
          <w:rFonts w:ascii="Courier New" w:eastAsia="Times New Roman" w:hAnsi="Courier New" w:cs="Courier New"/>
          <w:noProof/>
          <w:kern w:val="0"/>
          <w:sz w:val="16"/>
          <w:szCs w:val="20"/>
          <w:lang w:val="en-US"/>
        </w:rPr>
        <w:t>.Error);</w:t>
      </w:r>
    </w:p>
    <w:p w:rsidR="00870E42" w:rsidRPr="00F00F86"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kern w:val="0"/>
          <w:sz w:val="16"/>
          <w:szCs w:val="20"/>
          <w:lang w:val="en-US"/>
        </w:rPr>
        <w:t>}</w:t>
      </w:r>
    </w:p>
    <w:p w:rsidR="002973FA" w:rsidRPr="00870E42" w:rsidRDefault="00870E42" w:rsidP="00870E42">
      <w:pPr>
        <w:rPr>
          <w:sz w:val="20"/>
          <w:szCs w:val="22"/>
          <w:lang w:val="en-US"/>
        </w:rPr>
      </w:pPr>
      <w:r w:rsidRPr="00F00F86">
        <w:rPr>
          <w:rFonts w:ascii="Courier New" w:eastAsia="Times New Roman" w:hAnsi="Courier New" w:cs="Courier New"/>
          <w:noProof/>
          <w:kern w:val="0"/>
          <w:sz w:val="16"/>
          <w:szCs w:val="20"/>
          <w:lang w:val="en-US"/>
        </w:rPr>
        <w:t xml:space="preserve">        }</w:t>
      </w:r>
    </w:p>
    <w:p w:rsidR="00870E42" w:rsidRDefault="00870E42" w:rsidP="00AD77D8">
      <w:pPr>
        <w:jc w:val="both"/>
        <w:rPr>
          <w:szCs w:val="22"/>
          <w:lang w:val="en-US"/>
        </w:rPr>
      </w:pPr>
    </w:p>
    <w:p w:rsidR="003B28FD" w:rsidRDefault="003B28FD" w:rsidP="00AD77D8">
      <w:pPr>
        <w:jc w:val="both"/>
        <w:rPr>
          <w:szCs w:val="22"/>
          <w:lang w:val="en-US"/>
        </w:rPr>
      </w:pPr>
    </w:p>
    <w:p w:rsidR="007C6B9A" w:rsidRDefault="002973FA" w:rsidP="00AD77D8">
      <w:pPr>
        <w:jc w:val="both"/>
        <w:rPr>
          <w:szCs w:val="22"/>
          <w:lang w:val="en-US"/>
        </w:rPr>
      </w:pPr>
      <w:r>
        <w:rPr>
          <w:szCs w:val="22"/>
          <w:lang w:val="en-US"/>
        </w:rPr>
        <w:t xml:space="preserve">The above explanation and the comments in the code should explain this </w:t>
      </w:r>
      <w:r w:rsidR="00B27859">
        <w:rPr>
          <w:szCs w:val="22"/>
          <w:lang w:val="en-US"/>
        </w:rPr>
        <w:t>event handler</w:t>
      </w:r>
      <w:r w:rsidR="007E0830">
        <w:rPr>
          <w:szCs w:val="22"/>
          <w:lang w:val="en-US"/>
        </w:rPr>
        <w:t xml:space="preserve"> </w:t>
      </w:r>
      <w:r>
        <w:rPr>
          <w:szCs w:val="22"/>
          <w:lang w:val="en-US"/>
        </w:rPr>
        <w:t>well enough.</w:t>
      </w:r>
    </w:p>
    <w:p w:rsidR="00B27859" w:rsidRDefault="00B27859" w:rsidP="00AD77D8">
      <w:pPr>
        <w:jc w:val="both"/>
        <w:rPr>
          <w:szCs w:val="22"/>
          <w:lang w:val="en-US"/>
        </w:rPr>
      </w:pPr>
    </w:p>
    <w:p w:rsidR="00975BCD" w:rsidRDefault="0003241B" w:rsidP="00AD77D8">
      <w:pPr>
        <w:jc w:val="both"/>
        <w:rPr>
          <w:szCs w:val="22"/>
          <w:lang w:val="en-US"/>
        </w:rPr>
      </w:pPr>
      <w:r>
        <w:rPr>
          <w:szCs w:val="22"/>
          <w:lang w:val="en-US"/>
        </w:rPr>
        <w:t xml:space="preserve">Whenever a notification is </w:t>
      </w:r>
      <w:r w:rsidR="007E0830">
        <w:rPr>
          <w:szCs w:val="22"/>
          <w:lang w:val="en-US"/>
        </w:rPr>
        <w:t>received, it is processed in the event handler “</w:t>
      </w:r>
      <w:proofErr w:type="spellStart"/>
      <w:r w:rsidR="007E0830" w:rsidRPr="007E0830">
        <w:rPr>
          <w:szCs w:val="22"/>
          <w:lang w:val="en-US"/>
        </w:rPr>
        <w:t>MonitoredItem_</w:t>
      </w:r>
      <w:proofErr w:type="gramStart"/>
      <w:r w:rsidR="007E0830" w:rsidRPr="007E0830">
        <w:rPr>
          <w:szCs w:val="22"/>
          <w:lang w:val="en-US"/>
        </w:rPr>
        <w:t>Notification</w:t>
      </w:r>
      <w:proofErr w:type="spellEnd"/>
      <w:r w:rsidR="007E0830">
        <w:rPr>
          <w:szCs w:val="22"/>
          <w:lang w:val="en-US"/>
        </w:rPr>
        <w:t>(</w:t>
      </w:r>
      <w:proofErr w:type="gramEnd"/>
      <w:r w:rsidR="007E0830">
        <w:rPr>
          <w:szCs w:val="22"/>
          <w:lang w:val="en-US"/>
        </w:rPr>
        <w:t xml:space="preserve">…)”. Value, </w:t>
      </w:r>
      <w:proofErr w:type="spellStart"/>
      <w:r w:rsidR="007E0830">
        <w:rPr>
          <w:szCs w:val="22"/>
          <w:lang w:val="en-US"/>
        </w:rPr>
        <w:t>StatusCode</w:t>
      </w:r>
      <w:proofErr w:type="spellEnd"/>
      <w:r w:rsidR="007E0830">
        <w:rPr>
          <w:szCs w:val="22"/>
          <w:lang w:val="en-US"/>
        </w:rPr>
        <w:t xml:space="preserve">, Timestamp, etc. are extracted from the notification and the </w:t>
      </w:r>
      <w:proofErr w:type="spellStart"/>
      <w:r w:rsidR="007E0830">
        <w:rPr>
          <w:szCs w:val="22"/>
          <w:lang w:val="en-US"/>
        </w:rPr>
        <w:t>ListViewItem</w:t>
      </w:r>
      <w:proofErr w:type="spellEnd"/>
      <w:r w:rsidR="007E0830">
        <w:rPr>
          <w:szCs w:val="22"/>
          <w:lang w:val="en-US"/>
        </w:rPr>
        <w:t xml:space="preserve"> corresponding to the notificati</w:t>
      </w:r>
      <w:r w:rsidR="00975BCD">
        <w:rPr>
          <w:szCs w:val="22"/>
          <w:lang w:val="en-US"/>
        </w:rPr>
        <w:t>on’s monitored item is updated.</w:t>
      </w:r>
    </w:p>
    <w:p w:rsidR="00975BCD" w:rsidRDefault="00975BCD" w:rsidP="00AD77D8">
      <w:pPr>
        <w:jc w:val="both"/>
        <w:rPr>
          <w:szCs w:val="22"/>
          <w:lang w:val="en-US"/>
        </w:rPr>
      </w:pPr>
    </w:p>
    <w:p w:rsidR="00B27859" w:rsidRDefault="007E0830" w:rsidP="00AD77D8">
      <w:pPr>
        <w:jc w:val="both"/>
        <w:rPr>
          <w:szCs w:val="22"/>
          <w:lang w:val="en-US"/>
        </w:rPr>
      </w:pPr>
      <w:r>
        <w:rPr>
          <w:szCs w:val="22"/>
          <w:lang w:val="en-US"/>
        </w:rPr>
        <w:t xml:space="preserve">We also want to update the </w:t>
      </w:r>
      <w:proofErr w:type="spellStart"/>
      <w:r>
        <w:rPr>
          <w:szCs w:val="22"/>
          <w:lang w:val="en-US"/>
        </w:rPr>
        <w:t>TetrisViewer</w:t>
      </w:r>
      <w:proofErr w:type="spellEnd"/>
      <w:r>
        <w:rPr>
          <w:szCs w:val="22"/>
          <w:lang w:val="en-US"/>
        </w:rPr>
        <w:t xml:space="preserve"> form, which has to be done </w:t>
      </w:r>
      <w:r w:rsidRPr="00EC7899">
        <w:rPr>
          <w:i/>
          <w:szCs w:val="22"/>
          <w:lang w:val="en-US"/>
        </w:rPr>
        <w:t>if</w:t>
      </w:r>
      <w:r>
        <w:rPr>
          <w:szCs w:val="22"/>
          <w:lang w:val="en-US"/>
        </w:rPr>
        <w:t xml:space="preserve"> the monitored item is in our list “</w:t>
      </w:r>
      <w:proofErr w:type="spellStart"/>
      <w:r w:rsidRPr="006B5178">
        <w:rPr>
          <w:szCs w:val="22"/>
          <w:lang w:val="en-US"/>
        </w:rPr>
        <w:t>m_MonitoredItem_list_for_Tetris</w:t>
      </w:r>
      <w:proofErr w:type="spellEnd"/>
      <w:r>
        <w:rPr>
          <w:szCs w:val="22"/>
          <w:lang w:val="en-US"/>
        </w:rPr>
        <w:t>”. So at the end of the “try” block, in the “</w:t>
      </w:r>
      <w:proofErr w:type="spellStart"/>
      <w:r w:rsidRPr="007E0830">
        <w:rPr>
          <w:szCs w:val="22"/>
          <w:lang w:val="en-US"/>
        </w:rPr>
        <w:t>MonitoredItem_</w:t>
      </w:r>
      <w:proofErr w:type="gramStart"/>
      <w:r w:rsidRPr="007E0830">
        <w:rPr>
          <w:szCs w:val="22"/>
          <w:lang w:val="en-US"/>
        </w:rPr>
        <w:t>Notification</w:t>
      </w:r>
      <w:proofErr w:type="spellEnd"/>
      <w:r>
        <w:rPr>
          <w:szCs w:val="22"/>
          <w:lang w:val="en-US"/>
        </w:rPr>
        <w:t>(</w:t>
      </w:r>
      <w:proofErr w:type="gramEnd"/>
      <w:r>
        <w:rPr>
          <w:szCs w:val="22"/>
          <w:lang w:val="en-US"/>
        </w:rPr>
        <w:t xml:space="preserve">…)” event handler (just after updating the </w:t>
      </w:r>
      <w:proofErr w:type="spellStart"/>
      <w:r>
        <w:rPr>
          <w:szCs w:val="22"/>
          <w:lang w:val="en-US"/>
        </w:rPr>
        <w:t>ListViewItem</w:t>
      </w:r>
      <w:proofErr w:type="spellEnd"/>
      <w:r>
        <w:rPr>
          <w:szCs w:val="22"/>
          <w:lang w:val="en-US"/>
        </w:rPr>
        <w:t>), add the code:</w:t>
      </w:r>
    </w:p>
    <w:p w:rsidR="00975BCD" w:rsidRDefault="00975BCD" w:rsidP="00AD77D8">
      <w:pPr>
        <w:jc w:val="both"/>
        <w:rPr>
          <w:szCs w:val="22"/>
          <w:lang w:val="en-US"/>
        </w:rPr>
      </w:pPr>
    </w:p>
    <w:p w:rsidR="007E0830" w:rsidRDefault="007E0830" w:rsidP="00AD77D8">
      <w:pPr>
        <w:jc w:val="both"/>
        <w:rPr>
          <w:szCs w:val="22"/>
          <w:lang w:val="en-US"/>
        </w:rPr>
      </w:pPr>
    </w:p>
    <w:p w:rsidR="001771D6" w:rsidRPr="001771D6" w:rsidRDefault="001771D6" w:rsidP="00045841">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1771D6">
        <w:rPr>
          <w:rFonts w:ascii="Courier New" w:eastAsia="Times New Roman" w:hAnsi="Courier New" w:cs="Courier New"/>
          <w:noProof/>
          <w:kern w:val="0"/>
          <w:sz w:val="16"/>
          <w:szCs w:val="20"/>
          <w:lang w:val="en-US"/>
        </w:rPr>
        <w:t xml:space="preserve">                </w:t>
      </w:r>
      <w:r w:rsidRPr="001771D6">
        <w:rPr>
          <w:rFonts w:ascii="Courier New" w:eastAsia="Times New Roman" w:hAnsi="Courier New" w:cs="Courier New"/>
          <w:noProof/>
          <w:color w:val="008000"/>
          <w:kern w:val="0"/>
          <w:sz w:val="16"/>
          <w:szCs w:val="20"/>
          <w:lang w:val="en-US"/>
        </w:rPr>
        <w:t>// ----------------------- Update the TetrisViewer (if needed): ---------------------------</w:t>
      </w:r>
    </w:p>
    <w:p w:rsidR="001771D6" w:rsidRPr="001771D6"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771D6">
        <w:rPr>
          <w:rFonts w:ascii="Courier New" w:eastAsia="Times New Roman" w:hAnsi="Courier New" w:cs="Courier New"/>
          <w:noProof/>
          <w:kern w:val="0"/>
          <w:sz w:val="16"/>
          <w:szCs w:val="20"/>
          <w:lang w:val="en-US"/>
        </w:rPr>
        <w:t xml:space="preserve">                </w:t>
      </w:r>
      <w:r w:rsidRPr="001771D6">
        <w:rPr>
          <w:rFonts w:ascii="Courier New" w:eastAsia="Times New Roman" w:hAnsi="Courier New" w:cs="Courier New"/>
          <w:noProof/>
          <w:color w:val="0000FF"/>
          <w:kern w:val="0"/>
          <w:sz w:val="16"/>
          <w:szCs w:val="20"/>
          <w:lang w:val="en-US"/>
        </w:rPr>
        <w:t>if</w:t>
      </w:r>
      <w:r w:rsidRPr="001771D6">
        <w:rPr>
          <w:rFonts w:ascii="Courier New" w:eastAsia="Times New Roman" w:hAnsi="Courier New" w:cs="Courier New"/>
          <w:noProof/>
          <w:kern w:val="0"/>
          <w:sz w:val="16"/>
          <w:szCs w:val="20"/>
          <w:lang w:val="en-US"/>
        </w:rPr>
        <w:t xml:space="preserve"> (m_MonitoredItem_list_for_Tetris != </w:t>
      </w:r>
      <w:r w:rsidRPr="001771D6">
        <w:rPr>
          <w:rFonts w:ascii="Courier New" w:eastAsia="Times New Roman" w:hAnsi="Courier New" w:cs="Courier New"/>
          <w:noProof/>
          <w:color w:val="0000FF"/>
          <w:kern w:val="0"/>
          <w:sz w:val="16"/>
          <w:szCs w:val="20"/>
          <w:lang w:val="en-US"/>
        </w:rPr>
        <w:t>null</w:t>
      </w:r>
      <w:r w:rsidRPr="001771D6">
        <w:rPr>
          <w:rFonts w:ascii="Courier New" w:eastAsia="Times New Roman" w:hAnsi="Courier New" w:cs="Courier New"/>
          <w:noProof/>
          <w:kern w:val="0"/>
          <w:sz w:val="16"/>
          <w:szCs w:val="20"/>
          <w:lang w:val="en-US"/>
        </w:rPr>
        <w:t>)</w:t>
      </w:r>
    </w:p>
    <w:p w:rsidR="001771D6" w:rsidRPr="001771D6"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771D6">
        <w:rPr>
          <w:rFonts w:ascii="Courier New" w:eastAsia="Times New Roman" w:hAnsi="Courier New" w:cs="Courier New"/>
          <w:noProof/>
          <w:kern w:val="0"/>
          <w:sz w:val="16"/>
          <w:szCs w:val="20"/>
          <w:lang w:val="en-US"/>
        </w:rPr>
        <w:t xml:space="preserve">                {</w:t>
      </w:r>
    </w:p>
    <w:p w:rsidR="001771D6" w:rsidRPr="001771D6"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771D6">
        <w:rPr>
          <w:rFonts w:ascii="Courier New" w:eastAsia="Times New Roman" w:hAnsi="Courier New" w:cs="Courier New"/>
          <w:noProof/>
          <w:kern w:val="0"/>
          <w:sz w:val="16"/>
          <w:szCs w:val="20"/>
          <w:lang w:val="en-US"/>
        </w:rPr>
        <w:t xml:space="preserve">                    </w:t>
      </w:r>
      <w:r w:rsidRPr="001771D6">
        <w:rPr>
          <w:rFonts w:ascii="Courier New" w:eastAsia="Times New Roman" w:hAnsi="Courier New" w:cs="Courier New"/>
          <w:noProof/>
          <w:color w:val="0000FF"/>
          <w:kern w:val="0"/>
          <w:sz w:val="16"/>
          <w:szCs w:val="20"/>
          <w:lang w:val="en-US"/>
        </w:rPr>
        <w:t>if</w:t>
      </w:r>
      <w:r w:rsidRPr="001771D6">
        <w:rPr>
          <w:rFonts w:ascii="Courier New" w:eastAsia="Times New Roman" w:hAnsi="Courier New" w:cs="Courier New"/>
          <w:noProof/>
          <w:kern w:val="0"/>
          <w:sz w:val="16"/>
          <w:szCs w:val="20"/>
          <w:lang w:val="en-US"/>
        </w:rPr>
        <w:t xml:space="preserve"> (m_MonitoredItem_list_for_Tetris.Contains(monitoredItem))</w:t>
      </w:r>
    </w:p>
    <w:p w:rsidR="001771D6" w:rsidRPr="00162BCD"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771D6">
        <w:rPr>
          <w:rFonts w:ascii="Courier New" w:eastAsia="Times New Roman" w:hAnsi="Courier New" w:cs="Courier New"/>
          <w:noProof/>
          <w:kern w:val="0"/>
          <w:sz w:val="16"/>
          <w:szCs w:val="20"/>
          <w:lang w:val="en-US"/>
        </w:rPr>
        <w:t xml:space="preserve">                    </w:t>
      </w:r>
      <w:r w:rsidRPr="00162BCD">
        <w:rPr>
          <w:rFonts w:ascii="Courier New" w:eastAsia="Times New Roman" w:hAnsi="Courier New" w:cs="Courier New"/>
          <w:noProof/>
          <w:kern w:val="0"/>
          <w:sz w:val="16"/>
          <w:szCs w:val="20"/>
          <w:lang w:val="en-US"/>
        </w:rPr>
        <w:t>{</w:t>
      </w:r>
    </w:p>
    <w:p w:rsidR="001771D6" w:rsidRPr="00162BCD"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62BCD">
        <w:rPr>
          <w:rFonts w:ascii="Courier New" w:eastAsia="Times New Roman" w:hAnsi="Courier New" w:cs="Courier New"/>
          <w:noProof/>
          <w:kern w:val="0"/>
          <w:sz w:val="16"/>
          <w:szCs w:val="20"/>
          <w:lang w:val="en-US"/>
        </w:rPr>
        <w:t xml:space="preserve">                        UpdateTetrisViewer(notification, monitoredItem.DisplayName);</w:t>
      </w:r>
    </w:p>
    <w:p w:rsidR="001771D6" w:rsidRPr="00162BCD"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62BCD">
        <w:rPr>
          <w:rFonts w:ascii="Courier New" w:eastAsia="Times New Roman" w:hAnsi="Courier New" w:cs="Courier New"/>
          <w:noProof/>
          <w:kern w:val="0"/>
          <w:sz w:val="16"/>
          <w:szCs w:val="20"/>
          <w:lang w:val="en-US"/>
        </w:rPr>
        <w:t xml:space="preserve">                    }</w:t>
      </w:r>
    </w:p>
    <w:p w:rsidR="001771D6" w:rsidRPr="00162BCD" w:rsidRDefault="001771D6" w:rsidP="00045841">
      <w:pPr>
        <w:widowControl/>
        <w:suppressAutoHyphens w:val="0"/>
        <w:autoSpaceDE w:val="0"/>
        <w:autoSpaceDN w:val="0"/>
        <w:adjustRightInd w:val="0"/>
        <w:rPr>
          <w:rFonts w:ascii="Courier New" w:eastAsia="Times New Roman" w:hAnsi="Courier New" w:cs="Courier New"/>
          <w:noProof/>
          <w:kern w:val="0"/>
          <w:sz w:val="16"/>
          <w:szCs w:val="20"/>
          <w:lang w:val="en-US"/>
        </w:rPr>
      </w:pPr>
      <w:r w:rsidRPr="00162BCD">
        <w:rPr>
          <w:rFonts w:ascii="Courier New" w:eastAsia="Times New Roman" w:hAnsi="Courier New" w:cs="Courier New"/>
          <w:noProof/>
          <w:kern w:val="0"/>
          <w:sz w:val="16"/>
          <w:szCs w:val="20"/>
          <w:lang w:val="en-US"/>
        </w:rPr>
        <w:t xml:space="preserve">                }</w:t>
      </w:r>
    </w:p>
    <w:p w:rsidR="007E0830" w:rsidRPr="001771D6" w:rsidRDefault="001771D6" w:rsidP="00045841">
      <w:pPr>
        <w:rPr>
          <w:sz w:val="20"/>
          <w:szCs w:val="22"/>
          <w:lang w:val="en-US"/>
        </w:rPr>
      </w:pPr>
      <w:r w:rsidRPr="00162BCD">
        <w:rPr>
          <w:rFonts w:ascii="Courier New" w:eastAsia="Times New Roman" w:hAnsi="Courier New" w:cs="Courier New"/>
          <w:noProof/>
          <w:kern w:val="0"/>
          <w:sz w:val="16"/>
          <w:szCs w:val="20"/>
          <w:lang w:val="en-US"/>
        </w:rPr>
        <w:t xml:space="preserve">                </w:t>
      </w:r>
      <w:r w:rsidRPr="00162BCD">
        <w:rPr>
          <w:rFonts w:ascii="Courier New" w:eastAsia="Times New Roman" w:hAnsi="Courier New" w:cs="Courier New"/>
          <w:noProof/>
          <w:color w:val="008000"/>
          <w:kern w:val="0"/>
          <w:sz w:val="16"/>
          <w:szCs w:val="20"/>
          <w:lang w:val="en-US"/>
        </w:rPr>
        <w:t>// ----------------------------------------------------------------------------------------</w:t>
      </w:r>
    </w:p>
    <w:p w:rsidR="007E0830" w:rsidRDefault="007E0830" w:rsidP="00AD77D8">
      <w:pPr>
        <w:jc w:val="both"/>
        <w:rPr>
          <w:szCs w:val="22"/>
          <w:lang w:val="en-US"/>
        </w:rPr>
      </w:pPr>
    </w:p>
    <w:p w:rsidR="00975BCD" w:rsidRDefault="00975BCD">
      <w:pPr>
        <w:widowControl/>
        <w:suppressAutoHyphens w:val="0"/>
        <w:rPr>
          <w:szCs w:val="22"/>
          <w:lang w:val="en-US"/>
        </w:rPr>
      </w:pPr>
      <w:r>
        <w:rPr>
          <w:szCs w:val="22"/>
          <w:lang w:val="en-US"/>
        </w:rPr>
        <w:br w:type="page"/>
      </w:r>
    </w:p>
    <w:p w:rsidR="00FE1539" w:rsidRDefault="00EC7899" w:rsidP="00AD77D8">
      <w:pPr>
        <w:jc w:val="both"/>
        <w:rPr>
          <w:szCs w:val="22"/>
          <w:lang w:val="en-US"/>
        </w:rPr>
      </w:pPr>
      <w:r>
        <w:rPr>
          <w:szCs w:val="22"/>
          <w:lang w:val="en-US"/>
        </w:rPr>
        <w:lastRenderedPageBreak/>
        <w:t>Thus, i</w:t>
      </w:r>
      <w:r w:rsidR="00FE1539">
        <w:rPr>
          <w:szCs w:val="22"/>
          <w:lang w:val="en-US"/>
        </w:rPr>
        <w:t>f the list is initialize</w:t>
      </w:r>
      <w:r>
        <w:rPr>
          <w:szCs w:val="22"/>
          <w:lang w:val="en-US"/>
        </w:rPr>
        <w:t>d</w:t>
      </w:r>
      <w:r w:rsidR="00FE1539">
        <w:rPr>
          <w:szCs w:val="22"/>
          <w:lang w:val="en-US"/>
        </w:rPr>
        <w:t xml:space="preserve"> and if the monitored item is in the list, update the form:</w:t>
      </w:r>
    </w:p>
    <w:p w:rsidR="00FE1539" w:rsidRDefault="00FE1539" w:rsidP="00AD77D8">
      <w:pPr>
        <w:jc w:val="both"/>
        <w:rPr>
          <w:szCs w:val="22"/>
          <w:lang w:val="en-US"/>
        </w:rPr>
      </w:pP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&lt;summary&gt;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Updates the TetrisViewer (a new notification has arrived).</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808080"/>
          <w:kern w:val="0"/>
          <w:sz w:val="16"/>
          <w:szCs w:val="20"/>
          <w:lang w:val="en-US"/>
        </w:rPr>
        <w:t>///</w:t>
      </w:r>
      <w:r w:rsidRPr="00870E42">
        <w:rPr>
          <w:rFonts w:ascii="Courier New" w:eastAsia="Times New Roman" w:hAnsi="Courier New" w:cs="Courier New"/>
          <w:noProof/>
          <w:color w:val="008000"/>
          <w:kern w:val="0"/>
          <w:sz w:val="16"/>
          <w:szCs w:val="20"/>
          <w:lang w:val="en-US"/>
        </w:rPr>
        <w:t xml:space="preserve"> </w:t>
      </w:r>
      <w:r w:rsidRPr="00870E42">
        <w:rPr>
          <w:rFonts w:ascii="Courier New" w:eastAsia="Times New Roman" w:hAnsi="Courier New" w:cs="Courier New"/>
          <w:noProof/>
          <w:color w:val="808080"/>
          <w:kern w:val="0"/>
          <w:sz w:val="16"/>
          <w:szCs w:val="20"/>
          <w:lang w:val="en-US"/>
        </w:rPr>
        <w:t>&lt;/summary&gt;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private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void</w:t>
      </w:r>
      <w:r w:rsidRPr="00870E42">
        <w:rPr>
          <w:rFonts w:ascii="Courier New" w:eastAsia="Times New Roman" w:hAnsi="Courier New" w:cs="Courier New"/>
          <w:noProof/>
          <w:kern w:val="0"/>
          <w:sz w:val="16"/>
          <w:szCs w:val="20"/>
          <w:lang w:val="en-US"/>
        </w:rPr>
        <w:t xml:space="preserve"> UpdateTetrisViewer(</w:t>
      </w:r>
      <w:r w:rsidRPr="00870E42">
        <w:rPr>
          <w:rFonts w:ascii="Courier New" w:eastAsia="Times New Roman" w:hAnsi="Courier New" w:cs="Courier New"/>
          <w:noProof/>
          <w:color w:val="2B91AF"/>
          <w:kern w:val="0"/>
          <w:sz w:val="16"/>
          <w:szCs w:val="20"/>
          <w:lang w:val="en-US"/>
        </w:rPr>
        <w:t>MonitoredItemNotification</w:t>
      </w:r>
      <w:r w:rsidRPr="00870E42">
        <w:rPr>
          <w:rFonts w:ascii="Courier New" w:eastAsia="Times New Roman" w:hAnsi="Courier New" w:cs="Courier New"/>
          <w:noProof/>
          <w:kern w:val="0"/>
          <w:sz w:val="16"/>
          <w:szCs w:val="20"/>
          <w:lang w:val="en-US"/>
        </w:rPr>
        <w:t xml:space="preserve"> notification, </w:t>
      </w:r>
      <w:r w:rsidRPr="00870E42">
        <w:rPr>
          <w:rFonts w:ascii="Courier New" w:eastAsia="Times New Roman" w:hAnsi="Courier New" w:cs="Courier New"/>
          <w:noProof/>
          <w:color w:val="0000FF"/>
          <w:kern w:val="0"/>
          <w:sz w:val="16"/>
          <w:szCs w:val="20"/>
          <w:lang w:val="en-US"/>
        </w:rPr>
        <w:t>string</w:t>
      </w:r>
      <w:r w:rsidRPr="00870E42">
        <w:rPr>
          <w:rFonts w:ascii="Courier New" w:eastAsia="Times New Roman" w:hAnsi="Courier New" w:cs="Courier New"/>
          <w:noProof/>
          <w:kern w:val="0"/>
          <w:sz w:val="16"/>
          <w:szCs w:val="20"/>
          <w:lang w:val="en-US"/>
        </w:rPr>
        <w:t xml:space="preserve"> displayName)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00F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try</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8000"/>
          <w:kern w:val="0"/>
          <w:sz w:val="16"/>
          <w:szCs w:val="20"/>
          <w:lang w:val="en-US"/>
        </w:rPr>
        <w:t>// Update a field of the TetrisViewer according to the passed displayName string:</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switch</w:t>
      </w:r>
      <w:r w:rsidRPr="00870E42">
        <w:rPr>
          <w:rFonts w:ascii="Courier New" w:eastAsia="Times New Roman" w:hAnsi="Courier New" w:cs="Courier New"/>
          <w:noProof/>
          <w:kern w:val="0"/>
          <w:sz w:val="16"/>
          <w:szCs w:val="20"/>
          <w:lang w:val="en-US"/>
        </w:rPr>
        <w:t xml:space="preserve"> (displayName)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case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A31515"/>
          <w:kern w:val="0"/>
          <w:sz w:val="16"/>
          <w:szCs w:val="20"/>
          <w:lang w:val="en-US"/>
        </w:rPr>
        <w:t>"Score"</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m_TetrisViewer.Score = (</w:t>
      </w:r>
      <w:r w:rsidRPr="00870E42">
        <w:rPr>
          <w:rFonts w:ascii="Courier New" w:eastAsia="Times New Roman" w:hAnsi="Courier New" w:cs="Courier New"/>
          <w:noProof/>
          <w:color w:val="0000FF"/>
          <w:kern w:val="0"/>
          <w:sz w:val="16"/>
          <w:szCs w:val="20"/>
          <w:lang w:val="en-US"/>
        </w:rPr>
        <w:t>int</w:t>
      </w:r>
      <w:r w:rsidRPr="00870E42">
        <w:rPr>
          <w:rFonts w:ascii="Courier New" w:eastAsia="Times New Roman" w:hAnsi="Courier New" w:cs="Courier New"/>
          <w:noProof/>
          <w:kern w:val="0"/>
          <w:sz w:val="16"/>
          <w:szCs w:val="20"/>
          <w:lang w:val="en-US"/>
        </w:rPr>
        <w:t>)notification.Value.Value;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case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A31515"/>
          <w:kern w:val="0"/>
          <w:sz w:val="16"/>
          <w:szCs w:val="20"/>
          <w:lang w:val="en-US"/>
        </w:rPr>
        <w:t>"GameOver"</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if</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bool</w:t>
      </w:r>
      <w:r w:rsidRPr="00870E42">
        <w:rPr>
          <w:rFonts w:ascii="Courier New" w:eastAsia="Times New Roman" w:hAnsi="Courier New" w:cs="Courier New"/>
          <w:noProof/>
          <w:kern w:val="0"/>
          <w:sz w:val="16"/>
          <w:szCs w:val="20"/>
          <w:lang w:val="en-US"/>
        </w:rPr>
        <w:t xml:space="preserve">)notification.Value.Value) m_TetrisViewer.MyMessage = </w:t>
      </w:r>
      <w:r w:rsidRPr="00870E42">
        <w:rPr>
          <w:rFonts w:ascii="Courier New" w:eastAsia="Times New Roman" w:hAnsi="Courier New" w:cs="Courier New"/>
          <w:noProof/>
          <w:color w:val="A31515"/>
          <w:kern w:val="0"/>
          <w:sz w:val="16"/>
          <w:szCs w:val="20"/>
          <w:lang w:val="en-US"/>
        </w:rPr>
        <w:t>"GAME OVER!!!"</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else</w:t>
      </w:r>
      <w:r w:rsidRPr="00870E42">
        <w:rPr>
          <w:rFonts w:ascii="Courier New" w:eastAsia="Times New Roman" w:hAnsi="Courier New" w:cs="Courier New"/>
          <w:noProof/>
          <w:kern w:val="0"/>
          <w:sz w:val="16"/>
          <w:szCs w:val="20"/>
          <w:lang w:val="en-US"/>
        </w:rPr>
        <w:t xml:space="preserve"> m_TetrisViewer.MyMessage = </w:t>
      </w:r>
      <w:r w:rsidRPr="00870E42">
        <w:rPr>
          <w:rFonts w:ascii="Courier New" w:eastAsia="Times New Roman" w:hAnsi="Courier New" w:cs="Courier New"/>
          <w:noProof/>
          <w:color w:val="A31515"/>
          <w:kern w:val="0"/>
          <w:sz w:val="16"/>
          <w:szCs w:val="20"/>
          <w:lang w:val="en-US"/>
        </w:rPr>
        <w:t>"Game Reset!"</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case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A31515"/>
          <w:kern w:val="0"/>
          <w:sz w:val="16"/>
          <w:szCs w:val="20"/>
          <w:lang w:val="en-US"/>
        </w:rPr>
        <w:t>"Paused"</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m_TetrisViewer.GameActive = !(</w:t>
      </w:r>
      <w:r w:rsidRPr="00870E42">
        <w:rPr>
          <w:rFonts w:ascii="Courier New" w:eastAsia="Times New Roman" w:hAnsi="Courier New" w:cs="Courier New"/>
          <w:noProof/>
          <w:color w:val="0000FF"/>
          <w:kern w:val="0"/>
          <w:sz w:val="16"/>
          <w:szCs w:val="20"/>
          <w:lang w:val="en-US"/>
        </w:rPr>
        <w:t>bool</w:t>
      </w:r>
      <w:r w:rsidRPr="00870E42">
        <w:rPr>
          <w:rFonts w:ascii="Courier New" w:eastAsia="Times New Roman" w:hAnsi="Courier New" w:cs="Courier New"/>
          <w:noProof/>
          <w:kern w:val="0"/>
          <w:sz w:val="16"/>
          <w:szCs w:val="20"/>
          <w:lang w:val="en-US"/>
        </w:rPr>
        <w:t>)notification.Value.Value;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case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A31515"/>
          <w:kern w:val="0"/>
          <w:sz w:val="16"/>
          <w:szCs w:val="20"/>
          <w:lang w:val="en-US"/>
        </w:rPr>
        <w:t>"Seconds_Till_Unpause"</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m_TetrisViewer.SecsRemaining = </w:t>
      </w:r>
      <w:r w:rsidRPr="00870E42">
        <w:rPr>
          <w:rFonts w:ascii="Courier New" w:eastAsia="Times New Roman" w:hAnsi="Courier New" w:cs="Courier New"/>
          <w:noProof/>
          <w:color w:val="2B91AF"/>
          <w:kern w:val="0"/>
          <w:sz w:val="16"/>
          <w:szCs w:val="20"/>
          <w:lang w:val="en-US"/>
        </w:rPr>
        <w:t>Convert</w:t>
      </w:r>
      <w:r w:rsidRPr="00870E42">
        <w:rPr>
          <w:rFonts w:ascii="Courier New" w:eastAsia="Times New Roman" w:hAnsi="Courier New" w:cs="Courier New"/>
          <w:noProof/>
          <w:kern w:val="0"/>
          <w:sz w:val="16"/>
          <w:szCs w:val="20"/>
          <w:lang w:val="en-US"/>
        </w:rPr>
        <w:t>.ToUInt32(notification.Value.Value);</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case</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A31515"/>
          <w:kern w:val="0"/>
          <w:sz w:val="16"/>
          <w:szCs w:val="20"/>
          <w:lang w:val="en-US"/>
        </w:rPr>
        <w:t>"Field"</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m_TetrisViewer.Field = (</w:t>
      </w:r>
      <w:r w:rsidRPr="00870E42">
        <w:rPr>
          <w:rFonts w:ascii="Courier New" w:eastAsia="Times New Roman" w:hAnsi="Courier New" w:cs="Courier New"/>
          <w:noProof/>
          <w:color w:val="0000FF"/>
          <w:kern w:val="0"/>
          <w:sz w:val="16"/>
          <w:szCs w:val="20"/>
          <w:lang w:val="en-US"/>
        </w:rPr>
        <w:t>int</w:t>
      </w:r>
      <w:r w:rsidRPr="00870E42">
        <w:rPr>
          <w:rFonts w:ascii="Courier New" w:eastAsia="Times New Roman" w:hAnsi="Courier New" w:cs="Courier New"/>
          <w:noProof/>
          <w:kern w:val="0"/>
          <w:sz w:val="16"/>
          <w:szCs w:val="20"/>
          <w:lang w:val="en-US"/>
        </w:rPr>
        <w:t>[,])((</w:t>
      </w:r>
      <w:r w:rsidRPr="00870E42">
        <w:rPr>
          <w:rFonts w:ascii="Courier New" w:eastAsia="Times New Roman" w:hAnsi="Courier New" w:cs="Courier New"/>
          <w:noProof/>
          <w:color w:val="2B91AF"/>
          <w:kern w:val="0"/>
          <w:sz w:val="16"/>
          <w:szCs w:val="20"/>
          <w:lang w:val="en-US"/>
        </w:rPr>
        <w:t>Matrix</w:t>
      </w:r>
      <w:r w:rsidRPr="00870E42">
        <w:rPr>
          <w:rFonts w:ascii="Courier New" w:eastAsia="Times New Roman" w:hAnsi="Courier New" w:cs="Courier New"/>
          <w:noProof/>
          <w:kern w:val="0"/>
          <w:sz w:val="16"/>
          <w:szCs w:val="20"/>
          <w:lang w:val="en-US"/>
        </w:rPr>
        <w:t>)notification.Value.Value).ToArray();</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default</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break</w:t>
      </w:r>
      <w:r w:rsidRPr="00870E42">
        <w:rPr>
          <w:rFonts w:ascii="Courier New" w:eastAsia="Times New Roman" w:hAnsi="Courier New" w:cs="Courier New"/>
          <w:noProof/>
          <w:kern w:val="0"/>
          <w:sz w:val="16"/>
          <w:szCs w:val="20"/>
          <w:lang w:val="en-US"/>
        </w:rPr>
        <w:t>;</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0000FF"/>
          <w:kern w:val="0"/>
          <w:sz w:val="16"/>
          <w:szCs w:val="20"/>
          <w:lang w:val="en-US"/>
        </w:rPr>
        <w:t>catch</w:t>
      </w: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Exception</w:t>
      </w:r>
      <w:r w:rsidRPr="00870E42">
        <w:rPr>
          <w:rFonts w:ascii="Courier New" w:eastAsia="Times New Roman" w:hAnsi="Courier New" w:cs="Courier New"/>
          <w:noProof/>
          <w:kern w:val="0"/>
          <w:sz w:val="16"/>
          <w:szCs w:val="20"/>
          <w:lang w:val="en-US"/>
        </w:rPr>
        <w:t xml:space="preserve"> exception)</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p>
    <w:p w:rsidR="00870E42" w:rsidRPr="00870E42"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870E42">
        <w:rPr>
          <w:rFonts w:ascii="Courier New" w:eastAsia="Times New Roman" w:hAnsi="Courier New" w:cs="Courier New"/>
          <w:noProof/>
          <w:color w:val="2B91AF"/>
          <w:kern w:val="0"/>
          <w:sz w:val="16"/>
          <w:szCs w:val="20"/>
          <w:lang w:val="en-US"/>
        </w:rPr>
        <w:t>MessageBox</w:t>
      </w:r>
      <w:r w:rsidRPr="00870E42">
        <w:rPr>
          <w:rFonts w:ascii="Courier New" w:eastAsia="Times New Roman" w:hAnsi="Courier New" w:cs="Courier New"/>
          <w:noProof/>
          <w:kern w:val="0"/>
          <w:sz w:val="16"/>
          <w:szCs w:val="20"/>
          <w:lang w:val="en-US"/>
        </w:rPr>
        <w:t xml:space="preserve">.Show(exception.Message, </w:t>
      </w:r>
      <w:r w:rsidRPr="00870E42">
        <w:rPr>
          <w:rFonts w:ascii="Courier New" w:eastAsia="Times New Roman" w:hAnsi="Courier New" w:cs="Courier New"/>
          <w:noProof/>
          <w:color w:val="0000FF"/>
          <w:kern w:val="0"/>
          <w:sz w:val="16"/>
          <w:szCs w:val="20"/>
          <w:lang w:val="en-US"/>
        </w:rPr>
        <w:t>this</w:t>
      </w:r>
      <w:r w:rsidRPr="00870E42">
        <w:rPr>
          <w:rFonts w:ascii="Courier New" w:eastAsia="Times New Roman" w:hAnsi="Courier New" w:cs="Courier New"/>
          <w:noProof/>
          <w:kern w:val="0"/>
          <w:sz w:val="16"/>
          <w:szCs w:val="20"/>
          <w:lang w:val="en-US"/>
        </w:rPr>
        <w:t xml:space="preserve">.Text, </w:t>
      </w:r>
      <w:r w:rsidRPr="00870E42">
        <w:rPr>
          <w:rFonts w:ascii="Courier New" w:eastAsia="Times New Roman" w:hAnsi="Courier New" w:cs="Courier New"/>
          <w:noProof/>
          <w:color w:val="2B91AF"/>
          <w:kern w:val="0"/>
          <w:sz w:val="16"/>
          <w:szCs w:val="20"/>
          <w:lang w:val="en-US"/>
        </w:rPr>
        <w:t>MessageBoxButtons</w:t>
      </w:r>
      <w:r w:rsidRPr="00870E42">
        <w:rPr>
          <w:rFonts w:ascii="Courier New" w:eastAsia="Times New Roman" w:hAnsi="Courier New" w:cs="Courier New"/>
          <w:noProof/>
          <w:kern w:val="0"/>
          <w:sz w:val="16"/>
          <w:szCs w:val="20"/>
          <w:lang w:val="en-US"/>
        </w:rPr>
        <w:t xml:space="preserve">.OK, </w:t>
      </w:r>
      <w:r w:rsidRPr="00870E42">
        <w:rPr>
          <w:rFonts w:ascii="Courier New" w:eastAsia="Times New Roman" w:hAnsi="Courier New" w:cs="Courier New"/>
          <w:noProof/>
          <w:color w:val="2B91AF"/>
          <w:kern w:val="0"/>
          <w:sz w:val="16"/>
          <w:szCs w:val="20"/>
          <w:lang w:val="en-US"/>
        </w:rPr>
        <w:t>MessageBoxIcon</w:t>
      </w:r>
      <w:r w:rsidRPr="00870E42">
        <w:rPr>
          <w:rFonts w:ascii="Courier New" w:eastAsia="Times New Roman" w:hAnsi="Courier New" w:cs="Courier New"/>
          <w:noProof/>
          <w:kern w:val="0"/>
          <w:sz w:val="16"/>
          <w:szCs w:val="20"/>
          <w:lang w:val="en-US"/>
        </w:rPr>
        <w:t>.Error);</w:t>
      </w:r>
    </w:p>
    <w:p w:rsidR="00870E42" w:rsidRPr="00F00F86" w:rsidRDefault="00870E42" w:rsidP="00870E4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70E42">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kern w:val="0"/>
          <w:sz w:val="16"/>
          <w:szCs w:val="20"/>
          <w:lang w:val="en-US"/>
        </w:rPr>
        <w:t>}</w:t>
      </w:r>
    </w:p>
    <w:p w:rsidR="00870E42" w:rsidRPr="00870E42" w:rsidRDefault="00870E42" w:rsidP="00870E42">
      <w:pPr>
        <w:rPr>
          <w:sz w:val="20"/>
          <w:szCs w:val="22"/>
          <w:lang w:val="en-US"/>
        </w:rPr>
      </w:pPr>
      <w:r w:rsidRPr="00870E42">
        <w:rPr>
          <w:rFonts w:ascii="Courier New" w:eastAsia="Times New Roman" w:hAnsi="Courier New" w:cs="Courier New"/>
          <w:noProof/>
          <w:kern w:val="0"/>
          <w:sz w:val="16"/>
          <w:szCs w:val="20"/>
          <w:lang w:val="en-US"/>
        </w:rPr>
        <w:t xml:space="preserve">        }</w:t>
      </w:r>
      <w:r w:rsidRPr="00870E42">
        <w:rPr>
          <w:sz w:val="20"/>
          <w:szCs w:val="22"/>
          <w:lang w:val="en-US"/>
        </w:rPr>
        <w:t xml:space="preserve"> </w:t>
      </w:r>
    </w:p>
    <w:p w:rsidR="00870E42" w:rsidRDefault="00870E42" w:rsidP="00AD77D8">
      <w:pPr>
        <w:jc w:val="both"/>
        <w:rPr>
          <w:szCs w:val="22"/>
          <w:lang w:val="en-US"/>
        </w:rPr>
      </w:pPr>
    </w:p>
    <w:p w:rsidR="00FE1539" w:rsidRDefault="00FE1539" w:rsidP="00AD77D8">
      <w:pPr>
        <w:jc w:val="both"/>
        <w:rPr>
          <w:szCs w:val="22"/>
          <w:lang w:val="en-US"/>
        </w:rPr>
      </w:pPr>
      <w:r>
        <w:rPr>
          <w:szCs w:val="22"/>
          <w:lang w:val="en-US"/>
        </w:rPr>
        <w:t xml:space="preserve">The </w:t>
      </w:r>
      <w:r w:rsidR="00C023F6">
        <w:rPr>
          <w:szCs w:val="22"/>
          <w:lang w:val="en-US"/>
        </w:rPr>
        <w:t>argument</w:t>
      </w:r>
      <w:r>
        <w:rPr>
          <w:szCs w:val="22"/>
          <w:lang w:val="en-US"/>
        </w:rPr>
        <w:t xml:space="preserve"> </w:t>
      </w:r>
      <w:r w:rsidR="00C023F6">
        <w:rPr>
          <w:szCs w:val="22"/>
          <w:lang w:val="en-US"/>
        </w:rPr>
        <w:t>“</w:t>
      </w:r>
      <w:r w:rsidR="00C023F6" w:rsidRPr="00FE1539">
        <w:rPr>
          <w:szCs w:val="22"/>
          <w:lang w:val="en-US"/>
        </w:rPr>
        <w:t>notification</w:t>
      </w:r>
      <w:r w:rsidR="00C023F6">
        <w:rPr>
          <w:szCs w:val="22"/>
          <w:lang w:val="en-US"/>
        </w:rPr>
        <w:t xml:space="preserve">” </w:t>
      </w:r>
      <w:r>
        <w:rPr>
          <w:szCs w:val="22"/>
          <w:lang w:val="en-US"/>
        </w:rPr>
        <w:t xml:space="preserve">is a </w:t>
      </w:r>
      <w:r w:rsidR="00E75BAE">
        <w:rPr>
          <w:szCs w:val="22"/>
          <w:lang w:val="en-US"/>
        </w:rPr>
        <w:t>“</w:t>
      </w:r>
      <w:proofErr w:type="spellStart"/>
      <w:r w:rsidRPr="00FE1539">
        <w:rPr>
          <w:szCs w:val="22"/>
          <w:lang w:val="en-US"/>
        </w:rPr>
        <w:t>MonitoredItemNotification</w:t>
      </w:r>
      <w:proofErr w:type="spellEnd"/>
      <w:r w:rsidR="00E75BAE">
        <w:rPr>
          <w:szCs w:val="22"/>
          <w:lang w:val="en-US"/>
        </w:rPr>
        <w:t>”, and “</w:t>
      </w:r>
      <w:proofErr w:type="spellStart"/>
      <w:r w:rsidR="00E75BAE" w:rsidRPr="00E75BAE">
        <w:rPr>
          <w:szCs w:val="22"/>
          <w:lang w:val="en-US"/>
        </w:rPr>
        <w:t>notification.Value.Value</w:t>
      </w:r>
      <w:proofErr w:type="spellEnd"/>
      <w:r w:rsidR="00E75BAE">
        <w:rPr>
          <w:szCs w:val="22"/>
          <w:lang w:val="en-US"/>
        </w:rPr>
        <w:t>” is the C# object that has to be cast into the correct format for the</w:t>
      </w:r>
      <w:r w:rsidR="00C023F6">
        <w:rPr>
          <w:szCs w:val="22"/>
          <w:lang w:val="en-US"/>
        </w:rPr>
        <w:t xml:space="preserve"> </w:t>
      </w:r>
      <w:proofErr w:type="spellStart"/>
      <w:r w:rsidR="00C023F6">
        <w:rPr>
          <w:szCs w:val="22"/>
          <w:lang w:val="en-US"/>
        </w:rPr>
        <w:t>TetrisViewer</w:t>
      </w:r>
      <w:proofErr w:type="spellEnd"/>
      <w:r w:rsidR="00E75BAE">
        <w:rPr>
          <w:szCs w:val="22"/>
          <w:lang w:val="en-US"/>
        </w:rPr>
        <w:t xml:space="preserve"> form.</w:t>
      </w:r>
    </w:p>
    <w:p w:rsidR="00FE1539" w:rsidRDefault="00FE1539" w:rsidP="00AD77D8">
      <w:pPr>
        <w:jc w:val="both"/>
        <w:rPr>
          <w:szCs w:val="22"/>
          <w:lang w:val="en-US"/>
        </w:rPr>
      </w:pPr>
    </w:p>
    <w:p w:rsidR="00866715" w:rsidRDefault="000223E0" w:rsidP="00AD77D8">
      <w:pPr>
        <w:jc w:val="both"/>
        <w:rPr>
          <w:szCs w:val="22"/>
          <w:lang w:val="en-US"/>
        </w:rPr>
      </w:pPr>
      <w:r>
        <w:rPr>
          <w:szCs w:val="22"/>
          <w:lang w:val="en-US"/>
        </w:rPr>
        <w:t xml:space="preserve">You should now be able to run the client and connect to the server. Right click the </w:t>
      </w:r>
      <w:proofErr w:type="spellStart"/>
      <w:r>
        <w:rPr>
          <w:szCs w:val="22"/>
          <w:lang w:val="en-US"/>
        </w:rPr>
        <w:t>VariableNodes</w:t>
      </w:r>
      <w:proofErr w:type="spellEnd"/>
      <w:r>
        <w:rPr>
          <w:szCs w:val="22"/>
          <w:lang w:val="en-US"/>
        </w:rPr>
        <w:t xml:space="preserve"> under </w:t>
      </w:r>
      <w:proofErr w:type="spellStart"/>
      <w:r>
        <w:rPr>
          <w:szCs w:val="22"/>
          <w:lang w:val="en-US"/>
        </w:rPr>
        <w:t>Tetris_Game</w:t>
      </w:r>
      <w:proofErr w:type="spellEnd"/>
      <w:r>
        <w:rPr>
          <w:szCs w:val="22"/>
          <w:lang w:val="en-US"/>
        </w:rPr>
        <w:t xml:space="preserve"> and select “Monitor for </w:t>
      </w:r>
      <w:proofErr w:type="spellStart"/>
      <w:r>
        <w:rPr>
          <w:szCs w:val="22"/>
          <w:lang w:val="en-US"/>
        </w:rPr>
        <w:t>TetrisViewer</w:t>
      </w:r>
      <w:proofErr w:type="spellEnd"/>
      <w:r>
        <w:rPr>
          <w:szCs w:val="22"/>
          <w:lang w:val="en-US"/>
        </w:rPr>
        <w:t>”. This will pop up the Tetris Viewer form</w:t>
      </w:r>
      <w:r w:rsidR="00A40B09">
        <w:rPr>
          <w:szCs w:val="22"/>
          <w:lang w:val="en-US"/>
        </w:rPr>
        <w:t>. Do this for each variable</w:t>
      </w:r>
      <w:r>
        <w:rPr>
          <w:szCs w:val="22"/>
          <w:lang w:val="en-US"/>
        </w:rPr>
        <w:t xml:space="preserve"> and you can visually monitor the “Tetris Process” at the server side.</w:t>
      </w:r>
      <w:r w:rsidR="00975BCD">
        <w:rPr>
          <w:szCs w:val="22"/>
          <w:lang w:val="en-US"/>
        </w:rPr>
        <w:t xml:space="preserve"> Also t</w:t>
      </w:r>
      <w:r w:rsidR="00866715">
        <w:rPr>
          <w:szCs w:val="22"/>
          <w:lang w:val="en-US"/>
        </w:rPr>
        <w:t xml:space="preserve">ry clicking on the </w:t>
      </w:r>
      <w:r w:rsidR="00866715" w:rsidRPr="00BF0D26">
        <w:rPr>
          <w:i/>
          <w:szCs w:val="22"/>
          <w:lang w:val="en-US"/>
        </w:rPr>
        <w:t>“Pause for …”</w:t>
      </w:r>
      <w:r w:rsidR="00866715">
        <w:rPr>
          <w:szCs w:val="22"/>
          <w:lang w:val="en-US"/>
        </w:rPr>
        <w:t xml:space="preserve"> (</w:t>
      </w:r>
      <w:r w:rsidR="00BF0D26">
        <w:rPr>
          <w:szCs w:val="22"/>
          <w:lang w:val="en-US"/>
        </w:rPr>
        <w:t>…</w:t>
      </w:r>
      <w:r w:rsidR="00866715">
        <w:rPr>
          <w:szCs w:val="22"/>
          <w:lang w:val="en-US"/>
        </w:rPr>
        <w:t>seconds) button: you</w:t>
      </w:r>
      <w:r w:rsidR="005E0D09">
        <w:rPr>
          <w:szCs w:val="22"/>
          <w:lang w:val="en-US"/>
        </w:rPr>
        <w:t xml:space="preserve"> will</w:t>
      </w:r>
      <w:r w:rsidR="00866715">
        <w:rPr>
          <w:szCs w:val="22"/>
          <w:lang w:val="en-US"/>
        </w:rPr>
        <w:t xml:space="preserve"> get a message that this functionality is not yet implemented. In the next step we</w:t>
      </w:r>
      <w:r w:rsidR="005E0D09">
        <w:rPr>
          <w:szCs w:val="22"/>
          <w:lang w:val="en-US"/>
        </w:rPr>
        <w:t xml:space="preserve"> will</w:t>
      </w:r>
      <w:r w:rsidR="00866715">
        <w:rPr>
          <w:szCs w:val="22"/>
          <w:lang w:val="en-US"/>
        </w:rPr>
        <w:t xml:space="preserve"> add a method to our server,</w:t>
      </w:r>
      <w:r w:rsidR="00BF38FB">
        <w:rPr>
          <w:szCs w:val="22"/>
          <w:lang w:val="en-US"/>
        </w:rPr>
        <w:t xml:space="preserve"> a method</w:t>
      </w:r>
      <w:r w:rsidR="00866715">
        <w:rPr>
          <w:szCs w:val="22"/>
          <w:lang w:val="en-US"/>
        </w:rPr>
        <w:t xml:space="preserve"> to </w:t>
      </w:r>
      <w:proofErr w:type="gramStart"/>
      <w:r w:rsidR="00866715">
        <w:rPr>
          <w:szCs w:val="22"/>
          <w:lang w:val="en-US"/>
        </w:rPr>
        <w:t>pause</w:t>
      </w:r>
      <w:proofErr w:type="gramEnd"/>
      <w:r w:rsidR="00866715">
        <w:rPr>
          <w:szCs w:val="22"/>
          <w:lang w:val="en-US"/>
        </w:rPr>
        <w:t xml:space="preserve"> the </w:t>
      </w:r>
      <w:proofErr w:type="spellStart"/>
      <w:r w:rsidR="00866715">
        <w:rPr>
          <w:szCs w:val="22"/>
          <w:lang w:val="en-US"/>
        </w:rPr>
        <w:t>tetris</w:t>
      </w:r>
      <w:proofErr w:type="spellEnd"/>
      <w:r w:rsidR="00866715">
        <w:rPr>
          <w:szCs w:val="22"/>
          <w:lang w:val="en-US"/>
        </w:rPr>
        <w:t xml:space="preserve"> game for a certain amount of second, and add the functionality to call it from the client side.</w:t>
      </w:r>
    </w:p>
    <w:p w:rsidR="00866715" w:rsidRDefault="00866715" w:rsidP="00AD77D8">
      <w:pPr>
        <w:jc w:val="both"/>
        <w:rPr>
          <w:szCs w:val="22"/>
          <w:lang w:val="en-US"/>
        </w:rPr>
      </w:pPr>
    </w:p>
    <w:p w:rsidR="00866715" w:rsidRDefault="00866715" w:rsidP="00AD77D8">
      <w:pPr>
        <w:jc w:val="both"/>
        <w:rPr>
          <w:szCs w:val="22"/>
          <w:lang w:val="en-US"/>
        </w:rPr>
      </w:pPr>
      <w:r w:rsidRPr="00866715">
        <w:rPr>
          <w:szCs w:val="22"/>
          <w:u w:val="single"/>
          <w:lang w:val="en-US"/>
        </w:rPr>
        <w:t>Extra note:</w:t>
      </w:r>
    </w:p>
    <w:p w:rsidR="00775E1A" w:rsidRDefault="000223E0" w:rsidP="00975BCD">
      <w:pPr>
        <w:jc w:val="both"/>
        <w:rPr>
          <w:szCs w:val="22"/>
          <w:lang w:val="en-US"/>
        </w:rPr>
      </w:pPr>
      <w:r>
        <w:rPr>
          <w:szCs w:val="22"/>
          <w:lang w:val="en-US"/>
        </w:rPr>
        <w:t>To make more use of the Information Modeling of OPC UA</w:t>
      </w:r>
      <w:r w:rsidR="00775E1A">
        <w:rPr>
          <w:szCs w:val="22"/>
          <w:lang w:val="en-US"/>
        </w:rPr>
        <w:t xml:space="preserve">, another possible implementation could make use of a complex </w:t>
      </w:r>
      <w:proofErr w:type="spellStart"/>
      <w:r w:rsidR="00775E1A">
        <w:rPr>
          <w:szCs w:val="22"/>
          <w:lang w:val="en-US"/>
        </w:rPr>
        <w:t>ObjectType</w:t>
      </w:r>
      <w:proofErr w:type="spellEnd"/>
      <w:r w:rsidR="00775E1A">
        <w:rPr>
          <w:szCs w:val="22"/>
          <w:lang w:val="en-US"/>
        </w:rPr>
        <w:t xml:space="preserve">, for example a </w:t>
      </w:r>
      <w:proofErr w:type="spellStart"/>
      <w:r w:rsidR="00775E1A">
        <w:rPr>
          <w:szCs w:val="22"/>
          <w:lang w:val="en-US"/>
        </w:rPr>
        <w:t>TetrisGameType</w:t>
      </w:r>
      <w:proofErr w:type="spellEnd"/>
      <w:r w:rsidR="00775E1A">
        <w:rPr>
          <w:szCs w:val="22"/>
          <w:lang w:val="en-US"/>
        </w:rPr>
        <w:t xml:space="preserve"> (</w:t>
      </w:r>
      <w:r w:rsidR="00BF38FB">
        <w:rPr>
          <w:szCs w:val="22"/>
          <w:lang w:val="en-US"/>
        </w:rPr>
        <w:fldChar w:fldCharType="begin"/>
      </w:r>
      <w:r w:rsidR="00BF38FB">
        <w:rPr>
          <w:szCs w:val="22"/>
          <w:lang w:val="en-US"/>
        </w:rPr>
        <w:instrText xml:space="preserve"> REF _Ref285021727 \h </w:instrText>
      </w:r>
      <w:r w:rsidR="00BF38FB">
        <w:rPr>
          <w:szCs w:val="22"/>
          <w:lang w:val="en-US"/>
        </w:rPr>
      </w:r>
      <w:r w:rsidR="00BF38FB">
        <w:rPr>
          <w:szCs w:val="22"/>
          <w:lang w:val="en-US"/>
        </w:rPr>
        <w:fldChar w:fldCharType="separate"/>
      </w:r>
      <w:r w:rsidR="00C2118F" w:rsidRPr="00F272F1">
        <w:rPr>
          <w:lang w:val="en-US"/>
        </w:rPr>
        <w:t xml:space="preserve">Figure </w:t>
      </w:r>
      <w:r w:rsidR="00C2118F">
        <w:rPr>
          <w:noProof/>
          <w:lang w:val="en-US"/>
        </w:rPr>
        <w:t>7</w:t>
      </w:r>
      <w:r w:rsidR="00BF38FB">
        <w:rPr>
          <w:szCs w:val="22"/>
          <w:lang w:val="en-US"/>
        </w:rPr>
        <w:fldChar w:fldCharType="end"/>
      </w:r>
      <w:r w:rsidR="00775E1A">
        <w:rPr>
          <w:szCs w:val="22"/>
          <w:lang w:val="en-US"/>
        </w:rPr>
        <w:t>).</w:t>
      </w:r>
      <w:r w:rsidR="00BF38FB" w:rsidRPr="00BF38FB">
        <w:rPr>
          <w:szCs w:val="22"/>
          <w:lang w:val="en-US"/>
        </w:rPr>
        <w:t xml:space="preserve"> </w:t>
      </w:r>
      <w:r w:rsidR="00BF38FB">
        <w:rPr>
          <w:szCs w:val="22"/>
          <w:lang w:val="en-US"/>
        </w:rPr>
        <w:t xml:space="preserve">The Server would have to initialize an instance of this </w:t>
      </w:r>
      <w:proofErr w:type="spellStart"/>
      <w:r w:rsidR="00BF38FB">
        <w:rPr>
          <w:szCs w:val="22"/>
          <w:lang w:val="en-US"/>
        </w:rPr>
        <w:t>ObjectType</w:t>
      </w:r>
      <w:proofErr w:type="spellEnd"/>
      <w:r w:rsidR="00BF38FB">
        <w:rPr>
          <w:szCs w:val="22"/>
          <w:lang w:val="en-US"/>
        </w:rPr>
        <w:t xml:space="preserve"> and keep the values of the Variable Node components up-to-date. The client could – once it encounters an instance of this complex </w:t>
      </w:r>
      <w:proofErr w:type="spellStart"/>
      <w:r w:rsidR="00BF38FB">
        <w:rPr>
          <w:szCs w:val="22"/>
          <w:lang w:val="en-US"/>
        </w:rPr>
        <w:t>ObjectType</w:t>
      </w:r>
      <w:proofErr w:type="spellEnd"/>
      <w:r w:rsidR="00BF38FB">
        <w:rPr>
          <w:szCs w:val="22"/>
          <w:lang w:val="en-US"/>
        </w:rPr>
        <w:t xml:space="preserve">, by checking in the </w:t>
      </w:r>
      <w:proofErr w:type="spellStart"/>
      <w:r w:rsidR="00BF38FB">
        <w:rPr>
          <w:szCs w:val="22"/>
          <w:lang w:val="en-US"/>
        </w:rPr>
        <w:t>DataType</w:t>
      </w:r>
      <w:proofErr w:type="spellEnd"/>
      <w:r w:rsidR="00BF38FB">
        <w:rPr>
          <w:szCs w:val="22"/>
          <w:lang w:val="en-US"/>
        </w:rPr>
        <w:t xml:space="preserve"> Hierarchy of the server that it is indeed an instance of the </w:t>
      </w:r>
      <w:proofErr w:type="spellStart"/>
      <w:r w:rsidR="00BF38FB">
        <w:rPr>
          <w:szCs w:val="22"/>
          <w:lang w:val="en-US"/>
        </w:rPr>
        <w:t>TetrisGameType</w:t>
      </w:r>
      <w:proofErr w:type="spellEnd"/>
      <w:r w:rsidR="00BF38FB">
        <w:rPr>
          <w:szCs w:val="22"/>
          <w:lang w:val="en-US"/>
        </w:rPr>
        <w:t xml:space="preserve"> – know at what </w:t>
      </w:r>
      <w:proofErr w:type="spellStart"/>
      <w:r w:rsidR="00BF38FB">
        <w:rPr>
          <w:szCs w:val="22"/>
          <w:lang w:val="en-US"/>
        </w:rPr>
        <w:t>browsepaths</w:t>
      </w:r>
      <w:proofErr w:type="spellEnd"/>
      <w:r w:rsidR="00BF38FB">
        <w:rPr>
          <w:szCs w:val="22"/>
          <w:lang w:val="en-US"/>
        </w:rPr>
        <w:t xml:space="preserve"> it can get the data it needs, to keep its </w:t>
      </w:r>
      <w:proofErr w:type="spellStart"/>
      <w:r w:rsidR="00BF38FB">
        <w:rPr>
          <w:szCs w:val="22"/>
          <w:lang w:val="en-US"/>
        </w:rPr>
        <w:t>TetrisViewer</w:t>
      </w:r>
      <w:proofErr w:type="spellEnd"/>
      <w:r w:rsidR="00BF38FB">
        <w:rPr>
          <w:szCs w:val="22"/>
          <w:lang w:val="en-US"/>
        </w:rPr>
        <w:t xml:space="preserve"> form up to date in this case.</w:t>
      </w:r>
    </w:p>
    <w:p w:rsidR="00FD4218" w:rsidRDefault="00866715" w:rsidP="00FD4218">
      <w:pPr>
        <w:keepNext/>
        <w:jc w:val="center"/>
      </w:pPr>
      <w:r>
        <w:rPr>
          <w:noProof/>
          <w:szCs w:val="22"/>
        </w:rPr>
        <w:drawing>
          <wp:inline distT="0" distB="0" distL="0" distR="0" wp14:anchorId="41B02F1F" wp14:editId="1F0C9D44">
            <wp:extent cx="1254642" cy="156625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0842" cy="1586476"/>
                    </a:xfrm>
                    <a:prstGeom prst="rect">
                      <a:avLst/>
                    </a:prstGeom>
                    <a:noFill/>
                    <a:ln>
                      <a:noFill/>
                    </a:ln>
                  </pic:spPr>
                </pic:pic>
              </a:graphicData>
            </a:graphic>
          </wp:inline>
        </w:drawing>
      </w:r>
    </w:p>
    <w:p w:rsidR="00775E1A" w:rsidRDefault="00FD4218" w:rsidP="00FD4218">
      <w:pPr>
        <w:pStyle w:val="Caption"/>
        <w:jc w:val="center"/>
        <w:rPr>
          <w:szCs w:val="22"/>
          <w:lang w:val="en-US"/>
        </w:rPr>
      </w:pPr>
      <w:bookmarkStart w:id="18" w:name="_Ref285021727"/>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7</w:t>
      </w:r>
      <w:r>
        <w:fldChar w:fldCharType="end"/>
      </w:r>
      <w:bookmarkEnd w:id="18"/>
      <w:proofErr w:type="gramStart"/>
      <w:r w:rsidR="00EE066D" w:rsidRPr="00885231">
        <w:rPr>
          <w:lang w:val="en-US"/>
        </w:rPr>
        <w:t>:</w:t>
      </w:r>
      <w:proofErr w:type="gramEnd"/>
      <w:r w:rsidR="00BF38FB">
        <w:rPr>
          <w:lang w:val="en-US"/>
        </w:rPr>
        <w:br/>
        <w:t xml:space="preserve">A possible Type definition for a </w:t>
      </w:r>
      <w:proofErr w:type="spellStart"/>
      <w:r w:rsidR="00BF38FB">
        <w:rPr>
          <w:lang w:val="en-US"/>
        </w:rPr>
        <w:t>TetrisGame</w:t>
      </w:r>
      <w:proofErr w:type="spellEnd"/>
      <w:r w:rsidR="00BF38FB">
        <w:rPr>
          <w:lang w:val="en-US"/>
        </w:rPr>
        <w:t xml:space="preserve"> data structure.</w:t>
      </w:r>
    </w:p>
    <w:p w:rsidR="00D47901" w:rsidRDefault="00D47901" w:rsidP="003B28FD">
      <w:pPr>
        <w:pStyle w:val="Heading1"/>
        <w:numPr>
          <w:ilvl w:val="0"/>
          <w:numId w:val="0"/>
        </w:numPr>
        <w:rPr>
          <w:lang w:val="en-US"/>
        </w:rPr>
        <w:sectPr w:rsidR="00D47901" w:rsidSect="00CA6501">
          <w:headerReference w:type="default" r:id="rId33"/>
          <w:pgSz w:w="11906" w:h="16838"/>
          <w:pgMar w:top="907" w:right="397" w:bottom="1134" w:left="454" w:header="283" w:footer="283" w:gutter="0"/>
          <w:cols w:space="708"/>
          <w:docGrid w:linePitch="326"/>
        </w:sectPr>
      </w:pPr>
    </w:p>
    <w:p w:rsidR="007C6B9A" w:rsidRPr="00F80A35" w:rsidRDefault="007D1E67" w:rsidP="00F235F3">
      <w:pPr>
        <w:pStyle w:val="Heading1"/>
        <w:rPr>
          <w:lang w:val="en-US"/>
        </w:rPr>
      </w:pPr>
      <w:bookmarkStart w:id="19" w:name="_Ref285094208"/>
      <w:bookmarkStart w:id="20" w:name="_Toc285095922"/>
      <w:r>
        <w:rPr>
          <w:lang w:val="en-US"/>
        </w:rPr>
        <w:lastRenderedPageBreak/>
        <w:t>Methods</w:t>
      </w:r>
      <w:bookmarkEnd w:id="19"/>
      <w:bookmarkEnd w:id="20"/>
    </w:p>
    <w:p w:rsidR="004646D9" w:rsidRDefault="004646D9" w:rsidP="00AD77D8">
      <w:pPr>
        <w:jc w:val="both"/>
        <w:rPr>
          <w:iCs/>
          <w:szCs w:val="22"/>
          <w:lang w:val="en-US"/>
        </w:rPr>
      </w:pPr>
    </w:p>
    <w:p w:rsidR="004646D9" w:rsidRDefault="00314EBD" w:rsidP="00AD77D8">
      <w:pPr>
        <w:jc w:val="both"/>
        <w:rPr>
          <w:iCs/>
          <w:szCs w:val="22"/>
          <w:lang w:val="en-US"/>
        </w:rPr>
      </w:pPr>
      <w:r>
        <w:rPr>
          <w:iCs/>
          <w:szCs w:val="22"/>
          <w:lang w:val="en-US"/>
        </w:rPr>
        <w:t>We</w:t>
      </w:r>
      <w:r w:rsidR="005E0D09">
        <w:rPr>
          <w:iCs/>
          <w:szCs w:val="22"/>
          <w:lang w:val="en-US"/>
        </w:rPr>
        <w:t xml:space="preserve"> will</w:t>
      </w:r>
      <w:r>
        <w:rPr>
          <w:iCs/>
          <w:szCs w:val="22"/>
          <w:lang w:val="en-US"/>
        </w:rPr>
        <w:t xml:space="preserve"> add functionality on both client and server side this time, functionality to call methods.</w:t>
      </w:r>
      <w:r w:rsidR="006E0567">
        <w:rPr>
          <w:iCs/>
          <w:szCs w:val="22"/>
          <w:lang w:val="en-US"/>
        </w:rPr>
        <w:t xml:space="preserve"> Methods will now (generally) refer to “UA Methods”, i.e. nodes in the server Address Space that have specific functionality</w:t>
      </w:r>
      <w:r w:rsidR="005E0D09">
        <w:rPr>
          <w:iCs/>
          <w:szCs w:val="22"/>
          <w:lang w:val="en-US"/>
        </w:rPr>
        <w:t xml:space="preserve"> related to them</w:t>
      </w:r>
      <w:r w:rsidR="006E0567">
        <w:rPr>
          <w:iCs/>
          <w:szCs w:val="22"/>
          <w:lang w:val="en-US"/>
        </w:rPr>
        <w:t xml:space="preserve"> when called.</w:t>
      </w:r>
    </w:p>
    <w:p w:rsidR="00010140" w:rsidRDefault="00010140" w:rsidP="00AD77D8">
      <w:pPr>
        <w:jc w:val="both"/>
        <w:rPr>
          <w:iCs/>
          <w:szCs w:val="22"/>
          <w:lang w:val="en-US"/>
        </w:rPr>
      </w:pPr>
    </w:p>
    <w:p w:rsidR="0096286C" w:rsidRDefault="0096286C" w:rsidP="0096286C">
      <w:pPr>
        <w:pStyle w:val="Heading2"/>
        <w:rPr>
          <w:lang w:val="en-US"/>
        </w:rPr>
      </w:pPr>
      <w:bookmarkStart w:id="21" w:name="_Toc285095923"/>
      <w:r>
        <w:rPr>
          <w:lang w:val="en-US"/>
        </w:rPr>
        <w:t>Method implementation on Server</w:t>
      </w:r>
      <w:bookmarkEnd w:id="21"/>
    </w:p>
    <w:p w:rsidR="00314EBD" w:rsidRDefault="00314EBD" w:rsidP="00AD77D8">
      <w:pPr>
        <w:jc w:val="both"/>
        <w:rPr>
          <w:iCs/>
          <w:szCs w:val="22"/>
          <w:lang w:val="en-US"/>
        </w:rPr>
      </w:pPr>
    </w:p>
    <w:p w:rsidR="00314EBD" w:rsidRDefault="00093129" w:rsidP="00AD77D8">
      <w:pPr>
        <w:jc w:val="both"/>
        <w:rPr>
          <w:iCs/>
          <w:szCs w:val="22"/>
          <w:lang w:val="en-US"/>
        </w:rPr>
      </w:pPr>
      <w:r>
        <w:rPr>
          <w:iCs/>
          <w:szCs w:val="22"/>
          <w:lang w:val="en-US"/>
        </w:rPr>
        <w:t>Let u</w:t>
      </w:r>
      <w:r w:rsidR="00314EBD">
        <w:rPr>
          <w:iCs/>
          <w:szCs w:val="22"/>
          <w:lang w:val="en-US"/>
        </w:rPr>
        <w:t xml:space="preserve">s start at the </w:t>
      </w:r>
      <w:r w:rsidR="00314EBD" w:rsidRPr="00800D3D">
        <w:rPr>
          <w:b/>
          <w:iCs/>
          <w:szCs w:val="22"/>
          <w:lang w:val="en-US"/>
        </w:rPr>
        <w:t>server side</w:t>
      </w:r>
      <w:r w:rsidR="00314EBD">
        <w:rPr>
          <w:iCs/>
          <w:szCs w:val="22"/>
          <w:lang w:val="en-US"/>
        </w:rPr>
        <w:t>. We basically need to do two things:</w:t>
      </w:r>
    </w:p>
    <w:p w:rsidR="00314EBD" w:rsidRDefault="005E0D09" w:rsidP="00AD77D8">
      <w:pPr>
        <w:pStyle w:val="ListParagraph"/>
        <w:numPr>
          <w:ilvl w:val="0"/>
          <w:numId w:val="4"/>
        </w:numPr>
        <w:jc w:val="both"/>
        <w:rPr>
          <w:iCs/>
          <w:szCs w:val="22"/>
          <w:lang w:val="en-US"/>
        </w:rPr>
      </w:pPr>
      <w:r>
        <w:rPr>
          <w:iCs/>
          <w:szCs w:val="22"/>
          <w:lang w:val="en-US"/>
        </w:rPr>
        <w:t>Add a M</w:t>
      </w:r>
      <w:r w:rsidR="00314EBD">
        <w:rPr>
          <w:iCs/>
          <w:szCs w:val="22"/>
          <w:lang w:val="en-US"/>
        </w:rPr>
        <w:t xml:space="preserve">ethod node to the </w:t>
      </w:r>
      <w:proofErr w:type="spellStart"/>
      <w:r w:rsidR="00314EBD">
        <w:rPr>
          <w:iCs/>
          <w:szCs w:val="22"/>
          <w:lang w:val="en-US"/>
        </w:rPr>
        <w:t>Tetris_Game</w:t>
      </w:r>
      <w:proofErr w:type="spellEnd"/>
      <w:r w:rsidR="00314EBD">
        <w:rPr>
          <w:iCs/>
          <w:szCs w:val="22"/>
          <w:lang w:val="en-US"/>
        </w:rPr>
        <w:t xml:space="preserve"> node (+ </w:t>
      </w:r>
      <w:proofErr w:type="spellStart"/>
      <w:r w:rsidR="00314EBD">
        <w:rPr>
          <w:iCs/>
          <w:szCs w:val="22"/>
          <w:lang w:val="en-US"/>
        </w:rPr>
        <w:t>InputArguments</w:t>
      </w:r>
      <w:proofErr w:type="spellEnd"/>
      <w:r w:rsidR="00314EBD">
        <w:rPr>
          <w:iCs/>
          <w:szCs w:val="22"/>
          <w:lang w:val="en-US"/>
        </w:rPr>
        <w:t xml:space="preserve"> and </w:t>
      </w:r>
      <w:proofErr w:type="spellStart"/>
      <w:r w:rsidR="00314EBD">
        <w:rPr>
          <w:iCs/>
          <w:szCs w:val="22"/>
          <w:lang w:val="en-US"/>
        </w:rPr>
        <w:t>OutputArguments</w:t>
      </w:r>
      <w:proofErr w:type="spellEnd"/>
      <w:r w:rsidR="006E0567">
        <w:rPr>
          <w:iCs/>
          <w:szCs w:val="22"/>
          <w:lang w:val="en-US"/>
        </w:rPr>
        <w:t xml:space="preserve"> as properties</w:t>
      </w:r>
      <w:r>
        <w:rPr>
          <w:iCs/>
          <w:szCs w:val="22"/>
          <w:lang w:val="en-US"/>
        </w:rPr>
        <w:t xml:space="preserve"> of this Method node</w:t>
      </w:r>
      <w:r w:rsidR="006E0567">
        <w:rPr>
          <w:iCs/>
          <w:szCs w:val="22"/>
          <w:lang w:val="en-US"/>
        </w:rPr>
        <w:t>)</w:t>
      </w:r>
    </w:p>
    <w:p w:rsidR="006E0567" w:rsidRPr="00314EBD" w:rsidRDefault="006E0567" w:rsidP="00AD77D8">
      <w:pPr>
        <w:pStyle w:val="ListParagraph"/>
        <w:numPr>
          <w:ilvl w:val="0"/>
          <w:numId w:val="4"/>
        </w:numPr>
        <w:jc w:val="both"/>
        <w:rPr>
          <w:iCs/>
          <w:szCs w:val="22"/>
          <w:lang w:val="en-US"/>
        </w:rPr>
      </w:pPr>
      <w:r>
        <w:rPr>
          <w:iCs/>
          <w:szCs w:val="22"/>
          <w:lang w:val="en-US"/>
        </w:rPr>
        <w:t>Implement an event handler that</w:t>
      </w:r>
      <w:r w:rsidR="00093129">
        <w:rPr>
          <w:iCs/>
          <w:szCs w:val="22"/>
          <w:lang w:val="en-US"/>
        </w:rPr>
        <w:t xml:space="preserve"> is</w:t>
      </w:r>
      <w:r>
        <w:rPr>
          <w:iCs/>
          <w:szCs w:val="22"/>
          <w:lang w:val="en-US"/>
        </w:rPr>
        <w:t xml:space="preserve"> called whenever the Method is called by the client</w:t>
      </w:r>
    </w:p>
    <w:p w:rsidR="00FE58F5" w:rsidRDefault="00FE58F5" w:rsidP="00AD77D8">
      <w:pPr>
        <w:jc w:val="both"/>
        <w:rPr>
          <w:iCs/>
          <w:szCs w:val="22"/>
          <w:lang w:val="en-US"/>
        </w:rPr>
      </w:pPr>
    </w:p>
    <w:p w:rsidR="00FE58F5" w:rsidRDefault="00FE58F5" w:rsidP="00AD77D8">
      <w:pPr>
        <w:jc w:val="both"/>
        <w:rPr>
          <w:iCs/>
          <w:szCs w:val="22"/>
          <w:lang w:val="en-US"/>
        </w:rPr>
      </w:pPr>
      <w:r>
        <w:rPr>
          <w:iCs/>
          <w:szCs w:val="22"/>
          <w:lang w:val="en-US"/>
        </w:rPr>
        <w:t xml:space="preserve">So the </w:t>
      </w:r>
      <w:proofErr w:type="spellStart"/>
      <w:r>
        <w:rPr>
          <w:iCs/>
          <w:szCs w:val="22"/>
          <w:lang w:val="en-US"/>
        </w:rPr>
        <w:t>Tetris_Game</w:t>
      </w:r>
      <w:proofErr w:type="spellEnd"/>
      <w:r>
        <w:rPr>
          <w:iCs/>
          <w:szCs w:val="22"/>
          <w:lang w:val="en-US"/>
        </w:rPr>
        <w:t xml:space="preserve"> node will have a new component (</w:t>
      </w:r>
      <w:r w:rsidR="00E56D9C">
        <w:rPr>
          <w:iCs/>
          <w:szCs w:val="22"/>
          <w:lang w:val="en-US"/>
        </w:rPr>
        <w:t xml:space="preserve">via a </w:t>
      </w:r>
      <w:r>
        <w:rPr>
          <w:iCs/>
          <w:szCs w:val="22"/>
          <w:lang w:val="en-US"/>
        </w:rPr>
        <w:t>“</w:t>
      </w:r>
      <w:proofErr w:type="spellStart"/>
      <w:r>
        <w:rPr>
          <w:iCs/>
          <w:szCs w:val="22"/>
          <w:lang w:val="en-US"/>
        </w:rPr>
        <w:t>HasComponent</w:t>
      </w:r>
      <w:proofErr w:type="spellEnd"/>
      <w:r>
        <w:rPr>
          <w:iCs/>
          <w:szCs w:val="22"/>
          <w:lang w:val="en-US"/>
        </w:rPr>
        <w:t>” reference)</w:t>
      </w:r>
      <w:r w:rsidR="00516256">
        <w:rPr>
          <w:iCs/>
          <w:szCs w:val="22"/>
          <w:lang w:val="en-US"/>
        </w:rPr>
        <w:t xml:space="preserve">: the </w:t>
      </w:r>
      <w:proofErr w:type="spellStart"/>
      <w:r w:rsidR="00516256">
        <w:rPr>
          <w:iCs/>
          <w:szCs w:val="22"/>
          <w:lang w:val="en-US"/>
        </w:rPr>
        <w:t>Pause_Method</w:t>
      </w:r>
      <w:proofErr w:type="spellEnd"/>
      <w:r w:rsidR="00516256">
        <w:rPr>
          <w:iCs/>
          <w:szCs w:val="22"/>
          <w:lang w:val="en-US"/>
        </w:rPr>
        <w:t xml:space="preserve"> node. This Method node will have the </w:t>
      </w:r>
      <w:r w:rsidR="00E56D9C">
        <w:rPr>
          <w:iCs/>
          <w:szCs w:val="22"/>
          <w:lang w:val="en-US"/>
        </w:rPr>
        <w:t>two</w:t>
      </w:r>
      <w:r w:rsidR="00516256" w:rsidRPr="00516256">
        <w:rPr>
          <w:iCs/>
          <w:szCs w:val="22"/>
          <w:lang w:val="en-US"/>
        </w:rPr>
        <w:t xml:space="preserve"> </w:t>
      </w:r>
      <w:r w:rsidR="00516256">
        <w:rPr>
          <w:iCs/>
          <w:szCs w:val="22"/>
          <w:lang w:val="en-US"/>
        </w:rPr>
        <w:t>standard</w:t>
      </w:r>
      <w:r w:rsidR="00E56D9C">
        <w:rPr>
          <w:iCs/>
          <w:szCs w:val="22"/>
          <w:lang w:val="en-US"/>
        </w:rPr>
        <w:t xml:space="preserve"> properties: an </w:t>
      </w:r>
      <w:proofErr w:type="spellStart"/>
      <w:r w:rsidR="00E56D9C">
        <w:rPr>
          <w:iCs/>
          <w:szCs w:val="22"/>
          <w:lang w:val="en-US"/>
        </w:rPr>
        <w:t>InputArguments</w:t>
      </w:r>
      <w:proofErr w:type="spellEnd"/>
      <w:r w:rsidR="00E56D9C">
        <w:rPr>
          <w:iCs/>
          <w:szCs w:val="22"/>
          <w:lang w:val="en-US"/>
        </w:rPr>
        <w:t xml:space="preserve"> and an </w:t>
      </w:r>
      <w:proofErr w:type="spellStart"/>
      <w:r w:rsidR="00E56D9C">
        <w:rPr>
          <w:iCs/>
          <w:szCs w:val="22"/>
          <w:lang w:val="en-US"/>
        </w:rPr>
        <w:t>OutputArguments</w:t>
      </w:r>
      <w:proofErr w:type="spellEnd"/>
      <w:r w:rsidR="00E56D9C">
        <w:rPr>
          <w:iCs/>
          <w:szCs w:val="22"/>
          <w:lang w:val="en-US"/>
        </w:rPr>
        <w:t xml:space="preserve"> property.</w:t>
      </w:r>
      <w:r w:rsidR="00585DD5">
        <w:rPr>
          <w:iCs/>
          <w:szCs w:val="22"/>
          <w:lang w:val="en-US"/>
        </w:rPr>
        <w:t xml:space="preserve"> In “</w:t>
      </w:r>
      <w:proofErr w:type="spellStart"/>
      <w:proofErr w:type="gramStart"/>
      <w:r w:rsidR="00585DD5">
        <w:rPr>
          <w:iCs/>
          <w:szCs w:val="22"/>
          <w:lang w:val="en-US"/>
        </w:rPr>
        <w:t>CreateAddressSpace</w:t>
      </w:r>
      <w:proofErr w:type="spellEnd"/>
      <w:r w:rsidR="00585DD5">
        <w:rPr>
          <w:iCs/>
          <w:szCs w:val="22"/>
          <w:lang w:val="en-US"/>
        </w:rPr>
        <w:t>(</w:t>
      </w:r>
      <w:proofErr w:type="gramEnd"/>
      <w:r w:rsidR="00585DD5">
        <w:rPr>
          <w:iCs/>
          <w:szCs w:val="22"/>
          <w:lang w:val="en-US"/>
        </w:rPr>
        <w:t xml:space="preserve">…)” the added code </w:t>
      </w:r>
      <w:r w:rsidR="003B28FD">
        <w:rPr>
          <w:iCs/>
          <w:szCs w:val="22"/>
          <w:lang w:val="en-US"/>
        </w:rPr>
        <w:t>is shown on the next page. What is done in that code?</w:t>
      </w:r>
    </w:p>
    <w:p w:rsidR="003B28FD" w:rsidRDefault="003B28FD" w:rsidP="00AD77D8">
      <w:pPr>
        <w:jc w:val="both"/>
        <w:rPr>
          <w:iCs/>
          <w:szCs w:val="22"/>
          <w:lang w:val="en-US"/>
        </w:rPr>
      </w:pPr>
    </w:p>
    <w:p w:rsidR="003B28FD" w:rsidRDefault="003B28FD" w:rsidP="003B28FD">
      <w:pPr>
        <w:jc w:val="both"/>
        <w:rPr>
          <w:iCs/>
          <w:szCs w:val="22"/>
          <w:lang w:val="en-US"/>
        </w:rPr>
      </w:pPr>
      <w:r>
        <w:rPr>
          <w:iCs/>
          <w:szCs w:val="22"/>
          <w:lang w:val="en-US"/>
        </w:rPr>
        <w:t xml:space="preserve">First the Method node is added in much the same way as previous nodes were added. The </w:t>
      </w:r>
      <w:proofErr w:type="spellStart"/>
      <w:r>
        <w:rPr>
          <w:iCs/>
          <w:szCs w:val="22"/>
          <w:lang w:val="en-US"/>
        </w:rPr>
        <w:t>InputArguments</w:t>
      </w:r>
      <w:proofErr w:type="spellEnd"/>
      <w:r>
        <w:rPr>
          <w:iCs/>
          <w:szCs w:val="22"/>
          <w:lang w:val="en-US"/>
        </w:rPr>
        <w:t xml:space="preserve"> and </w:t>
      </w:r>
      <w:proofErr w:type="spellStart"/>
      <w:r>
        <w:rPr>
          <w:iCs/>
          <w:szCs w:val="22"/>
          <w:lang w:val="en-US"/>
        </w:rPr>
        <w:t>OutputArguments</w:t>
      </w:r>
      <w:proofErr w:type="spellEnd"/>
      <w:r>
        <w:rPr>
          <w:iCs/>
          <w:szCs w:val="22"/>
          <w:lang w:val="en-US"/>
        </w:rPr>
        <w:t xml:space="preserve"> properties are both standard properties for a Method node. A Property node is a special kind of Variable node. The property’s Value attribute is an array of the </w:t>
      </w:r>
      <w:proofErr w:type="spellStart"/>
      <w:r>
        <w:rPr>
          <w:iCs/>
          <w:szCs w:val="22"/>
          <w:lang w:val="en-US"/>
        </w:rPr>
        <w:t>DataType</w:t>
      </w:r>
      <w:proofErr w:type="spellEnd"/>
      <w:r>
        <w:rPr>
          <w:iCs/>
          <w:szCs w:val="22"/>
          <w:lang w:val="en-US"/>
        </w:rPr>
        <w:t xml:space="preserve"> ‘Argument’ and the Argument </w:t>
      </w:r>
      <w:proofErr w:type="spellStart"/>
      <w:r>
        <w:rPr>
          <w:iCs/>
          <w:szCs w:val="22"/>
          <w:lang w:val="en-US"/>
        </w:rPr>
        <w:t>DataType</w:t>
      </w:r>
      <w:proofErr w:type="spellEnd"/>
      <w:r>
        <w:rPr>
          <w:iCs/>
          <w:szCs w:val="22"/>
          <w:lang w:val="en-US"/>
        </w:rPr>
        <w:t xml:space="preserve"> is a structure of again multiple fields (Name, </w:t>
      </w:r>
      <w:proofErr w:type="spellStart"/>
      <w:r>
        <w:rPr>
          <w:iCs/>
          <w:szCs w:val="22"/>
          <w:lang w:val="en-US"/>
        </w:rPr>
        <w:t>DataType</w:t>
      </w:r>
      <w:proofErr w:type="spellEnd"/>
      <w:r>
        <w:rPr>
          <w:iCs/>
          <w:szCs w:val="22"/>
          <w:lang w:val="en-US"/>
        </w:rPr>
        <w:t xml:space="preserve">, </w:t>
      </w:r>
      <w:proofErr w:type="spellStart"/>
      <w:r>
        <w:rPr>
          <w:iCs/>
          <w:szCs w:val="22"/>
          <w:lang w:val="en-US"/>
        </w:rPr>
        <w:t>ValueRank</w:t>
      </w:r>
      <w:proofErr w:type="spellEnd"/>
      <w:r>
        <w:rPr>
          <w:iCs/>
          <w:szCs w:val="22"/>
          <w:lang w:val="en-US"/>
        </w:rPr>
        <w:t xml:space="preserve">, </w:t>
      </w:r>
      <w:proofErr w:type="spellStart"/>
      <w:r>
        <w:rPr>
          <w:iCs/>
          <w:szCs w:val="22"/>
          <w:lang w:val="en-US"/>
        </w:rPr>
        <w:t>ArrayDimensions</w:t>
      </w:r>
      <w:proofErr w:type="spellEnd"/>
      <w:r>
        <w:rPr>
          <w:iCs/>
          <w:szCs w:val="22"/>
          <w:lang w:val="en-US"/>
        </w:rPr>
        <w:t xml:space="preserve">, </w:t>
      </w:r>
      <w:proofErr w:type="gramStart"/>
      <w:r>
        <w:rPr>
          <w:iCs/>
          <w:szCs w:val="22"/>
          <w:lang w:val="en-US"/>
        </w:rPr>
        <w:t>Description</w:t>
      </w:r>
      <w:proofErr w:type="gramEnd"/>
      <w:r>
        <w:rPr>
          <w:iCs/>
          <w:szCs w:val="22"/>
          <w:lang w:val="en-US"/>
        </w:rPr>
        <w:t xml:space="preserve">: these are all initialized in the code above!). </w:t>
      </w:r>
      <w:r>
        <w:rPr>
          <w:iCs/>
          <w:szCs w:val="22"/>
          <w:lang w:val="en-US"/>
        </w:rPr>
        <w:fldChar w:fldCharType="begin"/>
      </w:r>
      <w:r>
        <w:rPr>
          <w:iCs/>
          <w:szCs w:val="22"/>
          <w:lang w:val="en-US"/>
        </w:rPr>
        <w:instrText xml:space="preserve"> REF _Ref285023316 \h </w:instrText>
      </w:r>
      <w:r>
        <w:rPr>
          <w:iCs/>
          <w:szCs w:val="22"/>
          <w:lang w:val="en-US"/>
        </w:rPr>
      </w:r>
      <w:r>
        <w:rPr>
          <w:iCs/>
          <w:szCs w:val="22"/>
          <w:lang w:val="en-US"/>
        </w:rPr>
        <w:fldChar w:fldCharType="separate"/>
      </w:r>
      <w:r w:rsidR="00C2118F" w:rsidRPr="00F272F1">
        <w:rPr>
          <w:lang w:val="en-US"/>
        </w:rPr>
        <w:t xml:space="preserve">Figure </w:t>
      </w:r>
      <w:r w:rsidR="00C2118F">
        <w:rPr>
          <w:noProof/>
          <w:lang w:val="en-US"/>
        </w:rPr>
        <w:t>8</w:t>
      </w:r>
      <w:r>
        <w:rPr>
          <w:iCs/>
          <w:szCs w:val="22"/>
          <w:lang w:val="en-US"/>
        </w:rPr>
        <w:fldChar w:fldCharType="end"/>
      </w:r>
      <w:r>
        <w:rPr>
          <w:iCs/>
          <w:szCs w:val="22"/>
          <w:lang w:val="en-US"/>
        </w:rPr>
        <w:t xml:space="preserve"> illustrates this (as well as the similarities with a method in a programming language) with a generic example.</w:t>
      </w:r>
    </w:p>
    <w:p w:rsidR="003B28FD" w:rsidRDefault="003B28FD" w:rsidP="003B28FD">
      <w:pPr>
        <w:jc w:val="both"/>
        <w:rPr>
          <w:iCs/>
          <w:szCs w:val="22"/>
          <w:lang w:val="en-US"/>
        </w:rPr>
      </w:pPr>
    </w:p>
    <w:p w:rsidR="003B28FD" w:rsidRDefault="003B28FD" w:rsidP="003B28FD">
      <w:pPr>
        <w:keepNext/>
        <w:jc w:val="center"/>
      </w:pPr>
      <w:r>
        <w:rPr>
          <w:iCs/>
          <w:noProof/>
          <w:szCs w:val="22"/>
        </w:rPr>
        <w:drawing>
          <wp:inline distT="0" distB="0" distL="0" distR="0" wp14:anchorId="06284FF6" wp14:editId="53903861">
            <wp:extent cx="5367130" cy="432711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7359" cy="4327298"/>
                    </a:xfrm>
                    <a:prstGeom prst="rect">
                      <a:avLst/>
                    </a:prstGeom>
                    <a:noFill/>
                    <a:ln>
                      <a:noFill/>
                    </a:ln>
                  </pic:spPr>
                </pic:pic>
              </a:graphicData>
            </a:graphic>
          </wp:inline>
        </w:drawing>
      </w:r>
    </w:p>
    <w:p w:rsidR="003B28FD" w:rsidRDefault="003B28FD" w:rsidP="003B28FD">
      <w:pPr>
        <w:pStyle w:val="Caption"/>
        <w:jc w:val="center"/>
        <w:rPr>
          <w:iCs/>
          <w:szCs w:val="22"/>
          <w:lang w:val="en-US"/>
        </w:rPr>
      </w:pPr>
      <w:bookmarkStart w:id="22" w:name="_Ref285023316"/>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8</w:t>
      </w:r>
      <w:r>
        <w:fldChar w:fldCharType="end"/>
      </w:r>
      <w:bookmarkEnd w:id="22"/>
      <w:proofErr w:type="gramStart"/>
      <w:r w:rsidRPr="00885231">
        <w:rPr>
          <w:lang w:val="en-US"/>
        </w:rPr>
        <w:t>:</w:t>
      </w:r>
      <w:proofErr w:type="gramEnd"/>
      <w:r>
        <w:rPr>
          <w:lang w:val="en-US"/>
        </w:rPr>
        <w:br/>
        <w:t>The mapping of a method in pseudo code to an OPC UA Method.</w:t>
      </w:r>
    </w:p>
    <w:p w:rsidR="00010140" w:rsidRDefault="003B28FD" w:rsidP="00AD77D8">
      <w:pPr>
        <w:jc w:val="both"/>
        <w:rPr>
          <w:iCs/>
          <w:szCs w:val="22"/>
          <w:lang w:val="en-US"/>
        </w:rPr>
      </w:pPr>
      <w:r>
        <w:rPr>
          <w:iCs/>
          <w:szCs w:val="22"/>
          <w:lang w:val="en-US"/>
        </w:rPr>
        <w:lastRenderedPageBreak/>
        <w:t>The code for the Method node and the argument nodes:</w:t>
      </w:r>
    </w:p>
    <w:p w:rsidR="007D0F12" w:rsidRDefault="007D0F12" w:rsidP="00AD77D8">
      <w:pPr>
        <w:jc w:val="both"/>
        <w:rPr>
          <w:iCs/>
          <w:szCs w:val="22"/>
          <w:lang w:val="en-US"/>
        </w:rPr>
      </w:pPr>
    </w:p>
    <w:p w:rsidR="00E56D9C" w:rsidRDefault="00E56D9C" w:rsidP="00AD77D8">
      <w:pPr>
        <w:jc w:val="both"/>
        <w:rPr>
          <w:iCs/>
          <w:szCs w:val="22"/>
          <w:lang w:val="en-US"/>
        </w:rPr>
      </w:pP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color w:val="0000FF"/>
          <w:kern w:val="0"/>
          <w:sz w:val="16"/>
          <w:szCs w:val="20"/>
          <w:lang w:val="en-US"/>
        </w:rPr>
        <w:t>#region</w:t>
      </w:r>
      <w:r w:rsidRPr="00314EBD">
        <w:rPr>
          <w:rFonts w:ascii="Courier New" w:eastAsia="Times New Roman" w:hAnsi="Courier New" w:cs="Courier New"/>
          <w:noProof/>
          <w:kern w:val="0"/>
          <w:sz w:val="16"/>
          <w:szCs w:val="20"/>
          <w:lang w:val="en-US"/>
        </w:rPr>
        <w:t xml:space="preserve"> tetris method 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The method node for the tetris game --------------------------</w:t>
      </w:r>
    </w:p>
    <w:p w:rsidR="00516256" w:rsidRDefault="00516256"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The  method state itself: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color w:val="2B91AF"/>
          <w:kern w:val="0"/>
          <w:sz w:val="16"/>
          <w:szCs w:val="20"/>
          <w:lang w:val="en-US"/>
        </w:rPr>
        <w:t>MethodState</w:t>
      </w:r>
      <w:r w:rsidRPr="00314EBD">
        <w:rPr>
          <w:rFonts w:ascii="Courier New" w:eastAsia="Times New Roman" w:hAnsi="Courier New" w:cs="Courier New"/>
          <w:noProof/>
          <w:kern w:val="0"/>
          <w:sz w:val="16"/>
          <w:szCs w:val="20"/>
          <w:lang w:val="en-US"/>
        </w:rPr>
        <w:t xml:space="preserve"> pauseMethodNode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MethodState</w:t>
      </w:r>
      <w:r w:rsidRPr="00314EBD">
        <w:rPr>
          <w:rFonts w:ascii="Courier New" w:eastAsia="Times New Roman" w:hAnsi="Courier New" w:cs="Courier New"/>
          <w:noProof/>
          <w:kern w:val="0"/>
          <w:sz w:val="16"/>
          <w:szCs w:val="20"/>
          <w:lang w:val="en-US"/>
        </w:rPr>
        <w:t>(tetrisGameNode);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pauseMethodNode.NodeId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NodeId</w:t>
      </w:r>
      <w:r w:rsidRPr="00314EBD">
        <w:rPr>
          <w:rFonts w:ascii="Courier New" w:eastAsia="Times New Roman" w:hAnsi="Courier New" w:cs="Courier New"/>
          <w:noProof/>
          <w:kern w:val="0"/>
          <w:sz w:val="16"/>
          <w:szCs w:val="20"/>
          <w:lang w:val="en-US"/>
        </w:rPr>
        <w:t>(id++, NamespaceIndex);</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pauseMethodNode.BrowseName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QualifiedName</w:t>
      </w:r>
      <w:r w:rsidRPr="00314EBD">
        <w:rPr>
          <w:rFonts w:ascii="Courier New" w:eastAsia="Times New Roman" w:hAnsi="Courier New" w:cs="Courier New"/>
          <w:noProof/>
          <w:kern w:val="0"/>
          <w:sz w:val="16"/>
          <w:szCs w:val="20"/>
          <w:lang w:val="en-US"/>
        </w:rPr>
        <w:t>(</w:t>
      </w:r>
      <w:r w:rsidRPr="00314EBD">
        <w:rPr>
          <w:rFonts w:ascii="Courier New" w:eastAsia="Times New Roman" w:hAnsi="Courier New" w:cs="Courier New"/>
          <w:noProof/>
          <w:color w:val="A31515"/>
          <w:kern w:val="0"/>
          <w:sz w:val="16"/>
          <w:szCs w:val="20"/>
          <w:lang w:val="en-US"/>
        </w:rPr>
        <w:t>"Pause_Method"</w:t>
      </w:r>
      <w:r w:rsidRPr="00314EBD">
        <w:rPr>
          <w:rFonts w:ascii="Courier New" w:eastAsia="Times New Roman" w:hAnsi="Courier New" w:cs="Courier New"/>
          <w:noProof/>
          <w:kern w:val="0"/>
          <w:sz w:val="16"/>
          <w:szCs w:val="20"/>
          <w:lang w:val="en-US"/>
        </w:rPr>
        <w:t>, NamespaceIndex);</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pauseMethodNode.DisplayName = pauseMethodNode.BrowseName.Name;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pauseMethodNode.SymbolicName = pauseMethodNode.BrowseName.Name;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pauseMethodNode.Description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LocalizedText</w:t>
      </w:r>
      <w:r w:rsidRPr="00314EBD">
        <w:rPr>
          <w:rFonts w:ascii="Courier New" w:eastAsia="Times New Roman" w:hAnsi="Courier New" w:cs="Courier New"/>
          <w:noProof/>
          <w:kern w:val="0"/>
          <w:sz w:val="16"/>
          <w:szCs w:val="20"/>
          <w:lang w:val="en-US"/>
        </w:rPr>
        <w:t>(</w:t>
      </w:r>
      <w:r w:rsidRPr="00314EBD">
        <w:rPr>
          <w:rFonts w:ascii="Courier New" w:eastAsia="Times New Roman" w:hAnsi="Courier New" w:cs="Courier New"/>
          <w:noProof/>
          <w:color w:val="A31515"/>
          <w:kern w:val="0"/>
          <w:sz w:val="16"/>
          <w:szCs w:val="20"/>
          <w:lang w:val="en-US"/>
        </w:rPr>
        <w:t>"A method to pause the TetrisGame for X seconds"</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pauseMethodNode.ReferenceTypeId = </w:t>
      </w:r>
      <w:r w:rsidRPr="00314EBD">
        <w:rPr>
          <w:rFonts w:ascii="Courier New" w:eastAsia="Times New Roman" w:hAnsi="Courier New" w:cs="Courier New"/>
          <w:noProof/>
          <w:color w:val="2B91AF"/>
          <w:kern w:val="0"/>
          <w:sz w:val="16"/>
          <w:szCs w:val="20"/>
          <w:lang w:val="en-US"/>
        </w:rPr>
        <w:t>ReferenceTypeIds</w:t>
      </w:r>
      <w:r w:rsidRPr="00314EBD">
        <w:rPr>
          <w:rFonts w:ascii="Courier New" w:eastAsia="Times New Roman" w:hAnsi="Courier New" w:cs="Courier New"/>
          <w:noProof/>
          <w:kern w:val="0"/>
          <w:sz w:val="16"/>
          <w:szCs w:val="20"/>
          <w:lang w:val="en-US"/>
        </w:rPr>
        <w:t>.HasComponent;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pauseMethodNode.UserExecutable = </w:t>
      </w:r>
      <w:r w:rsidRPr="00314EBD">
        <w:rPr>
          <w:rFonts w:ascii="Courier New" w:eastAsia="Times New Roman" w:hAnsi="Courier New" w:cs="Courier New"/>
          <w:noProof/>
          <w:color w:val="0000FF"/>
          <w:kern w:val="0"/>
          <w:sz w:val="16"/>
          <w:szCs w:val="20"/>
          <w:lang w:val="en-US"/>
        </w:rPr>
        <w:t>true</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pauseMethodNode.Executable = </w:t>
      </w:r>
      <w:r w:rsidRPr="00314EBD">
        <w:rPr>
          <w:rFonts w:ascii="Courier New" w:eastAsia="Times New Roman" w:hAnsi="Courier New" w:cs="Courier New"/>
          <w:noProof/>
          <w:color w:val="0000FF"/>
          <w:kern w:val="0"/>
          <w:sz w:val="16"/>
          <w:szCs w:val="20"/>
          <w:lang w:val="en-US"/>
        </w:rPr>
        <w:t>true</w:t>
      </w:r>
      <w:r w:rsidRPr="00314EBD">
        <w:rPr>
          <w:rFonts w:ascii="Courier New" w:eastAsia="Times New Roman" w:hAnsi="Courier New" w:cs="Courier New"/>
          <w:noProof/>
          <w:kern w:val="0"/>
          <w:sz w:val="16"/>
          <w:szCs w:val="20"/>
          <w:lang w:val="en-US"/>
        </w:rPr>
        <w:t>;</w:t>
      </w:r>
    </w:p>
    <w:p w:rsidR="00516256" w:rsidRDefault="00516256" w:rsidP="00516256">
      <w:pPr>
        <w:widowControl/>
        <w:tabs>
          <w:tab w:val="left" w:pos="1019"/>
        </w:tabs>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14EBD" w:rsidRPr="00314EBD" w:rsidRDefault="00314EBD" w:rsidP="00516256">
      <w:pPr>
        <w:widowControl/>
        <w:tabs>
          <w:tab w:val="left" w:pos="1019"/>
        </w:tabs>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Add the InputArguments: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PropertyState</w:t>
      </w:r>
      <w:r w:rsidRPr="00314EBD">
        <w:rPr>
          <w:rFonts w:ascii="Courier New" w:eastAsia="Times New Roman" w:hAnsi="Courier New" w:cs="Courier New"/>
          <w:noProof/>
          <w:kern w:val="0"/>
          <w:sz w:val="16"/>
          <w:szCs w:val="20"/>
          <w:lang w:val="en-US"/>
        </w:rPr>
        <w:t>&lt;</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[]&gt;(pauseMethodNode);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pauseMethodNode.InputArguments.NodeId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NodeId</w:t>
      </w:r>
      <w:r w:rsidRPr="00314EBD">
        <w:rPr>
          <w:rFonts w:ascii="Courier New" w:eastAsia="Times New Roman" w:hAnsi="Courier New" w:cs="Courier New"/>
          <w:noProof/>
          <w:kern w:val="0"/>
          <w:sz w:val="16"/>
          <w:szCs w:val="20"/>
          <w:lang w:val="en-US"/>
        </w:rPr>
        <w:t>(id++, NamespaceIndex);</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pauseMethodNode.InputArguments.BrowseName = </w:t>
      </w:r>
      <w:r w:rsidRPr="00314EBD">
        <w:rPr>
          <w:rFonts w:ascii="Courier New" w:eastAsia="Times New Roman" w:hAnsi="Courier New" w:cs="Courier New"/>
          <w:noProof/>
          <w:color w:val="2B91AF"/>
          <w:kern w:val="0"/>
          <w:sz w:val="16"/>
          <w:szCs w:val="20"/>
          <w:lang w:val="en-US"/>
        </w:rPr>
        <w:t>BrowseNames</w:t>
      </w:r>
      <w:r w:rsidRPr="00314EBD">
        <w:rPr>
          <w:rFonts w:ascii="Courier New" w:eastAsia="Times New Roman" w:hAnsi="Courier New" w:cs="Courier New"/>
          <w:noProof/>
          <w:kern w:val="0"/>
          <w:sz w:val="16"/>
          <w:szCs w:val="20"/>
          <w:lang w:val="en-US"/>
        </w:rPr>
        <w:t>.InputArguments;</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pauseMethodNode.InputArguments.DisplayName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LocalizedText</w:t>
      </w:r>
      <w:r w:rsidRPr="00314EBD">
        <w:rPr>
          <w:rFonts w:ascii="Courier New" w:eastAsia="Times New Roman" w:hAnsi="Courier New" w:cs="Courier New"/>
          <w:noProof/>
          <w:kern w:val="0"/>
          <w:sz w:val="16"/>
          <w:szCs w:val="20"/>
          <w:lang w:val="en-US"/>
        </w:rPr>
        <w:t>(</w:t>
      </w:r>
      <w:r w:rsidRPr="00314EBD">
        <w:rPr>
          <w:rFonts w:ascii="Courier New" w:eastAsia="Times New Roman" w:hAnsi="Courier New" w:cs="Courier New"/>
          <w:noProof/>
          <w:color w:val="A31515"/>
          <w:kern w:val="0"/>
          <w:sz w:val="16"/>
          <w:szCs w:val="20"/>
          <w:lang w:val="en-US"/>
        </w:rPr>
        <w:t>"InputArgs_PauseMethod"</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pauseMethodNode.InputArguments.SymbolicName = pauseMethodNode.InputArguments.DisplayName.Text;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These are properties of the method state (closer relation with parent than "HasComponent"):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pauseMethodNode.InputArguments.TypeDefinitionId = </w:t>
      </w:r>
      <w:r w:rsidRPr="00314EBD">
        <w:rPr>
          <w:rFonts w:ascii="Courier New" w:eastAsia="Times New Roman" w:hAnsi="Courier New" w:cs="Courier New"/>
          <w:noProof/>
          <w:color w:val="2B91AF"/>
          <w:kern w:val="0"/>
          <w:sz w:val="16"/>
          <w:szCs w:val="20"/>
          <w:lang w:val="en-US"/>
        </w:rPr>
        <w:t>VariableTypeIds</w:t>
      </w:r>
      <w:r w:rsidRPr="00314EBD">
        <w:rPr>
          <w:rFonts w:ascii="Courier New" w:eastAsia="Times New Roman" w:hAnsi="Courier New" w:cs="Courier New"/>
          <w:noProof/>
          <w:kern w:val="0"/>
          <w:sz w:val="16"/>
          <w:szCs w:val="20"/>
          <w:lang w:val="en-US"/>
        </w:rPr>
        <w:t>.PropertyType;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pauseMethodNode.InputArguments.ReferenceTypeId = </w:t>
      </w:r>
      <w:r w:rsidRPr="00314EBD">
        <w:rPr>
          <w:rFonts w:ascii="Courier New" w:eastAsia="Times New Roman" w:hAnsi="Courier New" w:cs="Courier New"/>
          <w:noProof/>
          <w:color w:val="2B91AF"/>
          <w:kern w:val="0"/>
          <w:sz w:val="16"/>
          <w:szCs w:val="20"/>
          <w:lang w:val="en-US"/>
        </w:rPr>
        <w:t>ReferenceTypeIds</w:t>
      </w:r>
      <w:r w:rsidRPr="00314EBD">
        <w:rPr>
          <w:rFonts w:ascii="Courier New" w:eastAsia="Times New Roman" w:hAnsi="Courier New" w:cs="Courier New"/>
          <w:noProof/>
          <w:kern w:val="0"/>
          <w:sz w:val="16"/>
          <w:szCs w:val="20"/>
          <w:lang w:val="en-US"/>
        </w:rPr>
        <w:t>.HasProperty;</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xml:space="preserve">//Attributes related to the Value (= Argument):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pauseMethodNode.InputArguments.DataType = </w:t>
      </w:r>
      <w:r w:rsidRPr="00314EBD">
        <w:rPr>
          <w:rFonts w:ascii="Courier New" w:eastAsia="Times New Roman" w:hAnsi="Courier New" w:cs="Courier New"/>
          <w:noProof/>
          <w:color w:val="2B91AF"/>
          <w:kern w:val="0"/>
          <w:sz w:val="16"/>
          <w:szCs w:val="20"/>
          <w:lang w:val="en-US"/>
        </w:rPr>
        <w:t>DataTypeIds</w:t>
      </w:r>
      <w:r w:rsidRPr="00314EBD">
        <w:rPr>
          <w:rFonts w:ascii="Courier New" w:eastAsia="Times New Roman" w:hAnsi="Courier New" w:cs="Courier New"/>
          <w:noProof/>
          <w:kern w:val="0"/>
          <w:sz w:val="16"/>
          <w:szCs w:val="20"/>
          <w:lang w:val="en-US"/>
        </w:rPr>
        <w:t>.Argument;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pauseMethodNode.InputArguments.ValueRank = </w:t>
      </w:r>
      <w:r w:rsidRPr="00314EBD">
        <w:rPr>
          <w:rFonts w:ascii="Courier New" w:eastAsia="Times New Roman" w:hAnsi="Courier New" w:cs="Courier New"/>
          <w:noProof/>
          <w:color w:val="2B91AF"/>
          <w:kern w:val="0"/>
          <w:sz w:val="16"/>
          <w:szCs w:val="20"/>
          <w:lang w:val="en-US"/>
        </w:rPr>
        <w:t>ValueRanks</w:t>
      </w:r>
      <w:r w:rsidRPr="00314EBD">
        <w:rPr>
          <w:rFonts w:ascii="Courier New" w:eastAsia="Times New Roman" w:hAnsi="Courier New" w:cs="Courier New"/>
          <w:noProof/>
          <w:kern w:val="0"/>
          <w:sz w:val="16"/>
          <w:szCs w:val="20"/>
          <w:lang w:val="en-US"/>
        </w:rPr>
        <w:t>.Scalar;</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Create the Argument (= Value of PropertyNode 'InputArguments'):</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 xml:space="preserve">[] args_in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 xml:space="preserve">[1]; </w:t>
      </w:r>
      <w:r w:rsidRPr="00314EBD">
        <w:rPr>
          <w:rFonts w:ascii="Courier New" w:eastAsia="Times New Roman" w:hAnsi="Courier New" w:cs="Courier New"/>
          <w:noProof/>
          <w:color w:val="008000"/>
          <w:kern w:val="0"/>
          <w:sz w:val="16"/>
          <w:szCs w:val="20"/>
          <w:lang w:val="en-US"/>
        </w:rPr>
        <w:t>// only one inputargument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args_in[0]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args_in[0].Name = </w:t>
      </w:r>
      <w:r w:rsidRPr="00314EBD">
        <w:rPr>
          <w:rFonts w:ascii="Courier New" w:eastAsia="Times New Roman" w:hAnsi="Courier New" w:cs="Courier New"/>
          <w:noProof/>
          <w:color w:val="A31515"/>
          <w:kern w:val="0"/>
          <w:sz w:val="16"/>
          <w:szCs w:val="20"/>
          <w:lang w:val="en-US"/>
        </w:rPr>
        <w:t>"SecondsToPause"</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args_in[0].Description = </w:t>
      </w:r>
      <w:r w:rsidRPr="00314EBD">
        <w:rPr>
          <w:rFonts w:ascii="Courier New" w:eastAsia="Times New Roman" w:hAnsi="Courier New" w:cs="Courier New"/>
          <w:noProof/>
          <w:color w:val="A31515"/>
          <w:kern w:val="0"/>
          <w:sz w:val="16"/>
          <w:szCs w:val="20"/>
          <w:lang w:val="en-US"/>
        </w:rPr>
        <w:t>"The number of seconds to pause the Tetris Game"</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args_in[0].DataType = </w:t>
      </w:r>
      <w:r w:rsidRPr="00314EBD">
        <w:rPr>
          <w:rFonts w:ascii="Courier New" w:eastAsia="Times New Roman" w:hAnsi="Courier New" w:cs="Courier New"/>
          <w:noProof/>
          <w:color w:val="2B91AF"/>
          <w:kern w:val="0"/>
          <w:sz w:val="16"/>
          <w:szCs w:val="20"/>
          <w:lang w:val="en-US"/>
        </w:rPr>
        <w:t>DataTypeIds</w:t>
      </w:r>
      <w:r w:rsidRPr="00314EBD">
        <w:rPr>
          <w:rFonts w:ascii="Courier New" w:eastAsia="Times New Roman" w:hAnsi="Courier New" w:cs="Courier New"/>
          <w:noProof/>
          <w:kern w:val="0"/>
          <w:sz w:val="16"/>
          <w:szCs w:val="20"/>
          <w:lang w:val="en-US"/>
        </w:rPr>
        <w:t>.UInt32;</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args_in[0].ValueRank = </w:t>
      </w:r>
      <w:r w:rsidRPr="00314EBD">
        <w:rPr>
          <w:rFonts w:ascii="Courier New" w:eastAsia="Times New Roman" w:hAnsi="Courier New" w:cs="Courier New"/>
          <w:noProof/>
          <w:color w:val="2B91AF"/>
          <w:kern w:val="0"/>
          <w:sz w:val="16"/>
          <w:szCs w:val="20"/>
          <w:lang w:val="en-US"/>
        </w:rPr>
        <w:t>ValueRanks</w:t>
      </w:r>
      <w:r w:rsidRPr="00314EBD">
        <w:rPr>
          <w:rFonts w:ascii="Courier New" w:eastAsia="Times New Roman" w:hAnsi="Courier New" w:cs="Courier New"/>
          <w:noProof/>
          <w:kern w:val="0"/>
          <w:sz w:val="16"/>
          <w:szCs w:val="20"/>
          <w:lang w:val="en-US"/>
        </w:rPr>
        <w:t>.Scalar;</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Add the Argument as the Value of the method 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pauseMethodNode.InputArguments.Value = args_in;</w:t>
      </w:r>
    </w:p>
    <w:p w:rsidR="00516256" w:rsidRDefault="00516256"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Add the OutputArguments: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PropertyState</w:t>
      </w:r>
      <w:r w:rsidRPr="00314EBD">
        <w:rPr>
          <w:rFonts w:ascii="Courier New" w:eastAsia="Times New Roman" w:hAnsi="Courier New" w:cs="Courier New"/>
          <w:noProof/>
          <w:kern w:val="0"/>
          <w:sz w:val="16"/>
          <w:szCs w:val="20"/>
          <w:lang w:val="en-US"/>
        </w:rPr>
        <w:t>&lt;</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[]&gt;(pauseMethodNode);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pauseMethodNode.OutputArguments.NodeId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NodeId</w:t>
      </w:r>
      <w:r w:rsidRPr="00314EBD">
        <w:rPr>
          <w:rFonts w:ascii="Courier New" w:eastAsia="Times New Roman" w:hAnsi="Courier New" w:cs="Courier New"/>
          <w:noProof/>
          <w:kern w:val="0"/>
          <w:sz w:val="16"/>
          <w:szCs w:val="20"/>
          <w:lang w:val="en-US"/>
        </w:rPr>
        <w:t>(id++, NamespaceIndex);</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pauseMethodNode.OutputArguments.BrowseName = </w:t>
      </w:r>
      <w:r w:rsidRPr="00314EBD">
        <w:rPr>
          <w:rFonts w:ascii="Courier New" w:eastAsia="Times New Roman" w:hAnsi="Courier New" w:cs="Courier New"/>
          <w:noProof/>
          <w:color w:val="2B91AF"/>
          <w:kern w:val="0"/>
          <w:sz w:val="16"/>
          <w:szCs w:val="20"/>
          <w:lang w:val="en-US"/>
        </w:rPr>
        <w:t>BrowseNames</w:t>
      </w:r>
      <w:r w:rsidRPr="00314EBD">
        <w:rPr>
          <w:rFonts w:ascii="Courier New" w:eastAsia="Times New Roman" w:hAnsi="Courier New" w:cs="Courier New"/>
          <w:noProof/>
          <w:kern w:val="0"/>
          <w:sz w:val="16"/>
          <w:szCs w:val="20"/>
          <w:lang w:val="en-US"/>
        </w:rPr>
        <w:t>.OutputArguments;</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pauseMethodNode.OutputArguments.DisplayName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LocalizedText</w:t>
      </w:r>
      <w:r w:rsidRPr="00314EBD">
        <w:rPr>
          <w:rFonts w:ascii="Courier New" w:eastAsia="Times New Roman" w:hAnsi="Courier New" w:cs="Courier New"/>
          <w:noProof/>
          <w:kern w:val="0"/>
          <w:sz w:val="16"/>
          <w:szCs w:val="20"/>
          <w:lang w:val="en-US"/>
        </w:rPr>
        <w:t>(</w:t>
      </w:r>
      <w:r w:rsidRPr="00314EBD">
        <w:rPr>
          <w:rFonts w:ascii="Courier New" w:eastAsia="Times New Roman" w:hAnsi="Courier New" w:cs="Courier New"/>
          <w:noProof/>
          <w:color w:val="A31515"/>
          <w:kern w:val="0"/>
          <w:sz w:val="16"/>
          <w:szCs w:val="20"/>
          <w:lang w:val="en-US"/>
        </w:rPr>
        <w:t>"OutputArgs_PauseMethod"</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pauseMethodNode.OutputArguments.SymbolicName = pauseMethodNode.OutputArguments.DisplayName.Text;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These are properties of the method state (closer relation with parent than "HasComponent"):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pauseMethodNode.OutputArguments.TypeDefinitionId = </w:t>
      </w:r>
      <w:r w:rsidRPr="00314EBD">
        <w:rPr>
          <w:rFonts w:ascii="Courier New" w:eastAsia="Times New Roman" w:hAnsi="Courier New" w:cs="Courier New"/>
          <w:noProof/>
          <w:color w:val="2B91AF"/>
          <w:kern w:val="0"/>
          <w:sz w:val="16"/>
          <w:szCs w:val="20"/>
          <w:lang w:val="en-US"/>
        </w:rPr>
        <w:t>VariableTypeIds</w:t>
      </w:r>
      <w:r w:rsidRPr="00314EBD">
        <w:rPr>
          <w:rFonts w:ascii="Courier New" w:eastAsia="Times New Roman" w:hAnsi="Courier New" w:cs="Courier New"/>
          <w:noProof/>
          <w:kern w:val="0"/>
          <w:sz w:val="16"/>
          <w:szCs w:val="20"/>
          <w:lang w:val="en-US"/>
        </w:rPr>
        <w:t>.PropertyType;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pauseMethodNode.OutputArguments.ReferenceTypeId = </w:t>
      </w:r>
      <w:r w:rsidRPr="00314EBD">
        <w:rPr>
          <w:rFonts w:ascii="Courier New" w:eastAsia="Times New Roman" w:hAnsi="Courier New" w:cs="Courier New"/>
          <w:noProof/>
          <w:color w:val="2B91AF"/>
          <w:kern w:val="0"/>
          <w:sz w:val="16"/>
          <w:szCs w:val="20"/>
          <w:lang w:val="en-US"/>
        </w:rPr>
        <w:t>ReferenceTypeIds</w:t>
      </w:r>
      <w:r w:rsidRPr="00314EBD">
        <w:rPr>
          <w:rFonts w:ascii="Courier New" w:eastAsia="Times New Roman" w:hAnsi="Courier New" w:cs="Courier New"/>
          <w:noProof/>
          <w:kern w:val="0"/>
          <w:sz w:val="16"/>
          <w:szCs w:val="20"/>
          <w:lang w:val="en-US"/>
        </w:rPr>
        <w:t>.HasProperty;</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xml:space="preserve">//Attributes related to the Value (= Argument):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pauseMethodNode.OutputArguments.DataType = </w:t>
      </w:r>
      <w:r w:rsidRPr="00314EBD">
        <w:rPr>
          <w:rFonts w:ascii="Courier New" w:eastAsia="Times New Roman" w:hAnsi="Courier New" w:cs="Courier New"/>
          <w:noProof/>
          <w:color w:val="2B91AF"/>
          <w:kern w:val="0"/>
          <w:sz w:val="16"/>
          <w:szCs w:val="20"/>
          <w:lang w:val="en-US"/>
        </w:rPr>
        <w:t>DataTypeIds</w:t>
      </w:r>
      <w:r w:rsidRPr="00314EBD">
        <w:rPr>
          <w:rFonts w:ascii="Courier New" w:eastAsia="Times New Roman" w:hAnsi="Courier New" w:cs="Courier New"/>
          <w:noProof/>
          <w:kern w:val="0"/>
          <w:sz w:val="16"/>
          <w:szCs w:val="20"/>
          <w:lang w:val="en-US"/>
        </w:rPr>
        <w:t>.Argument;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pauseMethodNode.OutputArguments.ValueRank = </w:t>
      </w:r>
      <w:r w:rsidRPr="00314EBD">
        <w:rPr>
          <w:rFonts w:ascii="Courier New" w:eastAsia="Times New Roman" w:hAnsi="Courier New" w:cs="Courier New"/>
          <w:noProof/>
          <w:color w:val="2B91AF"/>
          <w:kern w:val="0"/>
          <w:sz w:val="16"/>
          <w:szCs w:val="20"/>
          <w:lang w:val="en-US"/>
        </w:rPr>
        <w:t>ValueRanks</w:t>
      </w:r>
      <w:r w:rsidRPr="00314EBD">
        <w:rPr>
          <w:rFonts w:ascii="Courier New" w:eastAsia="Times New Roman" w:hAnsi="Courier New" w:cs="Courier New"/>
          <w:noProof/>
          <w:kern w:val="0"/>
          <w:sz w:val="16"/>
          <w:szCs w:val="20"/>
          <w:lang w:val="en-US"/>
        </w:rPr>
        <w:t>.Scalar;</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Create the Argument (= Value of PropertyNode 'InputArguments'):</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 xml:space="preserve">[] args_out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 xml:space="preserve">[1]; </w:t>
      </w:r>
      <w:r w:rsidRPr="00314EBD">
        <w:rPr>
          <w:rFonts w:ascii="Courier New" w:eastAsia="Times New Roman" w:hAnsi="Courier New" w:cs="Courier New"/>
          <w:noProof/>
          <w:color w:val="008000"/>
          <w:kern w:val="0"/>
          <w:sz w:val="16"/>
          <w:szCs w:val="20"/>
          <w:lang w:val="en-US"/>
        </w:rPr>
        <w:t>// only one outputargument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args_out[0]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Argument</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args_out[0].Name = </w:t>
      </w:r>
      <w:r w:rsidRPr="00314EBD">
        <w:rPr>
          <w:rFonts w:ascii="Courier New" w:eastAsia="Times New Roman" w:hAnsi="Courier New" w:cs="Courier New"/>
          <w:noProof/>
          <w:color w:val="A31515"/>
          <w:kern w:val="0"/>
          <w:sz w:val="16"/>
          <w:szCs w:val="20"/>
          <w:lang w:val="en-US"/>
        </w:rPr>
        <w:t>"SecondsToPause_StringResult"</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args_out[0].Description = </w:t>
      </w:r>
      <w:r w:rsidRPr="00314EBD">
        <w:rPr>
          <w:rFonts w:ascii="Courier New" w:eastAsia="Times New Roman" w:hAnsi="Courier New" w:cs="Courier New"/>
          <w:noProof/>
          <w:color w:val="A31515"/>
          <w:kern w:val="0"/>
          <w:sz w:val="16"/>
          <w:szCs w:val="20"/>
          <w:lang w:val="en-US"/>
        </w:rPr>
        <w:t>"A string telling the Nr. of seconds the game is paused"</w:t>
      </w:r>
      <w:r w:rsidRPr="00314EBD">
        <w:rPr>
          <w:rFonts w:ascii="Courier New" w:eastAsia="Times New Roman" w:hAnsi="Courier New" w:cs="Courier New"/>
          <w:noProof/>
          <w:kern w:val="0"/>
          <w:sz w:val="16"/>
          <w:szCs w:val="20"/>
          <w:lang w:val="en-US"/>
        </w:rPr>
        <w:t>;</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args_out[0].DataType = </w:t>
      </w:r>
      <w:r w:rsidRPr="00314EBD">
        <w:rPr>
          <w:rFonts w:ascii="Courier New" w:eastAsia="Times New Roman" w:hAnsi="Courier New" w:cs="Courier New"/>
          <w:noProof/>
          <w:color w:val="2B91AF"/>
          <w:kern w:val="0"/>
          <w:sz w:val="16"/>
          <w:szCs w:val="20"/>
          <w:lang w:val="en-US"/>
        </w:rPr>
        <w:t>DataTypeIds</w:t>
      </w:r>
      <w:r w:rsidRPr="00314EBD">
        <w:rPr>
          <w:rFonts w:ascii="Courier New" w:eastAsia="Times New Roman" w:hAnsi="Courier New" w:cs="Courier New"/>
          <w:noProof/>
          <w:kern w:val="0"/>
          <w:sz w:val="16"/>
          <w:szCs w:val="20"/>
          <w:lang w:val="en-US"/>
        </w:rPr>
        <w:t>.String;</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args_out[0].ValueRank = </w:t>
      </w:r>
      <w:r w:rsidRPr="00314EBD">
        <w:rPr>
          <w:rFonts w:ascii="Courier New" w:eastAsia="Times New Roman" w:hAnsi="Courier New" w:cs="Courier New"/>
          <w:noProof/>
          <w:color w:val="2B91AF"/>
          <w:kern w:val="0"/>
          <w:sz w:val="16"/>
          <w:szCs w:val="20"/>
          <w:lang w:val="en-US"/>
        </w:rPr>
        <w:t>ValueRanks</w:t>
      </w:r>
      <w:r w:rsidRPr="00314EBD">
        <w:rPr>
          <w:rFonts w:ascii="Courier New" w:eastAsia="Times New Roman" w:hAnsi="Courier New" w:cs="Courier New"/>
          <w:noProof/>
          <w:kern w:val="0"/>
          <w:sz w:val="16"/>
          <w:szCs w:val="20"/>
          <w:lang w:val="en-US"/>
        </w:rPr>
        <w:t>.Scalar;</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Add the Argument as the Value of the method 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pauseMethodNode.OutputArguments.Value = args_out;</w:t>
      </w:r>
    </w:p>
    <w:p w:rsidR="00516256" w:rsidRDefault="00516256"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set up myPauseMethod method handler: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 xml:space="preserve">pauseMethodNode.OnCallMethod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GenericMethodCalledEventHandler</w:t>
      </w:r>
      <w:r w:rsidRPr="00314EBD">
        <w:rPr>
          <w:rFonts w:ascii="Courier New" w:eastAsia="Times New Roman" w:hAnsi="Courier New" w:cs="Courier New"/>
          <w:noProof/>
          <w:kern w:val="0"/>
          <w:sz w:val="16"/>
          <w:szCs w:val="20"/>
          <w:lang w:val="en-US"/>
        </w:rPr>
        <w:t>(OnPauseMethod);</w:t>
      </w:r>
    </w:p>
    <w:p w:rsid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(From now on OnPauseMethod(...) will be called whenever this m</w:t>
      </w:r>
      <w:r w:rsidR="00516256">
        <w:rPr>
          <w:rFonts w:ascii="Courier New" w:eastAsia="Times New Roman" w:hAnsi="Courier New" w:cs="Courier New"/>
          <w:noProof/>
          <w:color w:val="008000"/>
          <w:kern w:val="0"/>
          <w:sz w:val="16"/>
          <w:szCs w:val="20"/>
          <w:lang w:val="en-US"/>
        </w:rPr>
        <w:t>ethod is called by the client!)</w:t>
      </w:r>
    </w:p>
    <w:p w:rsidR="00516256" w:rsidRPr="00314EBD" w:rsidRDefault="00516256"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Add the Method Node as child to the Tetris_Game parent node... ------</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14EBD">
        <w:rPr>
          <w:rFonts w:ascii="Courier New" w:eastAsia="Times New Roman" w:hAnsi="Courier New" w:cs="Courier New"/>
          <w:noProof/>
          <w:kern w:val="0"/>
          <w:sz w:val="16"/>
          <w:szCs w:val="20"/>
          <w:lang w:val="en-US"/>
        </w:rPr>
        <w:t>tetrisGameNode.AddChild(pauseMethodNode);</w:t>
      </w:r>
    </w:p>
    <w:p w:rsidR="00314EBD" w:rsidRPr="00314EB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14EBD">
        <w:rPr>
          <w:rFonts w:ascii="Courier New" w:eastAsia="Times New Roman" w:hAnsi="Courier New" w:cs="Courier New"/>
          <w:noProof/>
          <w:color w:val="008000"/>
          <w:kern w:val="0"/>
          <w:sz w:val="16"/>
          <w:szCs w:val="20"/>
          <w:lang w:val="en-US"/>
        </w:rPr>
        <w:t>// ------ ... and add it to the predefined nodes: ------</w:t>
      </w:r>
    </w:p>
    <w:p w:rsidR="00314EBD" w:rsidRPr="00162BCD" w:rsidRDefault="00314EBD" w:rsidP="00516256">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162BCD">
        <w:rPr>
          <w:rFonts w:ascii="Courier New" w:eastAsia="Times New Roman" w:hAnsi="Courier New" w:cs="Courier New"/>
          <w:noProof/>
          <w:kern w:val="0"/>
          <w:sz w:val="16"/>
          <w:szCs w:val="20"/>
          <w:lang w:val="en-US"/>
        </w:rPr>
        <w:t>AddPredefinedNode(SystemContext, pauseMethodNode);</w:t>
      </w:r>
    </w:p>
    <w:p w:rsidR="00314EBD" w:rsidRPr="00162BCD" w:rsidRDefault="00314EBD" w:rsidP="00516256">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62BCD">
        <w:rPr>
          <w:rFonts w:ascii="Courier New" w:eastAsia="Times New Roman" w:hAnsi="Courier New" w:cs="Courier New"/>
          <w:noProof/>
          <w:color w:val="008000"/>
          <w:kern w:val="0"/>
          <w:sz w:val="16"/>
          <w:szCs w:val="20"/>
          <w:lang w:val="en-US"/>
        </w:rPr>
        <w:t>//---------------------------------------------------------------------------------------------</w:t>
      </w:r>
    </w:p>
    <w:p w:rsidR="004646D9" w:rsidRPr="00314EBD" w:rsidRDefault="00314EBD" w:rsidP="00516256">
      <w:pPr>
        <w:ind w:left="706"/>
        <w:rPr>
          <w:iCs/>
          <w:sz w:val="20"/>
          <w:szCs w:val="22"/>
          <w:lang w:val="en-US"/>
        </w:rPr>
      </w:pPr>
      <w:r w:rsidRPr="00162BCD">
        <w:rPr>
          <w:rFonts w:ascii="Courier New" w:eastAsia="Times New Roman" w:hAnsi="Courier New" w:cs="Courier New"/>
          <w:noProof/>
          <w:color w:val="0000FF"/>
          <w:kern w:val="0"/>
          <w:sz w:val="16"/>
          <w:szCs w:val="20"/>
          <w:lang w:val="en-US"/>
        </w:rPr>
        <w:t>#endregion</w:t>
      </w:r>
    </w:p>
    <w:p w:rsidR="00585DD5" w:rsidRDefault="00585DD5" w:rsidP="00AD77D8">
      <w:pPr>
        <w:jc w:val="both"/>
        <w:rPr>
          <w:iCs/>
          <w:szCs w:val="22"/>
          <w:lang w:val="en-US"/>
        </w:rPr>
      </w:pPr>
    </w:p>
    <w:p w:rsidR="007D0F12" w:rsidRDefault="007D0F12">
      <w:pPr>
        <w:widowControl/>
        <w:suppressAutoHyphens w:val="0"/>
        <w:rPr>
          <w:iCs/>
          <w:szCs w:val="22"/>
          <w:lang w:val="en-US"/>
        </w:rPr>
      </w:pPr>
      <w:r>
        <w:rPr>
          <w:iCs/>
          <w:szCs w:val="22"/>
          <w:lang w:val="en-US"/>
        </w:rPr>
        <w:br w:type="page"/>
      </w:r>
    </w:p>
    <w:p w:rsidR="007D0F12" w:rsidRDefault="007D0F12" w:rsidP="00AD77D8">
      <w:pPr>
        <w:jc w:val="both"/>
        <w:rPr>
          <w:iCs/>
          <w:szCs w:val="22"/>
          <w:lang w:val="en-US"/>
        </w:rPr>
      </w:pPr>
    </w:p>
    <w:p w:rsidR="00A35F35" w:rsidRDefault="00A35F35" w:rsidP="00AD77D8">
      <w:pPr>
        <w:jc w:val="both"/>
        <w:rPr>
          <w:iCs/>
          <w:szCs w:val="22"/>
          <w:lang w:val="en-US"/>
        </w:rPr>
      </w:pPr>
      <w:r>
        <w:rPr>
          <w:iCs/>
          <w:szCs w:val="22"/>
          <w:lang w:val="en-US"/>
        </w:rPr>
        <w:t xml:space="preserve">The line </w:t>
      </w:r>
      <w:r w:rsidRPr="00314EBD">
        <w:rPr>
          <w:rFonts w:ascii="Courier New" w:eastAsia="Times New Roman" w:hAnsi="Courier New" w:cs="Courier New"/>
          <w:noProof/>
          <w:kern w:val="0"/>
          <w:sz w:val="16"/>
          <w:szCs w:val="20"/>
          <w:lang w:val="en-US"/>
        </w:rPr>
        <w:t xml:space="preserve">pauseMethodNode.OnCallMethod = </w:t>
      </w:r>
      <w:r w:rsidRPr="00314EBD">
        <w:rPr>
          <w:rFonts w:ascii="Courier New" w:eastAsia="Times New Roman" w:hAnsi="Courier New" w:cs="Courier New"/>
          <w:noProof/>
          <w:color w:val="0000FF"/>
          <w:kern w:val="0"/>
          <w:sz w:val="16"/>
          <w:szCs w:val="20"/>
          <w:lang w:val="en-US"/>
        </w:rPr>
        <w:t>new</w:t>
      </w:r>
      <w:r w:rsidRPr="00314EBD">
        <w:rPr>
          <w:rFonts w:ascii="Courier New" w:eastAsia="Times New Roman" w:hAnsi="Courier New" w:cs="Courier New"/>
          <w:noProof/>
          <w:kern w:val="0"/>
          <w:sz w:val="16"/>
          <w:szCs w:val="20"/>
          <w:lang w:val="en-US"/>
        </w:rPr>
        <w:t xml:space="preserve"> </w:t>
      </w:r>
      <w:r w:rsidRPr="00314EBD">
        <w:rPr>
          <w:rFonts w:ascii="Courier New" w:eastAsia="Times New Roman" w:hAnsi="Courier New" w:cs="Courier New"/>
          <w:noProof/>
          <w:color w:val="2B91AF"/>
          <w:kern w:val="0"/>
          <w:sz w:val="16"/>
          <w:szCs w:val="20"/>
          <w:lang w:val="en-US"/>
        </w:rPr>
        <w:t>GenericMethodCalledEventHandler</w:t>
      </w:r>
      <w:r w:rsidRPr="00314EBD">
        <w:rPr>
          <w:rFonts w:ascii="Courier New" w:eastAsia="Times New Roman" w:hAnsi="Courier New" w:cs="Courier New"/>
          <w:noProof/>
          <w:kern w:val="0"/>
          <w:sz w:val="16"/>
          <w:szCs w:val="20"/>
          <w:lang w:val="en-US"/>
        </w:rPr>
        <w:t>(OnPauseMethod);</w:t>
      </w:r>
      <w:r>
        <w:rPr>
          <w:iCs/>
          <w:szCs w:val="22"/>
          <w:lang w:val="en-US"/>
        </w:rPr>
        <w:t xml:space="preserve"> adds an event handler to the event when the method is called from the client. This event handler can look like this:</w:t>
      </w:r>
    </w:p>
    <w:p w:rsidR="00A35F35" w:rsidRDefault="00A35F35" w:rsidP="00AD77D8">
      <w:pPr>
        <w:jc w:val="both"/>
        <w:rPr>
          <w:iCs/>
          <w:szCs w:val="22"/>
          <w:lang w:val="en-US"/>
        </w:rPr>
      </w:pPr>
    </w:p>
    <w:p w:rsidR="00010140" w:rsidRDefault="00010140" w:rsidP="00AD77D8">
      <w:pPr>
        <w:jc w:val="both"/>
        <w:rPr>
          <w:iCs/>
          <w:szCs w:val="22"/>
          <w:lang w:val="en-US"/>
        </w:rPr>
      </w:pP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color w:val="0000FF"/>
          <w:kern w:val="0"/>
          <w:sz w:val="16"/>
          <w:szCs w:val="20"/>
          <w:lang w:val="en-US"/>
        </w:rPr>
        <w:t xml:space="preserve">        #region</w:t>
      </w:r>
      <w:r w:rsidRPr="00823674">
        <w:rPr>
          <w:rFonts w:ascii="Courier New" w:eastAsia="Times New Roman" w:hAnsi="Courier New" w:cs="Courier New"/>
          <w:noProof/>
          <w:kern w:val="0"/>
          <w:sz w:val="16"/>
          <w:szCs w:val="20"/>
          <w:lang w:val="en-US"/>
        </w:rPr>
        <w:t xml:space="preserve"> OnPauseMethod</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public</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ServiceResult</w:t>
      </w:r>
      <w:r w:rsidRPr="00823674">
        <w:rPr>
          <w:rFonts w:ascii="Courier New" w:eastAsia="Times New Roman" w:hAnsi="Courier New" w:cs="Courier New"/>
          <w:noProof/>
          <w:kern w:val="0"/>
          <w:sz w:val="16"/>
          <w:szCs w:val="20"/>
          <w:lang w:val="en-US"/>
        </w:rPr>
        <w:t xml:space="preserve"> OnPauseMethod(</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ISystemContext</w:t>
      </w:r>
      <w:r w:rsidRPr="00823674">
        <w:rPr>
          <w:rFonts w:ascii="Courier New" w:eastAsia="Times New Roman" w:hAnsi="Courier New" w:cs="Courier New"/>
          <w:noProof/>
          <w:kern w:val="0"/>
          <w:sz w:val="16"/>
          <w:szCs w:val="20"/>
          <w:lang w:val="en-US"/>
        </w:rPr>
        <w:t xml:space="preserve"> context,</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MethodState</w:t>
      </w:r>
      <w:r w:rsidRPr="00823674">
        <w:rPr>
          <w:rFonts w:ascii="Courier New" w:eastAsia="Times New Roman" w:hAnsi="Courier New" w:cs="Courier New"/>
          <w:noProof/>
          <w:kern w:val="0"/>
          <w:sz w:val="16"/>
          <w:szCs w:val="20"/>
          <w:lang w:val="en-US"/>
        </w:rPr>
        <w:t xml:space="preserve"> method,</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IList</w:t>
      </w:r>
      <w:r w:rsidRPr="00823674">
        <w:rPr>
          <w:rFonts w:ascii="Courier New" w:eastAsia="Times New Roman" w:hAnsi="Courier New" w:cs="Courier New"/>
          <w:noProof/>
          <w:kern w:val="0"/>
          <w:sz w:val="16"/>
          <w:szCs w:val="20"/>
          <w:lang w:val="en-US"/>
        </w:rPr>
        <w:t>&lt;</w:t>
      </w:r>
      <w:r w:rsidRPr="00823674">
        <w:rPr>
          <w:rFonts w:ascii="Courier New" w:eastAsia="Times New Roman" w:hAnsi="Courier New" w:cs="Courier New"/>
          <w:noProof/>
          <w:color w:val="0000FF"/>
          <w:kern w:val="0"/>
          <w:sz w:val="16"/>
          <w:szCs w:val="20"/>
          <w:lang w:val="en-US"/>
        </w:rPr>
        <w:t>object</w:t>
      </w:r>
      <w:r w:rsidRPr="00823674">
        <w:rPr>
          <w:rFonts w:ascii="Courier New" w:eastAsia="Times New Roman" w:hAnsi="Courier New" w:cs="Courier New"/>
          <w:noProof/>
          <w:kern w:val="0"/>
          <w:sz w:val="16"/>
          <w:szCs w:val="20"/>
          <w:lang w:val="en-US"/>
        </w:rPr>
        <w:t>&gt; inputArguments,</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IList</w:t>
      </w:r>
      <w:r w:rsidRPr="00823674">
        <w:rPr>
          <w:rFonts w:ascii="Courier New" w:eastAsia="Times New Roman" w:hAnsi="Courier New" w:cs="Courier New"/>
          <w:noProof/>
          <w:kern w:val="0"/>
          <w:sz w:val="16"/>
          <w:szCs w:val="20"/>
          <w:lang w:val="en-US"/>
        </w:rPr>
        <w:t>&lt;</w:t>
      </w:r>
      <w:r w:rsidRPr="00823674">
        <w:rPr>
          <w:rFonts w:ascii="Courier New" w:eastAsia="Times New Roman" w:hAnsi="Courier New" w:cs="Courier New"/>
          <w:noProof/>
          <w:color w:val="0000FF"/>
          <w:kern w:val="0"/>
          <w:sz w:val="16"/>
          <w:szCs w:val="20"/>
          <w:lang w:val="en-US"/>
        </w:rPr>
        <w:t>object</w:t>
      </w:r>
      <w:r w:rsidRPr="00823674">
        <w:rPr>
          <w:rFonts w:ascii="Courier New" w:eastAsia="Times New Roman" w:hAnsi="Courier New" w:cs="Courier New"/>
          <w:noProof/>
          <w:kern w:val="0"/>
          <w:sz w:val="16"/>
          <w:szCs w:val="20"/>
          <w:lang w:val="en-US"/>
        </w:rPr>
        <w:t>&gt; outputArguments)</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All arguments must be provided:</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if</w:t>
      </w:r>
      <w:r w:rsidRPr="00823674">
        <w:rPr>
          <w:rFonts w:ascii="Courier New" w:eastAsia="Times New Roman" w:hAnsi="Courier New" w:cs="Courier New"/>
          <w:noProof/>
          <w:kern w:val="0"/>
          <w:sz w:val="16"/>
          <w:szCs w:val="20"/>
          <w:lang w:val="en-US"/>
        </w:rPr>
        <w:t xml:space="preserve"> (inputArguments.Count &lt; 1) </w:t>
      </w:r>
      <w:r w:rsidRPr="00823674">
        <w:rPr>
          <w:rFonts w:ascii="Courier New" w:eastAsia="Times New Roman" w:hAnsi="Courier New" w:cs="Courier New"/>
          <w:noProof/>
          <w:color w:val="0000FF"/>
          <w:kern w:val="0"/>
          <w:sz w:val="16"/>
          <w:szCs w:val="20"/>
          <w:lang w:val="en-US"/>
        </w:rPr>
        <w:t>return</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StatusCodes</w:t>
      </w:r>
      <w:r w:rsidRPr="00823674">
        <w:rPr>
          <w:rFonts w:ascii="Courier New" w:eastAsia="Times New Roman" w:hAnsi="Courier New" w:cs="Courier New"/>
          <w:noProof/>
          <w:kern w:val="0"/>
          <w:sz w:val="16"/>
          <w:szCs w:val="20"/>
          <w:lang w:val="en-US"/>
        </w:rPr>
        <w:t>.BadArgumentsMissing;</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Check the data type of the input arguments:</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uint</w:t>
      </w:r>
      <w:r w:rsidRPr="00823674">
        <w:rPr>
          <w:rFonts w:ascii="Courier New" w:eastAsia="Times New Roman" w:hAnsi="Courier New" w:cs="Courier New"/>
          <w:noProof/>
          <w:kern w:val="0"/>
          <w:sz w:val="16"/>
          <w:szCs w:val="20"/>
          <w:lang w:val="en-US"/>
        </w:rPr>
        <w:t xml:space="preserve">? secondsToPause = inputArguments[0] </w:t>
      </w:r>
      <w:r w:rsidRPr="00823674">
        <w:rPr>
          <w:rFonts w:ascii="Courier New" w:eastAsia="Times New Roman" w:hAnsi="Courier New" w:cs="Courier New"/>
          <w:noProof/>
          <w:color w:val="0000FF"/>
          <w:kern w:val="0"/>
          <w:sz w:val="16"/>
          <w:szCs w:val="20"/>
          <w:lang w:val="en-US"/>
        </w:rPr>
        <w:t>as</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uint</w:t>
      </w:r>
      <w:r w:rsidRPr="00823674">
        <w:rPr>
          <w:rFonts w:ascii="Courier New" w:eastAsia="Times New Roman" w:hAnsi="Courier New" w:cs="Courier New"/>
          <w:noProof/>
          <w:kern w:val="0"/>
          <w:sz w:val="16"/>
          <w:szCs w:val="20"/>
          <w:lang w:val="en-US"/>
        </w:rPr>
        <w:t>?;</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if</w:t>
      </w:r>
      <w:r w:rsidRPr="00823674">
        <w:rPr>
          <w:rFonts w:ascii="Courier New" w:eastAsia="Times New Roman" w:hAnsi="Courier New" w:cs="Courier New"/>
          <w:noProof/>
          <w:kern w:val="0"/>
          <w:sz w:val="16"/>
          <w:szCs w:val="20"/>
          <w:lang w:val="en-US"/>
        </w:rPr>
        <w:t xml:space="preserve"> (secondsToPause == </w:t>
      </w:r>
      <w:r w:rsidRPr="00823674">
        <w:rPr>
          <w:rFonts w:ascii="Courier New" w:eastAsia="Times New Roman" w:hAnsi="Courier New" w:cs="Courier New"/>
          <w:noProof/>
          <w:color w:val="0000FF"/>
          <w:kern w:val="0"/>
          <w:sz w:val="16"/>
          <w:szCs w:val="20"/>
          <w:lang w:val="en-US"/>
        </w:rPr>
        <w:t>null</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return</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StatusCodes</w:t>
      </w:r>
      <w:r w:rsidRPr="00823674">
        <w:rPr>
          <w:rFonts w:ascii="Courier New" w:eastAsia="Times New Roman" w:hAnsi="Courier New" w:cs="Courier New"/>
          <w:noProof/>
          <w:kern w:val="0"/>
          <w:sz w:val="16"/>
          <w:szCs w:val="20"/>
          <w:lang w:val="en-US"/>
        </w:rPr>
        <w:t>.BadTypeMismatch;</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xml:space="preserve">// Do the useful things this method is supposed to do: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lock</w:t>
      </w:r>
      <w:r w:rsidRPr="00823674">
        <w:rPr>
          <w:rFonts w:ascii="Courier New" w:eastAsia="Times New Roman" w:hAnsi="Courier New" w:cs="Courier New"/>
          <w:noProof/>
          <w:kern w:val="0"/>
          <w:sz w:val="16"/>
          <w:szCs w:val="20"/>
          <w:lang w:val="en-US"/>
        </w:rPr>
        <w:t xml:space="preserve"> (m_lock)</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Call the pause function on the tetris game:</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m_TetrisGame.pause((</w:t>
      </w:r>
      <w:r w:rsidRPr="00823674">
        <w:rPr>
          <w:rFonts w:ascii="Courier New" w:eastAsia="Times New Roman" w:hAnsi="Courier New" w:cs="Courier New"/>
          <w:noProof/>
          <w:color w:val="0000FF"/>
          <w:kern w:val="0"/>
          <w:sz w:val="16"/>
          <w:szCs w:val="20"/>
          <w:lang w:val="en-US"/>
        </w:rPr>
        <w:t>uint</w:t>
      </w:r>
      <w:r w:rsidRPr="00823674">
        <w:rPr>
          <w:rFonts w:ascii="Courier New" w:eastAsia="Times New Roman" w:hAnsi="Courier New" w:cs="Courier New"/>
          <w:noProof/>
          <w:kern w:val="0"/>
          <w:sz w:val="16"/>
          <w:szCs w:val="20"/>
          <w:lang w:val="en-US"/>
        </w:rPr>
        <w:t>)secondsToPause);</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The calling function sets default values for all output arguments,</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xml:space="preserve">// you only need to update them here: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uint</w:t>
      </w:r>
      <w:r w:rsidRPr="00823674">
        <w:rPr>
          <w:rFonts w:ascii="Courier New" w:eastAsia="Times New Roman" w:hAnsi="Courier New" w:cs="Courier New"/>
          <w:noProof/>
          <w:kern w:val="0"/>
          <w:sz w:val="16"/>
          <w:szCs w:val="20"/>
          <w:lang w:val="en-US"/>
        </w:rPr>
        <w:t xml:space="preserve"> checkSeconds = m_TetrisGame.SecondsTillUnpause;</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Did the "Pause for ... second" work?:</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if</w:t>
      </w:r>
      <w:r w:rsidRPr="00823674">
        <w:rPr>
          <w:rFonts w:ascii="Courier New" w:eastAsia="Times New Roman" w:hAnsi="Courier New" w:cs="Courier New"/>
          <w:noProof/>
          <w:kern w:val="0"/>
          <w:sz w:val="16"/>
          <w:szCs w:val="20"/>
          <w:lang w:val="en-US"/>
        </w:rPr>
        <w:t xml:space="preserve"> (checkSeconds == secondsToPause) </w:t>
      </w:r>
      <w:r w:rsidRPr="00823674">
        <w:rPr>
          <w:rFonts w:ascii="Courier New" w:eastAsia="Times New Roman" w:hAnsi="Courier New" w:cs="Courier New"/>
          <w:noProof/>
          <w:color w:val="008000"/>
          <w:kern w:val="0"/>
          <w:sz w:val="16"/>
          <w:szCs w:val="20"/>
          <w:lang w:val="en-US"/>
        </w:rPr>
        <w:t>// yes!</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outputArguments[0] = </w:t>
      </w:r>
      <w:r w:rsidRPr="00823674">
        <w:rPr>
          <w:rFonts w:ascii="Courier New" w:eastAsia="Times New Roman" w:hAnsi="Courier New" w:cs="Courier New"/>
          <w:noProof/>
          <w:color w:val="A31515"/>
          <w:kern w:val="0"/>
          <w:sz w:val="16"/>
          <w:szCs w:val="20"/>
          <w:lang w:val="en-US"/>
        </w:rPr>
        <w:t>"Success: Game was paused for "</w:t>
      </w:r>
      <w:r w:rsidRPr="00823674">
        <w:rPr>
          <w:rFonts w:ascii="Courier New" w:eastAsia="Times New Roman" w:hAnsi="Courier New" w:cs="Courier New"/>
          <w:noProof/>
          <w:kern w:val="0"/>
          <w:sz w:val="16"/>
          <w:szCs w:val="20"/>
          <w:lang w:val="en-US"/>
        </w:rPr>
        <w:t xml:space="preserve"> + checkSeconds.ToString() + </w:t>
      </w:r>
      <w:r w:rsidRPr="00823674">
        <w:rPr>
          <w:rFonts w:ascii="Courier New" w:eastAsia="Times New Roman" w:hAnsi="Courier New" w:cs="Courier New"/>
          <w:noProof/>
          <w:color w:val="A31515"/>
          <w:kern w:val="0"/>
          <w:sz w:val="16"/>
          <w:szCs w:val="20"/>
          <w:lang w:val="en-US"/>
        </w:rPr>
        <w:t>" seconds"</w:t>
      </w:r>
      <w:r w:rsidRPr="00823674">
        <w:rPr>
          <w:rFonts w:ascii="Courier New" w:eastAsia="Times New Roman" w:hAnsi="Courier New" w:cs="Courier New"/>
          <w:noProof/>
          <w:kern w:val="0"/>
          <w:sz w:val="16"/>
          <w:szCs w:val="20"/>
          <w:lang w:val="en-US"/>
        </w:rPr>
        <w:t>;</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return</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ServiceResult</w:t>
      </w:r>
      <w:r w:rsidRPr="00823674">
        <w:rPr>
          <w:rFonts w:ascii="Courier New" w:eastAsia="Times New Roman" w:hAnsi="Courier New" w:cs="Courier New"/>
          <w:noProof/>
          <w:kern w:val="0"/>
          <w:sz w:val="16"/>
          <w:szCs w:val="20"/>
          <w:lang w:val="en-US"/>
        </w:rPr>
        <w:t>.Good;</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else</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no!</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outputArguments[0] = </w:t>
      </w:r>
      <w:r w:rsidRPr="00823674">
        <w:rPr>
          <w:rFonts w:ascii="Courier New" w:eastAsia="Times New Roman" w:hAnsi="Courier New" w:cs="Courier New"/>
          <w:noProof/>
          <w:color w:val="A31515"/>
          <w:kern w:val="0"/>
          <w:sz w:val="16"/>
          <w:szCs w:val="20"/>
          <w:lang w:val="en-US"/>
        </w:rPr>
        <w:t>"NO Success: Game was already manually paused at serverside!"</w:t>
      </w:r>
      <w:r w:rsidRPr="00823674">
        <w:rPr>
          <w:rFonts w:ascii="Courier New" w:eastAsia="Times New Roman" w:hAnsi="Courier New" w:cs="Courier New"/>
          <w:noProof/>
          <w:kern w:val="0"/>
          <w:sz w:val="16"/>
          <w:szCs w:val="20"/>
          <w:lang w:val="en-US"/>
        </w:rPr>
        <w:t>;</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8000"/>
          <w:kern w:val="0"/>
          <w:sz w:val="16"/>
          <w:szCs w:val="20"/>
          <w:lang w:val="en-US"/>
        </w:rPr>
        <w:t>// The method was succesfully finished, but the result might not be what the client wanted, so try again later:</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0000FF"/>
          <w:kern w:val="0"/>
          <w:sz w:val="16"/>
          <w:szCs w:val="20"/>
          <w:lang w:val="en-US"/>
        </w:rPr>
        <w:t>return</w:t>
      </w:r>
      <w:r w:rsidRPr="00823674">
        <w:rPr>
          <w:rFonts w:ascii="Courier New" w:eastAsia="Times New Roman" w:hAnsi="Courier New" w:cs="Courier New"/>
          <w:noProof/>
          <w:kern w:val="0"/>
          <w:sz w:val="16"/>
          <w:szCs w:val="20"/>
          <w:lang w:val="en-US"/>
        </w:rPr>
        <w:t xml:space="preserve"> </w:t>
      </w:r>
      <w:r w:rsidRPr="00823674">
        <w:rPr>
          <w:rFonts w:ascii="Courier New" w:eastAsia="Times New Roman" w:hAnsi="Courier New" w:cs="Courier New"/>
          <w:noProof/>
          <w:color w:val="2B91AF"/>
          <w:kern w:val="0"/>
          <w:sz w:val="16"/>
          <w:szCs w:val="20"/>
          <w:lang w:val="en-US"/>
        </w:rPr>
        <w:t>StatusCodes</w:t>
      </w:r>
      <w:r w:rsidRPr="00823674">
        <w:rPr>
          <w:rFonts w:ascii="Courier New" w:eastAsia="Times New Roman" w:hAnsi="Courier New" w:cs="Courier New"/>
          <w:noProof/>
          <w:kern w:val="0"/>
          <w:sz w:val="16"/>
          <w:szCs w:val="20"/>
          <w:lang w:val="en-US"/>
        </w:rPr>
        <w:t>.GoodCallAgain;</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23674">
        <w:rPr>
          <w:rFonts w:ascii="Courier New" w:eastAsia="Times New Roman" w:hAnsi="Courier New" w:cs="Courier New"/>
          <w:noProof/>
          <w:kern w:val="0"/>
          <w:sz w:val="16"/>
          <w:szCs w:val="20"/>
          <w:lang w:val="en-US"/>
        </w:rPr>
        <w:t xml:space="preserve">        }</w:t>
      </w:r>
    </w:p>
    <w:p w:rsidR="00823674" w:rsidRPr="00823674" w:rsidRDefault="00823674" w:rsidP="00823674">
      <w:pPr>
        <w:widowControl/>
        <w:suppressAutoHyphens w:val="0"/>
        <w:autoSpaceDE w:val="0"/>
        <w:autoSpaceDN w:val="0"/>
        <w:adjustRightInd w:val="0"/>
        <w:rPr>
          <w:rFonts w:ascii="Courier New" w:eastAsia="Times New Roman" w:hAnsi="Courier New" w:cs="Courier New"/>
          <w:noProof/>
          <w:color w:val="0000FF"/>
          <w:kern w:val="0"/>
          <w:sz w:val="16"/>
          <w:szCs w:val="20"/>
          <w:lang w:val="en-US"/>
        </w:rPr>
      </w:pPr>
      <w:r w:rsidRPr="00823674">
        <w:rPr>
          <w:rFonts w:ascii="Courier New" w:eastAsia="Times New Roman" w:hAnsi="Courier New" w:cs="Courier New"/>
          <w:noProof/>
          <w:color w:val="0000FF"/>
          <w:kern w:val="0"/>
          <w:sz w:val="16"/>
          <w:szCs w:val="20"/>
          <w:lang w:val="en-US"/>
        </w:rPr>
        <w:t xml:space="preserve">        #endregion</w:t>
      </w:r>
    </w:p>
    <w:p w:rsidR="00823674" w:rsidRPr="00823674" w:rsidRDefault="00823674">
      <w:pPr>
        <w:rPr>
          <w:iCs/>
          <w:szCs w:val="22"/>
          <w:lang w:val="en-US"/>
        </w:rPr>
      </w:pPr>
    </w:p>
    <w:p w:rsidR="00A35F35" w:rsidRPr="00823674" w:rsidRDefault="00823674">
      <w:pPr>
        <w:rPr>
          <w:iCs/>
          <w:szCs w:val="22"/>
          <w:lang w:val="en-US"/>
        </w:rPr>
      </w:pPr>
      <w:r w:rsidRPr="00823674">
        <w:rPr>
          <w:i/>
          <w:iCs/>
          <w:szCs w:val="22"/>
          <w:lang w:val="en-US"/>
        </w:rPr>
        <w:t>(</w:t>
      </w:r>
      <w:proofErr w:type="gramStart"/>
      <w:r w:rsidRPr="00010140">
        <w:rPr>
          <w:b/>
          <w:i/>
          <w:iCs/>
          <w:szCs w:val="22"/>
          <w:lang w:val="en-US"/>
        </w:rPr>
        <w:t>note</w:t>
      </w:r>
      <w:proofErr w:type="gramEnd"/>
      <w:r w:rsidRPr="00823674">
        <w:rPr>
          <w:i/>
          <w:iCs/>
          <w:szCs w:val="22"/>
          <w:lang w:val="en-US"/>
        </w:rPr>
        <w:t>: in the “Private Fields” region, add:</w:t>
      </w:r>
      <w:r>
        <w:rPr>
          <w:iCs/>
          <w:szCs w:val="22"/>
          <w:lang w:val="en-US"/>
        </w:rPr>
        <w:t xml:space="preserve"> </w:t>
      </w:r>
      <w:r w:rsidRPr="00823674">
        <w:rPr>
          <w:rFonts w:ascii="Courier New" w:eastAsia="Times New Roman" w:hAnsi="Courier New" w:cs="Courier New"/>
          <w:noProof/>
          <w:color w:val="0000FF"/>
          <w:kern w:val="0"/>
          <w:sz w:val="20"/>
          <w:szCs w:val="20"/>
          <w:lang w:val="en-US"/>
        </w:rPr>
        <w:t>object</w:t>
      </w:r>
      <w:r w:rsidRPr="00823674">
        <w:rPr>
          <w:rFonts w:ascii="Courier New" w:eastAsia="Times New Roman" w:hAnsi="Courier New" w:cs="Courier New"/>
          <w:noProof/>
          <w:kern w:val="0"/>
          <w:sz w:val="20"/>
          <w:szCs w:val="20"/>
          <w:lang w:val="en-US"/>
        </w:rPr>
        <w:t xml:space="preserve"> m_lock = </w:t>
      </w:r>
      <w:r w:rsidRPr="00823674">
        <w:rPr>
          <w:rFonts w:ascii="Courier New" w:eastAsia="Times New Roman" w:hAnsi="Courier New" w:cs="Courier New"/>
          <w:noProof/>
          <w:color w:val="0000FF"/>
          <w:kern w:val="0"/>
          <w:sz w:val="20"/>
          <w:szCs w:val="20"/>
          <w:lang w:val="en-US"/>
        </w:rPr>
        <w:t>new</w:t>
      </w:r>
      <w:r w:rsidRPr="00823674">
        <w:rPr>
          <w:rFonts w:ascii="Courier New" w:eastAsia="Times New Roman" w:hAnsi="Courier New" w:cs="Courier New"/>
          <w:noProof/>
          <w:kern w:val="0"/>
          <w:sz w:val="20"/>
          <w:szCs w:val="20"/>
          <w:lang w:val="en-US"/>
        </w:rPr>
        <w:t xml:space="preserve"> </w:t>
      </w:r>
      <w:r w:rsidRPr="00823674">
        <w:rPr>
          <w:rFonts w:ascii="Courier New" w:eastAsia="Times New Roman" w:hAnsi="Courier New" w:cs="Courier New"/>
          <w:noProof/>
          <w:color w:val="0000FF"/>
          <w:kern w:val="0"/>
          <w:sz w:val="20"/>
          <w:szCs w:val="20"/>
          <w:lang w:val="en-US"/>
        </w:rPr>
        <w:t>object</w:t>
      </w:r>
      <w:r w:rsidRPr="00823674">
        <w:rPr>
          <w:rFonts w:ascii="Courier New" w:eastAsia="Times New Roman" w:hAnsi="Courier New" w:cs="Courier New"/>
          <w:noProof/>
          <w:kern w:val="0"/>
          <w:sz w:val="20"/>
          <w:szCs w:val="20"/>
          <w:lang w:val="en-US"/>
        </w:rPr>
        <w:t>();</w:t>
      </w:r>
      <w:r w:rsidRPr="00823674">
        <w:rPr>
          <w:rFonts w:eastAsia="Times New Roman"/>
          <w:i/>
          <w:noProof/>
          <w:kern w:val="0"/>
          <w:szCs w:val="20"/>
          <w:lang w:val="en-US"/>
        </w:rPr>
        <w:t xml:space="preserve"> )</w:t>
      </w:r>
    </w:p>
    <w:p w:rsidR="00823674" w:rsidRDefault="00823674" w:rsidP="00AD77D8">
      <w:pPr>
        <w:jc w:val="both"/>
        <w:rPr>
          <w:iCs/>
          <w:szCs w:val="22"/>
          <w:lang w:val="en-US"/>
        </w:rPr>
      </w:pPr>
    </w:p>
    <w:p w:rsidR="007D0F12" w:rsidRDefault="007D0F12" w:rsidP="00AD77D8">
      <w:pPr>
        <w:jc w:val="both"/>
        <w:rPr>
          <w:iCs/>
          <w:szCs w:val="22"/>
          <w:lang w:val="en-US"/>
        </w:rPr>
      </w:pPr>
    </w:p>
    <w:p w:rsidR="00A35F35" w:rsidRDefault="00823674" w:rsidP="00AD77D8">
      <w:pPr>
        <w:jc w:val="both"/>
        <w:rPr>
          <w:iCs/>
          <w:szCs w:val="22"/>
          <w:lang w:val="en-US"/>
        </w:rPr>
      </w:pPr>
      <w:r>
        <w:rPr>
          <w:iCs/>
          <w:szCs w:val="22"/>
          <w:lang w:val="en-US"/>
        </w:rPr>
        <w:t xml:space="preserve">It does little more than what we already said we wanted this method to do: it calls the “Pause(…)” method (not </w:t>
      </w:r>
      <w:r w:rsidR="00800D3D">
        <w:rPr>
          <w:iCs/>
          <w:szCs w:val="22"/>
          <w:lang w:val="en-US"/>
        </w:rPr>
        <w:t>a “</w:t>
      </w:r>
      <w:r w:rsidR="00010140">
        <w:rPr>
          <w:iCs/>
          <w:szCs w:val="22"/>
          <w:lang w:val="en-US"/>
        </w:rPr>
        <w:t>UA M</w:t>
      </w:r>
      <w:r>
        <w:rPr>
          <w:iCs/>
          <w:szCs w:val="22"/>
          <w:lang w:val="en-US"/>
        </w:rPr>
        <w:t>ethod</w:t>
      </w:r>
      <w:r w:rsidR="00800D3D">
        <w:rPr>
          <w:iCs/>
          <w:szCs w:val="22"/>
          <w:lang w:val="en-US"/>
        </w:rPr>
        <w:t>”</w:t>
      </w:r>
      <w:r>
        <w:rPr>
          <w:iCs/>
          <w:szCs w:val="22"/>
          <w:lang w:val="en-US"/>
        </w:rPr>
        <w:t xml:space="preserve"> here!) on the Tetris Game and returns a </w:t>
      </w:r>
      <w:proofErr w:type="spellStart"/>
      <w:r>
        <w:rPr>
          <w:iCs/>
          <w:szCs w:val="22"/>
          <w:lang w:val="en-US"/>
        </w:rPr>
        <w:t>StatusCode</w:t>
      </w:r>
      <w:proofErr w:type="spellEnd"/>
      <w:r>
        <w:rPr>
          <w:iCs/>
          <w:szCs w:val="22"/>
          <w:lang w:val="en-US"/>
        </w:rPr>
        <w:t xml:space="preserve"> Good.</w:t>
      </w:r>
    </w:p>
    <w:p w:rsidR="00823674" w:rsidRDefault="00823674" w:rsidP="00AD77D8">
      <w:pPr>
        <w:jc w:val="both"/>
        <w:rPr>
          <w:iCs/>
          <w:szCs w:val="22"/>
          <w:lang w:val="en-US"/>
        </w:rPr>
      </w:pPr>
    </w:p>
    <w:p w:rsidR="00800D3D" w:rsidRDefault="000C5FE1" w:rsidP="00AD77D8">
      <w:pPr>
        <w:jc w:val="both"/>
        <w:rPr>
          <w:iCs/>
          <w:szCs w:val="22"/>
          <w:lang w:val="en-US"/>
        </w:rPr>
      </w:pPr>
      <w:r>
        <w:rPr>
          <w:iCs/>
          <w:szCs w:val="22"/>
          <w:lang w:val="en-US"/>
        </w:rPr>
        <w:t xml:space="preserve">This should already work fine: if you also installed the OPC Foundation </w:t>
      </w:r>
      <w:r w:rsidR="00800D3D">
        <w:rPr>
          <w:iCs/>
          <w:szCs w:val="22"/>
          <w:lang w:val="en-US"/>
        </w:rPr>
        <w:t>“</w:t>
      </w:r>
      <w:r>
        <w:rPr>
          <w:iCs/>
          <w:szCs w:val="22"/>
          <w:lang w:val="en-US"/>
        </w:rPr>
        <w:t>Sample Client</w:t>
      </w:r>
      <w:r w:rsidR="00800D3D">
        <w:rPr>
          <w:iCs/>
          <w:szCs w:val="22"/>
          <w:lang w:val="en-US"/>
        </w:rPr>
        <w:t>”</w:t>
      </w:r>
      <w:r>
        <w:rPr>
          <w:iCs/>
          <w:szCs w:val="22"/>
          <w:lang w:val="en-US"/>
        </w:rPr>
        <w:t xml:space="preserve"> (or </w:t>
      </w:r>
      <w:r w:rsidR="00800D3D">
        <w:rPr>
          <w:iCs/>
          <w:szCs w:val="22"/>
          <w:lang w:val="en-US"/>
        </w:rPr>
        <w:t>“</w:t>
      </w:r>
      <w:proofErr w:type="spellStart"/>
      <w:r>
        <w:rPr>
          <w:iCs/>
          <w:szCs w:val="22"/>
          <w:lang w:val="en-US"/>
        </w:rPr>
        <w:t>UAExpert</w:t>
      </w:r>
      <w:proofErr w:type="spellEnd"/>
      <w:r w:rsidR="00800D3D">
        <w:rPr>
          <w:iCs/>
          <w:szCs w:val="22"/>
          <w:lang w:val="en-US"/>
        </w:rPr>
        <w:t>”)</w:t>
      </w:r>
      <w:r w:rsidR="00647BE6">
        <w:rPr>
          <w:iCs/>
          <w:szCs w:val="22"/>
          <w:lang w:val="en-US"/>
        </w:rPr>
        <w:t>, open it, connect to the server and browse till</w:t>
      </w:r>
      <w:r w:rsidR="00800D3D">
        <w:rPr>
          <w:iCs/>
          <w:szCs w:val="22"/>
          <w:lang w:val="en-US"/>
        </w:rPr>
        <w:t xml:space="preserve"> you see</w:t>
      </w:r>
      <w:r w:rsidR="00647BE6">
        <w:rPr>
          <w:iCs/>
          <w:szCs w:val="22"/>
          <w:lang w:val="en-US"/>
        </w:rPr>
        <w:t xml:space="preserve"> the </w:t>
      </w:r>
      <w:proofErr w:type="spellStart"/>
      <w:r w:rsidR="00647BE6">
        <w:rPr>
          <w:iCs/>
          <w:szCs w:val="22"/>
          <w:lang w:val="en-US"/>
        </w:rPr>
        <w:t>Pause_Method</w:t>
      </w:r>
      <w:proofErr w:type="spellEnd"/>
      <w:r w:rsidR="00010140">
        <w:rPr>
          <w:iCs/>
          <w:szCs w:val="22"/>
          <w:lang w:val="en-US"/>
        </w:rPr>
        <w:t xml:space="preserve"> M</w:t>
      </w:r>
      <w:r w:rsidR="00800D3D">
        <w:rPr>
          <w:iCs/>
          <w:szCs w:val="22"/>
          <w:lang w:val="en-US"/>
        </w:rPr>
        <w:t>ethod node</w:t>
      </w:r>
      <w:r w:rsidR="00647BE6">
        <w:rPr>
          <w:iCs/>
          <w:szCs w:val="22"/>
          <w:lang w:val="en-US"/>
        </w:rPr>
        <w:t>. Right-click it and select “Call…</w:t>
      </w:r>
      <w:proofErr w:type="gramStart"/>
      <w:r w:rsidR="00647BE6">
        <w:rPr>
          <w:iCs/>
          <w:szCs w:val="22"/>
          <w:lang w:val="en-US"/>
        </w:rPr>
        <w:t>”</w:t>
      </w:r>
      <w:r w:rsidR="00800D3D">
        <w:rPr>
          <w:iCs/>
          <w:szCs w:val="22"/>
          <w:lang w:val="en-US"/>
        </w:rPr>
        <w:t>.</w:t>
      </w:r>
      <w:proofErr w:type="gramEnd"/>
      <w:r w:rsidR="00800D3D">
        <w:rPr>
          <w:iCs/>
          <w:szCs w:val="22"/>
          <w:lang w:val="en-US"/>
        </w:rPr>
        <w:t xml:space="preserve"> In the pop-up </w:t>
      </w:r>
      <w:r w:rsidR="00010140">
        <w:rPr>
          <w:iCs/>
          <w:szCs w:val="22"/>
          <w:lang w:val="en-US"/>
        </w:rPr>
        <w:t xml:space="preserve">window </w:t>
      </w:r>
      <w:r w:rsidR="00800D3D">
        <w:rPr>
          <w:iCs/>
          <w:szCs w:val="22"/>
          <w:lang w:val="en-US"/>
        </w:rPr>
        <w:t xml:space="preserve">double-click on the </w:t>
      </w:r>
      <w:proofErr w:type="spellStart"/>
      <w:r w:rsidR="00800D3D">
        <w:rPr>
          <w:iCs/>
          <w:szCs w:val="22"/>
          <w:lang w:val="en-US"/>
        </w:rPr>
        <w:t>inputargument</w:t>
      </w:r>
      <w:proofErr w:type="spellEnd"/>
      <w:r w:rsidR="00800D3D">
        <w:rPr>
          <w:iCs/>
          <w:szCs w:val="22"/>
          <w:lang w:val="en-US"/>
        </w:rPr>
        <w:t xml:space="preserve"> and set the initial ‘0’ to any ‘</w:t>
      </w:r>
      <w:proofErr w:type="spellStart"/>
      <w:r w:rsidR="00800D3D">
        <w:rPr>
          <w:iCs/>
          <w:szCs w:val="22"/>
          <w:lang w:val="en-US"/>
        </w:rPr>
        <w:t>uint</w:t>
      </w:r>
      <w:proofErr w:type="spellEnd"/>
      <w:r w:rsidR="00800D3D">
        <w:rPr>
          <w:iCs/>
          <w:szCs w:val="22"/>
          <w:lang w:val="en-US"/>
        </w:rPr>
        <w:t xml:space="preserve">’ value (for example ‘20’) and press the “Call” button. If your </w:t>
      </w:r>
      <w:proofErr w:type="spellStart"/>
      <w:r w:rsidR="00800D3D">
        <w:rPr>
          <w:iCs/>
          <w:szCs w:val="22"/>
          <w:lang w:val="en-US"/>
        </w:rPr>
        <w:t>tetris</w:t>
      </w:r>
      <w:proofErr w:type="spellEnd"/>
      <w:r w:rsidR="00800D3D">
        <w:rPr>
          <w:iCs/>
          <w:szCs w:val="22"/>
          <w:lang w:val="en-US"/>
        </w:rPr>
        <w:t xml:space="preserve"> game is running, it should now be paused for 20 seconds and the </w:t>
      </w:r>
      <w:proofErr w:type="spellStart"/>
      <w:r w:rsidR="00800D3D">
        <w:rPr>
          <w:iCs/>
          <w:szCs w:val="22"/>
          <w:lang w:val="en-US"/>
        </w:rPr>
        <w:t>outputargument</w:t>
      </w:r>
      <w:proofErr w:type="spellEnd"/>
      <w:r w:rsidR="00800D3D">
        <w:rPr>
          <w:iCs/>
          <w:szCs w:val="22"/>
          <w:lang w:val="en-US"/>
        </w:rPr>
        <w:t xml:space="preserve"> will be “</w:t>
      </w:r>
      <w:r w:rsidR="00800D3D" w:rsidRPr="00800D3D">
        <w:rPr>
          <w:iCs/>
          <w:szCs w:val="22"/>
          <w:lang w:val="en-US"/>
        </w:rPr>
        <w:t>Success: Game was paused for X seconds</w:t>
      </w:r>
      <w:r w:rsidR="00800D3D">
        <w:rPr>
          <w:iCs/>
          <w:szCs w:val="22"/>
          <w:lang w:val="en-US"/>
        </w:rPr>
        <w:t>”. If it was not yet running or already paused at</w:t>
      </w:r>
      <w:r w:rsidR="00010140">
        <w:rPr>
          <w:iCs/>
          <w:szCs w:val="22"/>
          <w:lang w:val="en-US"/>
        </w:rPr>
        <w:t xml:space="preserve"> the</w:t>
      </w:r>
      <w:r w:rsidR="00800D3D">
        <w:rPr>
          <w:iCs/>
          <w:szCs w:val="22"/>
          <w:lang w:val="en-US"/>
        </w:rPr>
        <w:t xml:space="preserve"> server side, you</w:t>
      </w:r>
      <w:r w:rsidR="005E0D09">
        <w:rPr>
          <w:iCs/>
          <w:szCs w:val="22"/>
          <w:lang w:val="en-US"/>
        </w:rPr>
        <w:t xml:space="preserve"> will</w:t>
      </w:r>
      <w:r w:rsidR="00800D3D">
        <w:rPr>
          <w:iCs/>
          <w:szCs w:val="22"/>
          <w:lang w:val="en-US"/>
        </w:rPr>
        <w:t xml:space="preserve"> get another </w:t>
      </w:r>
      <w:proofErr w:type="spellStart"/>
      <w:r w:rsidR="00800D3D" w:rsidRPr="00800D3D">
        <w:rPr>
          <w:iCs/>
          <w:szCs w:val="22"/>
          <w:lang w:val="en-US"/>
        </w:rPr>
        <w:t>outputargument</w:t>
      </w:r>
      <w:proofErr w:type="spellEnd"/>
      <w:r w:rsidR="00800D3D" w:rsidRPr="00800D3D">
        <w:rPr>
          <w:iCs/>
          <w:szCs w:val="22"/>
          <w:lang w:val="en-US"/>
        </w:rPr>
        <w:t xml:space="preserve">: “NO Success: Game was already manually paused at </w:t>
      </w:r>
      <w:proofErr w:type="spellStart"/>
      <w:r w:rsidR="00800D3D" w:rsidRPr="00800D3D">
        <w:rPr>
          <w:iCs/>
          <w:szCs w:val="22"/>
          <w:lang w:val="en-US"/>
        </w:rPr>
        <w:t>serverside</w:t>
      </w:r>
      <w:proofErr w:type="spellEnd"/>
      <w:r w:rsidR="00800D3D" w:rsidRPr="00800D3D">
        <w:rPr>
          <w:iCs/>
          <w:szCs w:val="22"/>
          <w:lang w:val="en-US"/>
        </w:rPr>
        <w:t>!</w:t>
      </w:r>
      <w:proofErr w:type="gramStart"/>
      <w:r w:rsidR="00800D3D" w:rsidRPr="00800D3D">
        <w:rPr>
          <w:iCs/>
          <w:szCs w:val="22"/>
          <w:lang w:val="en-US"/>
        </w:rPr>
        <w:t>”.</w:t>
      </w:r>
      <w:proofErr w:type="gramEnd"/>
    </w:p>
    <w:p w:rsidR="00800D3D" w:rsidRDefault="00800D3D" w:rsidP="00AD77D8">
      <w:pPr>
        <w:jc w:val="both"/>
        <w:rPr>
          <w:iCs/>
          <w:szCs w:val="22"/>
          <w:lang w:val="en-US"/>
        </w:rPr>
      </w:pPr>
    </w:p>
    <w:p w:rsidR="007D0F12" w:rsidRDefault="007D0F12">
      <w:pPr>
        <w:widowControl/>
        <w:suppressAutoHyphens w:val="0"/>
        <w:rPr>
          <w:rFonts w:ascii="Arial" w:hAnsi="Arial" w:cs="Tahoma"/>
          <w:b/>
          <w:bCs/>
          <w:i/>
          <w:iCs/>
          <w:sz w:val="28"/>
          <w:szCs w:val="28"/>
          <w:lang w:val="en-US"/>
        </w:rPr>
      </w:pPr>
      <w:bookmarkStart w:id="23" w:name="_Toc285095924"/>
      <w:r>
        <w:rPr>
          <w:lang w:val="en-US"/>
        </w:rPr>
        <w:t xml:space="preserve">The next paragraph will deal with the functionality at our clients’ side to call this UA method via the </w:t>
      </w:r>
      <w:proofErr w:type="spellStart"/>
      <w:r>
        <w:rPr>
          <w:lang w:val="en-US"/>
        </w:rPr>
        <w:t>TetrisViewer</w:t>
      </w:r>
      <w:proofErr w:type="spellEnd"/>
      <w:r>
        <w:rPr>
          <w:lang w:val="en-US"/>
        </w:rPr>
        <w:t xml:space="preserve"> GUI.</w:t>
      </w:r>
      <w:r>
        <w:rPr>
          <w:lang w:val="en-US"/>
        </w:rPr>
        <w:br w:type="page"/>
      </w:r>
    </w:p>
    <w:p w:rsidR="0096286C" w:rsidRDefault="0096286C" w:rsidP="0096286C">
      <w:pPr>
        <w:pStyle w:val="Heading2"/>
        <w:rPr>
          <w:lang w:val="en-US"/>
        </w:rPr>
      </w:pPr>
      <w:r>
        <w:rPr>
          <w:lang w:val="en-US"/>
        </w:rPr>
        <w:lastRenderedPageBreak/>
        <w:t xml:space="preserve">Method </w:t>
      </w:r>
      <w:r w:rsidR="00EA5C4C">
        <w:rPr>
          <w:lang w:val="en-US"/>
        </w:rPr>
        <w:t>Calling from C</w:t>
      </w:r>
      <w:r>
        <w:rPr>
          <w:lang w:val="en-US"/>
        </w:rPr>
        <w:t>lient</w:t>
      </w:r>
      <w:bookmarkEnd w:id="23"/>
    </w:p>
    <w:p w:rsidR="00885CDE" w:rsidRDefault="00885CDE" w:rsidP="00AD77D8">
      <w:pPr>
        <w:jc w:val="both"/>
        <w:rPr>
          <w:iCs/>
          <w:szCs w:val="22"/>
          <w:lang w:val="en-US"/>
        </w:rPr>
      </w:pPr>
    </w:p>
    <w:p w:rsidR="007D0F12" w:rsidRDefault="00800D3D" w:rsidP="00AD77D8">
      <w:pPr>
        <w:jc w:val="both"/>
        <w:rPr>
          <w:iCs/>
          <w:szCs w:val="22"/>
          <w:lang w:val="en-US"/>
        </w:rPr>
      </w:pPr>
      <w:r>
        <w:rPr>
          <w:iCs/>
          <w:szCs w:val="22"/>
          <w:lang w:val="en-US"/>
        </w:rPr>
        <w:t xml:space="preserve">Now for the </w:t>
      </w:r>
      <w:r w:rsidRPr="00800D3D">
        <w:rPr>
          <w:b/>
          <w:iCs/>
          <w:szCs w:val="22"/>
          <w:lang w:val="en-US"/>
        </w:rPr>
        <w:t>Client side</w:t>
      </w:r>
      <w:r>
        <w:rPr>
          <w:iCs/>
          <w:szCs w:val="22"/>
          <w:lang w:val="en-US"/>
        </w:rPr>
        <w:t>.</w:t>
      </w:r>
      <w:r w:rsidR="00A31A5C">
        <w:rPr>
          <w:iCs/>
          <w:szCs w:val="22"/>
          <w:lang w:val="en-US"/>
        </w:rPr>
        <w:t xml:space="preserve"> </w:t>
      </w:r>
      <w:r w:rsidR="00BF0D26">
        <w:rPr>
          <w:iCs/>
          <w:szCs w:val="22"/>
          <w:lang w:val="en-US"/>
        </w:rPr>
        <w:t>First of all, y</w:t>
      </w:r>
      <w:r w:rsidR="00D168A4">
        <w:rPr>
          <w:iCs/>
          <w:szCs w:val="22"/>
          <w:lang w:val="en-US"/>
        </w:rPr>
        <w:t>ou</w:t>
      </w:r>
      <w:r w:rsidR="005E0D09">
        <w:rPr>
          <w:iCs/>
          <w:szCs w:val="22"/>
          <w:lang w:val="en-US"/>
        </w:rPr>
        <w:t xml:space="preserve"> will</w:t>
      </w:r>
      <w:r w:rsidR="00D168A4">
        <w:rPr>
          <w:iCs/>
          <w:szCs w:val="22"/>
          <w:lang w:val="en-US"/>
        </w:rPr>
        <w:t xml:space="preserve"> notice that when browsing the Address Space with our own client, we don’t get to see the </w:t>
      </w:r>
      <w:proofErr w:type="spellStart"/>
      <w:r w:rsidR="00D168A4">
        <w:rPr>
          <w:iCs/>
          <w:szCs w:val="22"/>
          <w:lang w:val="en-US"/>
        </w:rPr>
        <w:t>Pause_Method</w:t>
      </w:r>
      <w:proofErr w:type="spellEnd"/>
      <w:r w:rsidR="00D168A4">
        <w:rPr>
          <w:iCs/>
          <w:szCs w:val="22"/>
          <w:lang w:val="en-US"/>
        </w:rPr>
        <w:t xml:space="preserve"> method node! </w:t>
      </w:r>
      <w:r w:rsidR="00DD672E">
        <w:rPr>
          <w:iCs/>
          <w:szCs w:val="22"/>
          <w:lang w:val="en-US"/>
        </w:rPr>
        <w:t xml:space="preserve">There is a reason for this. Go to the code of </w:t>
      </w:r>
      <w:proofErr w:type="spellStart"/>
      <w:r w:rsidR="00DD672E" w:rsidRPr="00F823EB">
        <w:rPr>
          <w:i/>
          <w:iCs/>
          <w:szCs w:val="22"/>
          <w:lang w:val="en-US"/>
        </w:rPr>
        <w:t>MainForm.cs</w:t>
      </w:r>
      <w:proofErr w:type="spellEnd"/>
      <w:r w:rsidR="00DD672E">
        <w:rPr>
          <w:iCs/>
          <w:szCs w:val="22"/>
          <w:lang w:val="en-US"/>
        </w:rPr>
        <w:t>, go to “</w:t>
      </w:r>
      <w:proofErr w:type="spellStart"/>
      <w:proofErr w:type="gramStart"/>
      <w:r w:rsidR="00DD672E">
        <w:rPr>
          <w:iCs/>
          <w:szCs w:val="22"/>
          <w:lang w:val="en-US"/>
        </w:rPr>
        <w:t>PopulateBranch</w:t>
      </w:r>
      <w:proofErr w:type="spellEnd"/>
      <w:r w:rsidR="00DD672E">
        <w:rPr>
          <w:iCs/>
          <w:szCs w:val="22"/>
          <w:lang w:val="en-US"/>
        </w:rPr>
        <w:t>(</w:t>
      </w:r>
      <w:proofErr w:type="gramEnd"/>
      <w:r w:rsidR="00DD672E">
        <w:rPr>
          <w:iCs/>
          <w:szCs w:val="22"/>
          <w:lang w:val="en-US"/>
        </w:rPr>
        <w:t>…)”. In this method you</w:t>
      </w:r>
      <w:r w:rsidR="005E0D09">
        <w:rPr>
          <w:iCs/>
          <w:szCs w:val="22"/>
          <w:lang w:val="en-US"/>
        </w:rPr>
        <w:t xml:space="preserve"> will</w:t>
      </w:r>
      <w:r w:rsidR="00DD672E">
        <w:rPr>
          <w:iCs/>
          <w:szCs w:val="22"/>
          <w:lang w:val="en-US"/>
        </w:rPr>
        <w:t xml:space="preserve"> see the line:</w:t>
      </w:r>
    </w:p>
    <w:p w:rsidR="00DD672E" w:rsidRDefault="00DD672E" w:rsidP="00AD77D8">
      <w:pPr>
        <w:jc w:val="both"/>
        <w:rPr>
          <w:iCs/>
          <w:szCs w:val="22"/>
          <w:lang w:val="en-US"/>
        </w:rPr>
      </w:pPr>
    </w:p>
    <w:p w:rsidR="00DD672E" w:rsidRPr="008E0920" w:rsidRDefault="00DD672E" w:rsidP="008E0920">
      <w:pPr>
        <w:ind w:firstLine="706"/>
        <w:rPr>
          <w:iCs/>
          <w:sz w:val="20"/>
          <w:szCs w:val="22"/>
          <w:lang w:val="en-US"/>
        </w:rPr>
      </w:pPr>
      <w:r w:rsidRPr="008E0920">
        <w:rPr>
          <w:rFonts w:ascii="Courier New" w:eastAsia="Times New Roman" w:hAnsi="Courier New" w:cs="Courier New"/>
          <w:noProof/>
          <w:kern w:val="0"/>
          <w:sz w:val="16"/>
          <w:szCs w:val="20"/>
          <w:lang w:val="en-US"/>
        </w:rPr>
        <w:t>nodeToBrowse1.NodeClassMask = (</w:t>
      </w:r>
      <w:r w:rsidRPr="008E0920">
        <w:rPr>
          <w:rFonts w:ascii="Courier New" w:eastAsia="Times New Roman" w:hAnsi="Courier New" w:cs="Courier New"/>
          <w:noProof/>
          <w:color w:val="0000FF"/>
          <w:kern w:val="0"/>
          <w:sz w:val="16"/>
          <w:szCs w:val="20"/>
          <w:lang w:val="en-US"/>
        </w:rPr>
        <w:t>uint</w:t>
      </w:r>
      <w:r w:rsidRPr="008E0920">
        <w:rPr>
          <w:rFonts w:ascii="Courier New" w:eastAsia="Times New Roman" w:hAnsi="Courier New" w:cs="Courier New"/>
          <w:noProof/>
          <w:kern w:val="0"/>
          <w:sz w:val="16"/>
          <w:szCs w:val="20"/>
          <w:lang w:val="en-US"/>
        </w:rPr>
        <w:t>)(</w:t>
      </w:r>
      <w:r w:rsidRPr="008E0920">
        <w:rPr>
          <w:rFonts w:ascii="Courier New" w:eastAsia="Times New Roman" w:hAnsi="Courier New" w:cs="Courier New"/>
          <w:noProof/>
          <w:color w:val="2B91AF"/>
          <w:kern w:val="0"/>
          <w:sz w:val="16"/>
          <w:szCs w:val="20"/>
          <w:lang w:val="en-US"/>
        </w:rPr>
        <w:t>NodeClass</w:t>
      </w:r>
      <w:r w:rsidRPr="008E0920">
        <w:rPr>
          <w:rFonts w:ascii="Courier New" w:eastAsia="Times New Roman" w:hAnsi="Courier New" w:cs="Courier New"/>
          <w:noProof/>
          <w:kern w:val="0"/>
          <w:sz w:val="16"/>
          <w:szCs w:val="20"/>
          <w:lang w:val="en-US"/>
        </w:rPr>
        <w:t xml:space="preserve">.Object | </w:t>
      </w:r>
      <w:r w:rsidRPr="008E0920">
        <w:rPr>
          <w:rFonts w:ascii="Courier New" w:eastAsia="Times New Roman" w:hAnsi="Courier New" w:cs="Courier New"/>
          <w:noProof/>
          <w:color w:val="2B91AF"/>
          <w:kern w:val="0"/>
          <w:sz w:val="16"/>
          <w:szCs w:val="20"/>
          <w:lang w:val="en-US"/>
        </w:rPr>
        <w:t>NodeClass</w:t>
      </w:r>
      <w:r w:rsidRPr="008E0920">
        <w:rPr>
          <w:rFonts w:ascii="Courier New" w:eastAsia="Times New Roman" w:hAnsi="Courier New" w:cs="Courier New"/>
          <w:noProof/>
          <w:kern w:val="0"/>
          <w:sz w:val="16"/>
          <w:szCs w:val="20"/>
          <w:lang w:val="en-US"/>
        </w:rPr>
        <w:t>.Variable);</w:t>
      </w:r>
    </w:p>
    <w:p w:rsidR="00800D3D" w:rsidRDefault="00800D3D" w:rsidP="00AD77D8">
      <w:pPr>
        <w:jc w:val="both"/>
        <w:rPr>
          <w:iCs/>
          <w:szCs w:val="22"/>
          <w:lang w:val="en-US"/>
        </w:rPr>
      </w:pPr>
    </w:p>
    <w:p w:rsidR="007D0F12" w:rsidRDefault="007D0F12" w:rsidP="00AD77D8">
      <w:pPr>
        <w:jc w:val="both"/>
        <w:rPr>
          <w:iCs/>
          <w:szCs w:val="22"/>
          <w:lang w:val="en-US"/>
        </w:rPr>
      </w:pPr>
    </w:p>
    <w:p w:rsidR="008E0920" w:rsidRDefault="00DD672E" w:rsidP="00AD77D8">
      <w:pPr>
        <w:jc w:val="both"/>
        <w:rPr>
          <w:iCs/>
          <w:szCs w:val="22"/>
          <w:lang w:val="en-US"/>
        </w:rPr>
      </w:pPr>
      <w:r>
        <w:rPr>
          <w:iCs/>
          <w:szCs w:val="22"/>
          <w:lang w:val="en-US"/>
        </w:rPr>
        <w:t>This means any browsing done with this client will only return Object and Variable Nodes, none of the other six</w:t>
      </w:r>
      <w:r w:rsidR="008E0920">
        <w:rPr>
          <w:iCs/>
          <w:szCs w:val="22"/>
          <w:lang w:val="en-US"/>
        </w:rPr>
        <w:t xml:space="preserve"> </w:t>
      </w:r>
      <w:proofErr w:type="spellStart"/>
      <w:r w:rsidR="008E0920">
        <w:rPr>
          <w:iCs/>
          <w:szCs w:val="22"/>
          <w:lang w:val="en-US"/>
        </w:rPr>
        <w:t>NodeClasses</w:t>
      </w:r>
      <w:proofErr w:type="spellEnd"/>
      <w:r>
        <w:rPr>
          <w:iCs/>
          <w:szCs w:val="22"/>
          <w:lang w:val="en-US"/>
        </w:rPr>
        <w:t xml:space="preserve"> (see</w:t>
      </w:r>
      <w:r w:rsidR="000F5975">
        <w:rPr>
          <w:iCs/>
          <w:szCs w:val="22"/>
          <w:lang w:val="en-US"/>
        </w:rPr>
        <w:t xml:space="preserve"> </w:t>
      </w:r>
      <w:r w:rsidR="000F5975">
        <w:rPr>
          <w:iCs/>
          <w:szCs w:val="22"/>
          <w:lang w:val="en-US"/>
        </w:rPr>
        <w:fldChar w:fldCharType="begin"/>
      </w:r>
      <w:r w:rsidR="000F5975">
        <w:rPr>
          <w:iCs/>
          <w:szCs w:val="22"/>
          <w:lang w:val="en-US"/>
        </w:rPr>
        <w:instrText xml:space="preserve"> REF _Ref284929690 \h </w:instrText>
      </w:r>
      <w:r w:rsidR="000F5975">
        <w:rPr>
          <w:iCs/>
          <w:szCs w:val="22"/>
          <w:lang w:val="en-US"/>
        </w:rPr>
      </w:r>
      <w:r w:rsidR="000F5975">
        <w:rPr>
          <w:iCs/>
          <w:szCs w:val="22"/>
          <w:lang w:val="en-US"/>
        </w:rPr>
        <w:fldChar w:fldCharType="separate"/>
      </w:r>
      <w:r w:rsidR="00C2118F" w:rsidRPr="00F272F1">
        <w:rPr>
          <w:lang w:val="en-US"/>
        </w:rPr>
        <w:t xml:space="preserve">Figure </w:t>
      </w:r>
      <w:r w:rsidR="00C2118F">
        <w:rPr>
          <w:noProof/>
          <w:lang w:val="en-US"/>
        </w:rPr>
        <w:t>1</w:t>
      </w:r>
      <w:r w:rsidR="000F5975">
        <w:rPr>
          <w:iCs/>
          <w:szCs w:val="22"/>
          <w:lang w:val="en-US"/>
        </w:rPr>
        <w:fldChar w:fldCharType="end"/>
      </w:r>
      <w:r>
        <w:rPr>
          <w:iCs/>
          <w:szCs w:val="22"/>
          <w:lang w:val="en-US"/>
        </w:rPr>
        <w:t>).</w:t>
      </w:r>
      <w:r w:rsidR="006331D2">
        <w:rPr>
          <w:iCs/>
          <w:szCs w:val="22"/>
          <w:lang w:val="en-US"/>
        </w:rPr>
        <w:t xml:space="preserve"> But w</w:t>
      </w:r>
      <w:r w:rsidR="008E0920">
        <w:rPr>
          <w:iCs/>
          <w:szCs w:val="22"/>
          <w:lang w:val="en-US"/>
        </w:rPr>
        <w:t>e also want Method nodes returned, so change the previous line to:</w:t>
      </w:r>
    </w:p>
    <w:p w:rsidR="008E0920" w:rsidRDefault="008E0920" w:rsidP="00AD77D8">
      <w:pPr>
        <w:jc w:val="both"/>
        <w:rPr>
          <w:iCs/>
          <w:szCs w:val="22"/>
          <w:lang w:val="en-US"/>
        </w:rPr>
      </w:pPr>
    </w:p>
    <w:p w:rsidR="008E0920" w:rsidRPr="008E0920" w:rsidRDefault="008E0920" w:rsidP="008E0920">
      <w:pPr>
        <w:ind w:firstLine="706"/>
        <w:rPr>
          <w:iCs/>
          <w:sz w:val="20"/>
          <w:szCs w:val="22"/>
          <w:lang w:val="en-US"/>
        </w:rPr>
      </w:pPr>
      <w:r w:rsidRPr="008E0920">
        <w:rPr>
          <w:rFonts w:ascii="Courier New" w:eastAsia="Times New Roman" w:hAnsi="Courier New" w:cs="Courier New"/>
          <w:noProof/>
          <w:kern w:val="0"/>
          <w:sz w:val="16"/>
          <w:szCs w:val="20"/>
          <w:lang w:val="en-US"/>
        </w:rPr>
        <w:t>nodeToBrowse1.NodeClassMask = (</w:t>
      </w:r>
      <w:r w:rsidRPr="008E0920">
        <w:rPr>
          <w:rFonts w:ascii="Courier New" w:eastAsia="Times New Roman" w:hAnsi="Courier New" w:cs="Courier New"/>
          <w:noProof/>
          <w:color w:val="0000FF"/>
          <w:kern w:val="0"/>
          <w:sz w:val="16"/>
          <w:szCs w:val="20"/>
          <w:lang w:val="en-US"/>
        </w:rPr>
        <w:t>uint</w:t>
      </w:r>
      <w:r w:rsidRPr="008E0920">
        <w:rPr>
          <w:rFonts w:ascii="Courier New" w:eastAsia="Times New Roman" w:hAnsi="Courier New" w:cs="Courier New"/>
          <w:noProof/>
          <w:kern w:val="0"/>
          <w:sz w:val="16"/>
          <w:szCs w:val="20"/>
          <w:lang w:val="en-US"/>
        </w:rPr>
        <w:t>)(</w:t>
      </w:r>
      <w:r w:rsidRPr="008E0920">
        <w:rPr>
          <w:rFonts w:ascii="Courier New" w:eastAsia="Times New Roman" w:hAnsi="Courier New" w:cs="Courier New"/>
          <w:noProof/>
          <w:color w:val="2B91AF"/>
          <w:kern w:val="0"/>
          <w:sz w:val="16"/>
          <w:szCs w:val="20"/>
          <w:lang w:val="en-US"/>
        </w:rPr>
        <w:t>NodeClass</w:t>
      </w:r>
      <w:r w:rsidRPr="008E0920">
        <w:rPr>
          <w:rFonts w:ascii="Courier New" w:eastAsia="Times New Roman" w:hAnsi="Courier New" w:cs="Courier New"/>
          <w:noProof/>
          <w:kern w:val="0"/>
          <w:sz w:val="16"/>
          <w:szCs w:val="20"/>
          <w:lang w:val="en-US"/>
        </w:rPr>
        <w:t xml:space="preserve">.Object | </w:t>
      </w:r>
      <w:r w:rsidRPr="008E0920">
        <w:rPr>
          <w:rFonts w:ascii="Courier New" w:eastAsia="Times New Roman" w:hAnsi="Courier New" w:cs="Courier New"/>
          <w:noProof/>
          <w:color w:val="2B91AF"/>
          <w:kern w:val="0"/>
          <w:sz w:val="16"/>
          <w:szCs w:val="20"/>
          <w:lang w:val="en-US"/>
        </w:rPr>
        <w:t>NodeClass</w:t>
      </w:r>
      <w:r w:rsidRPr="008E0920">
        <w:rPr>
          <w:rFonts w:ascii="Courier New" w:eastAsia="Times New Roman" w:hAnsi="Courier New" w:cs="Courier New"/>
          <w:noProof/>
          <w:kern w:val="0"/>
          <w:sz w:val="16"/>
          <w:szCs w:val="20"/>
          <w:lang w:val="en-US"/>
        </w:rPr>
        <w:t xml:space="preserve">.Variable | </w:t>
      </w:r>
      <w:r w:rsidRPr="008E0920">
        <w:rPr>
          <w:rFonts w:ascii="Courier New" w:eastAsia="Times New Roman" w:hAnsi="Courier New" w:cs="Courier New"/>
          <w:noProof/>
          <w:color w:val="2B91AF"/>
          <w:kern w:val="0"/>
          <w:sz w:val="16"/>
          <w:szCs w:val="20"/>
          <w:lang w:val="en-US"/>
        </w:rPr>
        <w:t>NodeClass</w:t>
      </w:r>
      <w:r w:rsidRPr="008E0920">
        <w:rPr>
          <w:rFonts w:ascii="Courier New" w:eastAsia="Times New Roman" w:hAnsi="Courier New" w:cs="Courier New"/>
          <w:noProof/>
          <w:kern w:val="0"/>
          <w:sz w:val="16"/>
          <w:szCs w:val="20"/>
          <w:lang w:val="en-US"/>
        </w:rPr>
        <w:t>.Method);</w:t>
      </w:r>
    </w:p>
    <w:p w:rsidR="008E0920" w:rsidRDefault="008E0920" w:rsidP="00AD77D8">
      <w:pPr>
        <w:jc w:val="both"/>
        <w:rPr>
          <w:iCs/>
          <w:szCs w:val="22"/>
          <w:lang w:val="en-US"/>
        </w:rPr>
      </w:pPr>
    </w:p>
    <w:p w:rsidR="007D0F12" w:rsidRDefault="007D0F12" w:rsidP="00AD77D8">
      <w:pPr>
        <w:jc w:val="both"/>
        <w:rPr>
          <w:iCs/>
          <w:szCs w:val="22"/>
          <w:lang w:val="en-US"/>
        </w:rPr>
      </w:pPr>
    </w:p>
    <w:p w:rsidR="004646D9" w:rsidRDefault="00D03107" w:rsidP="00AD77D8">
      <w:pPr>
        <w:jc w:val="both"/>
        <w:rPr>
          <w:iCs/>
          <w:szCs w:val="22"/>
          <w:lang w:val="en-US"/>
        </w:rPr>
      </w:pPr>
      <w:r>
        <w:rPr>
          <w:iCs/>
          <w:szCs w:val="22"/>
          <w:lang w:val="en-US"/>
        </w:rPr>
        <w:t>B</w:t>
      </w:r>
      <w:r w:rsidR="006331D2">
        <w:rPr>
          <w:iCs/>
          <w:szCs w:val="22"/>
          <w:lang w:val="en-US"/>
        </w:rPr>
        <w:t xml:space="preserve">rowsing now will also return the </w:t>
      </w:r>
      <w:proofErr w:type="spellStart"/>
      <w:r w:rsidR="006331D2">
        <w:rPr>
          <w:iCs/>
          <w:szCs w:val="22"/>
          <w:lang w:val="en-US"/>
        </w:rPr>
        <w:t>Pause_Method</w:t>
      </w:r>
      <w:proofErr w:type="spellEnd"/>
      <w:r w:rsidR="006331D2">
        <w:rPr>
          <w:iCs/>
          <w:szCs w:val="22"/>
          <w:lang w:val="en-US"/>
        </w:rPr>
        <w:t xml:space="preserve"> </w:t>
      </w:r>
      <w:r w:rsidR="000F5975">
        <w:rPr>
          <w:iCs/>
          <w:szCs w:val="22"/>
          <w:lang w:val="en-US"/>
        </w:rPr>
        <w:t>M</w:t>
      </w:r>
      <w:r w:rsidR="00A221B3">
        <w:rPr>
          <w:iCs/>
          <w:szCs w:val="22"/>
          <w:lang w:val="en-US"/>
        </w:rPr>
        <w:t xml:space="preserve">ethod </w:t>
      </w:r>
      <w:r w:rsidR="006331D2">
        <w:rPr>
          <w:iCs/>
          <w:szCs w:val="22"/>
          <w:lang w:val="en-US"/>
        </w:rPr>
        <w:t xml:space="preserve">node as component of the </w:t>
      </w:r>
      <w:proofErr w:type="spellStart"/>
      <w:r w:rsidR="00A221B3">
        <w:rPr>
          <w:iCs/>
          <w:szCs w:val="22"/>
          <w:lang w:val="en-US"/>
        </w:rPr>
        <w:t>Tetris_Game</w:t>
      </w:r>
      <w:proofErr w:type="spellEnd"/>
      <w:r w:rsidR="00A221B3">
        <w:rPr>
          <w:iCs/>
          <w:szCs w:val="22"/>
          <w:lang w:val="en-US"/>
        </w:rPr>
        <w:t xml:space="preserve"> </w:t>
      </w:r>
      <w:r w:rsidR="000F5975">
        <w:rPr>
          <w:iCs/>
          <w:szCs w:val="22"/>
          <w:lang w:val="en-US"/>
        </w:rPr>
        <w:t>O</w:t>
      </w:r>
      <w:r w:rsidR="00A221B3">
        <w:rPr>
          <w:iCs/>
          <w:szCs w:val="22"/>
          <w:lang w:val="en-US"/>
        </w:rPr>
        <w:t>bject n</w:t>
      </w:r>
      <w:r w:rsidR="006331D2">
        <w:rPr>
          <w:iCs/>
          <w:szCs w:val="22"/>
          <w:lang w:val="en-US"/>
        </w:rPr>
        <w:t>ode.</w:t>
      </w:r>
      <w:r w:rsidR="00464C28">
        <w:rPr>
          <w:iCs/>
          <w:szCs w:val="22"/>
          <w:lang w:val="en-US"/>
        </w:rPr>
        <w:t xml:space="preserve"> </w:t>
      </w:r>
    </w:p>
    <w:p w:rsidR="00A35F35" w:rsidRDefault="00A35F35" w:rsidP="00AD77D8">
      <w:pPr>
        <w:jc w:val="both"/>
        <w:rPr>
          <w:iCs/>
          <w:szCs w:val="22"/>
          <w:lang w:val="en-US"/>
        </w:rPr>
      </w:pPr>
    </w:p>
    <w:p w:rsidR="00183E6A" w:rsidRDefault="00183E6A" w:rsidP="00AD77D8">
      <w:pPr>
        <w:jc w:val="both"/>
        <w:rPr>
          <w:iCs/>
          <w:szCs w:val="22"/>
          <w:lang w:val="en-US"/>
        </w:rPr>
      </w:pPr>
    </w:p>
    <w:p w:rsidR="00D81294" w:rsidRDefault="00183E6A" w:rsidP="00AD77D8">
      <w:pPr>
        <w:jc w:val="both"/>
        <w:rPr>
          <w:iCs/>
          <w:szCs w:val="22"/>
          <w:lang w:val="en-US"/>
        </w:rPr>
      </w:pPr>
      <w:r>
        <w:rPr>
          <w:iCs/>
          <w:szCs w:val="22"/>
          <w:lang w:val="en-US"/>
        </w:rPr>
        <w:t xml:space="preserve">Concerning the </w:t>
      </w:r>
      <w:proofErr w:type="spellStart"/>
      <w:r>
        <w:rPr>
          <w:iCs/>
          <w:szCs w:val="22"/>
          <w:lang w:val="en-US"/>
        </w:rPr>
        <w:t>callinf</w:t>
      </w:r>
      <w:proofErr w:type="spellEnd"/>
      <w:r>
        <w:rPr>
          <w:iCs/>
          <w:szCs w:val="22"/>
          <w:lang w:val="en-US"/>
        </w:rPr>
        <w:t xml:space="preserve"> of the method, a</w:t>
      </w:r>
      <w:r w:rsidR="00D81294">
        <w:rPr>
          <w:iCs/>
          <w:szCs w:val="22"/>
          <w:lang w:val="en-US"/>
        </w:rPr>
        <w:t xml:space="preserve"> few things need to be done:</w:t>
      </w:r>
    </w:p>
    <w:p w:rsidR="00183E6A" w:rsidRDefault="00183E6A" w:rsidP="00AD77D8">
      <w:pPr>
        <w:jc w:val="both"/>
        <w:rPr>
          <w:iCs/>
          <w:szCs w:val="22"/>
          <w:lang w:val="en-US"/>
        </w:rPr>
      </w:pPr>
    </w:p>
    <w:p w:rsidR="0025202C" w:rsidRPr="0025202C" w:rsidRDefault="0025202C" w:rsidP="00AD77D8">
      <w:pPr>
        <w:pStyle w:val="ListParagraph"/>
        <w:numPr>
          <w:ilvl w:val="0"/>
          <w:numId w:val="4"/>
        </w:numPr>
        <w:jc w:val="both"/>
        <w:rPr>
          <w:iCs/>
          <w:szCs w:val="22"/>
          <w:lang w:val="en-US"/>
        </w:rPr>
      </w:pPr>
      <w:r>
        <w:rPr>
          <w:iCs/>
          <w:szCs w:val="22"/>
          <w:lang w:val="en-US"/>
        </w:rPr>
        <w:t xml:space="preserve">The </w:t>
      </w:r>
      <w:proofErr w:type="spellStart"/>
      <w:r>
        <w:rPr>
          <w:iCs/>
          <w:szCs w:val="22"/>
          <w:lang w:val="en-US"/>
        </w:rPr>
        <w:t>TetrisFieldViewer</w:t>
      </w:r>
      <w:proofErr w:type="spellEnd"/>
      <w:r>
        <w:rPr>
          <w:iCs/>
          <w:szCs w:val="22"/>
          <w:lang w:val="en-US"/>
        </w:rPr>
        <w:t xml:space="preserve"> class has a “</w:t>
      </w:r>
      <w:proofErr w:type="spellStart"/>
      <w:r w:rsidRPr="0025202C">
        <w:rPr>
          <w:iCs/>
          <w:szCs w:val="22"/>
          <w:lang w:val="en-US"/>
        </w:rPr>
        <w:t>PauseMethodClickedEventHandler</w:t>
      </w:r>
      <w:proofErr w:type="spellEnd"/>
      <w:r>
        <w:rPr>
          <w:iCs/>
          <w:szCs w:val="22"/>
          <w:lang w:val="en-US"/>
        </w:rPr>
        <w:t>” field tha</w:t>
      </w:r>
      <w:r w:rsidR="003A698B">
        <w:rPr>
          <w:iCs/>
          <w:szCs w:val="22"/>
          <w:lang w:val="en-US"/>
        </w:rPr>
        <w:t>t has to be initialized in</w:t>
      </w:r>
      <w:r>
        <w:rPr>
          <w:iCs/>
          <w:szCs w:val="22"/>
          <w:lang w:val="en-US"/>
        </w:rPr>
        <w:t xml:space="preserve"> the client (</w:t>
      </w:r>
      <w:proofErr w:type="spellStart"/>
      <w:r w:rsidRPr="00F823EB">
        <w:rPr>
          <w:i/>
          <w:iCs/>
          <w:szCs w:val="22"/>
          <w:lang w:val="en-US"/>
        </w:rPr>
        <w:t>MainForm.cs</w:t>
      </w:r>
      <w:proofErr w:type="spellEnd"/>
      <w:r>
        <w:rPr>
          <w:iCs/>
          <w:szCs w:val="22"/>
          <w:lang w:val="en-US"/>
        </w:rPr>
        <w:t>)</w:t>
      </w:r>
      <w:r w:rsidR="00AD7792">
        <w:rPr>
          <w:iCs/>
          <w:szCs w:val="22"/>
          <w:lang w:val="en-US"/>
        </w:rPr>
        <w:t>: “</w:t>
      </w:r>
      <w:proofErr w:type="spellStart"/>
      <w:r w:rsidR="00AD7792" w:rsidRPr="00AD7792">
        <w:rPr>
          <w:iCs/>
          <w:szCs w:val="22"/>
          <w:lang w:val="en-US"/>
        </w:rPr>
        <w:t>m_TetrisViewer.OnPauseClicked</w:t>
      </w:r>
      <w:proofErr w:type="spellEnd"/>
      <w:r w:rsidR="00AD7792">
        <w:rPr>
          <w:iCs/>
          <w:szCs w:val="22"/>
          <w:lang w:val="en-US"/>
        </w:rPr>
        <w:t xml:space="preserve"> = …</w:t>
      </w:r>
      <w:proofErr w:type="gramStart"/>
      <w:r w:rsidR="00AD7792">
        <w:rPr>
          <w:iCs/>
          <w:szCs w:val="22"/>
          <w:lang w:val="en-US"/>
        </w:rPr>
        <w:t xml:space="preserve">” </w:t>
      </w:r>
      <w:r>
        <w:rPr>
          <w:iCs/>
          <w:szCs w:val="22"/>
          <w:lang w:val="en-US"/>
        </w:rPr>
        <w:t>.</w:t>
      </w:r>
      <w:proofErr w:type="gramEnd"/>
      <w:r>
        <w:rPr>
          <w:iCs/>
          <w:szCs w:val="22"/>
          <w:lang w:val="en-US"/>
        </w:rPr>
        <w:t xml:space="preserve"> When the </w:t>
      </w:r>
      <w:r w:rsidRPr="00BF0D26">
        <w:rPr>
          <w:i/>
          <w:iCs/>
          <w:szCs w:val="22"/>
          <w:lang w:val="en-US"/>
        </w:rPr>
        <w:t>“Pause for …”</w:t>
      </w:r>
      <w:r>
        <w:rPr>
          <w:iCs/>
          <w:szCs w:val="22"/>
          <w:lang w:val="en-US"/>
        </w:rPr>
        <w:t xml:space="preserve"> button is pressed, this event is raised. So a</w:t>
      </w:r>
      <w:r w:rsidR="003A698B">
        <w:rPr>
          <w:iCs/>
          <w:szCs w:val="22"/>
          <w:lang w:val="en-US"/>
        </w:rPr>
        <w:t xml:space="preserve"> callback for this event</w:t>
      </w:r>
      <w:r>
        <w:rPr>
          <w:iCs/>
          <w:szCs w:val="22"/>
          <w:lang w:val="en-US"/>
        </w:rPr>
        <w:t xml:space="preserve"> needs to be implemented</w:t>
      </w:r>
      <w:r w:rsidR="003A698B">
        <w:rPr>
          <w:iCs/>
          <w:szCs w:val="22"/>
          <w:lang w:val="en-US"/>
        </w:rPr>
        <w:t xml:space="preserve"> (in </w:t>
      </w:r>
      <w:proofErr w:type="spellStart"/>
      <w:r w:rsidR="003A698B" w:rsidRPr="00F823EB">
        <w:rPr>
          <w:i/>
          <w:iCs/>
          <w:szCs w:val="22"/>
          <w:lang w:val="en-US"/>
        </w:rPr>
        <w:t>MainForm.cs</w:t>
      </w:r>
      <w:proofErr w:type="spellEnd"/>
      <w:r w:rsidR="003A698B">
        <w:rPr>
          <w:iCs/>
          <w:szCs w:val="22"/>
          <w:lang w:val="en-US"/>
        </w:rPr>
        <w:t xml:space="preserve">) in which the </w:t>
      </w:r>
      <w:proofErr w:type="spellStart"/>
      <w:r w:rsidR="003A698B">
        <w:rPr>
          <w:iCs/>
          <w:szCs w:val="22"/>
          <w:lang w:val="en-US"/>
        </w:rPr>
        <w:t>Pause_M</w:t>
      </w:r>
      <w:r>
        <w:rPr>
          <w:iCs/>
          <w:szCs w:val="22"/>
          <w:lang w:val="en-US"/>
        </w:rPr>
        <w:t>ethod</w:t>
      </w:r>
      <w:proofErr w:type="spellEnd"/>
      <w:r>
        <w:rPr>
          <w:iCs/>
          <w:szCs w:val="22"/>
          <w:lang w:val="en-US"/>
        </w:rPr>
        <w:t xml:space="preserve"> on the server side</w:t>
      </w:r>
      <w:r w:rsidR="003A698B" w:rsidRPr="003A698B">
        <w:rPr>
          <w:iCs/>
          <w:szCs w:val="22"/>
          <w:lang w:val="en-US"/>
        </w:rPr>
        <w:t xml:space="preserve"> </w:t>
      </w:r>
      <w:r w:rsidR="003A698B">
        <w:rPr>
          <w:iCs/>
          <w:szCs w:val="22"/>
          <w:lang w:val="en-US"/>
        </w:rPr>
        <w:t>is called</w:t>
      </w:r>
      <w:r>
        <w:rPr>
          <w:iCs/>
          <w:szCs w:val="22"/>
          <w:lang w:val="en-US"/>
        </w:rPr>
        <w:t>.</w:t>
      </w:r>
    </w:p>
    <w:p w:rsidR="00D81294" w:rsidRPr="00D81294" w:rsidRDefault="00D81294" w:rsidP="00AD77D8">
      <w:pPr>
        <w:pStyle w:val="ListParagraph"/>
        <w:numPr>
          <w:ilvl w:val="0"/>
          <w:numId w:val="4"/>
        </w:numPr>
        <w:jc w:val="both"/>
        <w:rPr>
          <w:iCs/>
          <w:szCs w:val="22"/>
          <w:lang w:val="en-US"/>
        </w:rPr>
      </w:pPr>
      <w:r>
        <w:rPr>
          <w:iCs/>
          <w:szCs w:val="22"/>
          <w:lang w:val="en-US"/>
        </w:rPr>
        <w:t xml:space="preserve">To call a method, we need the </w:t>
      </w:r>
      <w:proofErr w:type="spellStart"/>
      <w:r>
        <w:rPr>
          <w:iCs/>
          <w:szCs w:val="22"/>
          <w:lang w:val="en-US"/>
        </w:rPr>
        <w:t>MethodNode</w:t>
      </w:r>
      <w:r w:rsidR="008003B1">
        <w:rPr>
          <w:iCs/>
          <w:szCs w:val="22"/>
          <w:lang w:val="en-US"/>
        </w:rPr>
        <w:t>’s</w:t>
      </w:r>
      <w:proofErr w:type="spellEnd"/>
      <w:r w:rsidR="00093129">
        <w:rPr>
          <w:iCs/>
          <w:szCs w:val="22"/>
          <w:lang w:val="en-US"/>
        </w:rPr>
        <w:t xml:space="preserve"> </w:t>
      </w:r>
      <w:proofErr w:type="spellStart"/>
      <w:r w:rsidR="00093129">
        <w:rPr>
          <w:iCs/>
          <w:szCs w:val="22"/>
          <w:lang w:val="en-US"/>
        </w:rPr>
        <w:t>NodeId</w:t>
      </w:r>
      <w:proofErr w:type="spellEnd"/>
      <w:r w:rsidR="00093129">
        <w:rPr>
          <w:iCs/>
          <w:szCs w:val="22"/>
          <w:lang w:val="en-US"/>
        </w:rPr>
        <w:t xml:space="preserve"> and it</w:t>
      </w:r>
      <w:r w:rsidR="003A698B">
        <w:rPr>
          <w:iCs/>
          <w:szCs w:val="22"/>
          <w:lang w:val="en-US"/>
        </w:rPr>
        <w:t>s parent node</w:t>
      </w:r>
      <w:r w:rsidR="008003B1">
        <w:rPr>
          <w:iCs/>
          <w:szCs w:val="22"/>
          <w:lang w:val="en-US"/>
        </w:rPr>
        <w:t>’s</w:t>
      </w:r>
      <w:r w:rsidR="003A698B">
        <w:rPr>
          <w:iCs/>
          <w:szCs w:val="22"/>
          <w:lang w:val="en-US"/>
        </w:rPr>
        <w:t xml:space="preserve"> </w:t>
      </w:r>
      <w:proofErr w:type="spellStart"/>
      <w:r w:rsidR="003A698B">
        <w:rPr>
          <w:iCs/>
          <w:szCs w:val="22"/>
          <w:lang w:val="en-US"/>
        </w:rPr>
        <w:t>NodeId</w:t>
      </w:r>
      <w:proofErr w:type="spellEnd"/>
      <w:r w:rsidR="003A698B">
        <w:rPr>
          <w:iCs/>
          <w:szCs w:val="22"/>
          <w:lang w:val="en-US"/>
        </w:rPr>
        <w:t>: these are two arguments that need to be passed in “</w:t>
      </w:r>
      <w:proofErr w:type="spellStart"/>
      <w:r w:rsidR="008003B1">
        <w:rPr>
          <w:iCs/>
          <w:szCs w:val="22"/>
          <w:lang w:val="en-US"/>
        </w:rPr>
        <w:t>m_</w:t>
      </w:r>
      <w:proofErr w:type="gramStart"/>
      <w:r w:rsidR="008003B1">
        <w:rPr>
          <w:iCs/>
          <w:szCs w:val="22"/>
          <w:lang w:val="en-US"/>
        </w:rPr>
        <w:t>s</w:t>
      </w:r>
      <w:r w:rsidR="003A698B">
        <w:rPr>
          <w:iCs/>
          <w:szCs w:val="22"/>
          <w:lang w:val="en-US"/>
        </w:rPr>
        <w:t>ession.Call</w:t>
      </w:r>
      <w:proofErr w:type="spellEnd"/>
      <w:r w:rsidR="003A698B">
        <w:rPr>
          <w:iCs/>
          <w:szCs w:val="22"/>
          <w:lang w:val="en-US"/>
        </w:rPr>
        <w:t>(</w:t>
      </w:r>
      <w:proofErr w:type="gramEnd"/>
      <w:r w:rsidR="003A698B">
        <w:rPr>
          <w:iCs/>
          <w:szCs w:val="22"/>
          <w:lang w:val="en-US"/>
        </w:rPr>
        <w:t>…)”. S</w:t>
      </w:r>
      <w:r w:rsidR="0025202C">
        <w:rPr>
          <w:iCs/>
          <w:szCs w:val="22"/>
          <w:lang w:val="en-US"/>
        </w:rPr>
        <w:t>o we</w:t>
      </w:r>
      <w:r w:rsidR="005E0D09">
        <w:rPr>
          <w:iCs/>
          <w:szCs w:val="22"/>
          <w:lang w:val="en-US"/>
        </w:rPr>
        <w:t xml:space="preserve"> will</w:t>
      </w:r>
      <w:r w:rsidR="0025202C">
        <w:rPr>
          <w:iCs/>
          <w:szCs w:val="22"/>
          <w:lang w:val="en-US"/>
        </w:rPr>
        <w:t xml:space="preserve"> have to</w:t>
      </w:r>
      <w:r w:rsidR="003A698B">
        <w:rPr>
          <w:iCs/>
          <w:szCs w:val="22"/>
          <w:lang w:val="en-US"/>
        </w:rPr>
        <w:t xml:space="preserve"> make two new private fields (two </w:t>
      </w:r>
      <w:proofErr w:type="spellStart"/>
      <w:r w:rsidR="003A698B">
        <w:rPr>
          <w:iCs/>
          <w:szCs w:val="22"/>
          <w:lang w:val="en-US"/>
        </w:rPr>
        <w:t>NodeId’s</w:t>
      </w:r>
      <w:proofErr w:type="spellEnd"/>
      <w:r w:rsidR="003A698B">
        <w:rPr>
          <w:iCs/>
          <w:szCs w:val="22"/>
          <w:lang w:val="en-US"/>
        </w:rPr>
        <w:t>)</w:t>
      </w:r>
      <w:r w:rsidR="0025202C">
        <w:rPr>
          <w:iCs/>
          <w:szCs w:val="22"/>
          <w:lang w:val="en-US"/>
        </w:rPr>
        <w:t xml:space="preserve"> and implement functionality to f</w:t>
      </w:r>
      <w:r w:rsidR="003A698B">
        <w:rPr>
          <w:iCs/>
          <w:szCs w:val="22"/>
          <w:lang w:val="en-US"/>
        </w:rPr>
        <w:t>i</w:t>
      </w:r>
      <w:r w:rsidR="0025202C">
        <w:rPr>
          <w:iCs/>
          <w:szCs w:val="22"/>
          <w:lang w:val="en-US"/>
        </w:rPr>
        <w:t>nd those nodes in the Address Space and initialize th</w:t>
      </w:r>
      <w:r w:rsidR="00263A59">
        <w:rPr>
          <w:iCs/>
          <w:szCs w:val="22"/>
          <w:lang w:val="en-US"/>
        </w:rPr>
        <w:t xml:space="preserve">e two </w:t>
      </w:r>
      <w:proofErr w:type="spellStart"/>
      <w:r w:rsidR="00263A59">
        <w:rPr>
          <w:iCs/>
          <w:szCs w:val="22"/>
          <w:lang w:val="en-US"/>
        </w:rPr>
        <w:t>NodeId</w:t>
      </w:r>
      <w:proofErr w:type="spellEnd"/>
      <w:r w:rsidR="00263A59">
        <w:rPr>
          <w:iCs/>
          <w:szCs w:val="22"/>
          <w:lang w:val="en-US"/>
        </w:rPr>
        <w:t xml:space="preserve"> fields</w:t>
      </w:r>
      <w:r w:rsidR="0025202C">
        <w:rPr>
          <w:iCs/>
          <w:szCs w:val="22"/>
          <w:lang w:val="en-US"/>
        </w:rPr>
        <w:t>.</w:t>
      </w:r>
    </w:p>
    <w:p w:rsidR="00A35F35" w:rsidRDefault="00A35F35" w:rsidP="00AD77D8">
      <w:pPr>
        <w:jc w:val="both"/>
        <w:rPr>
          <w:iCs/>
          <w:szCs w:val="22"/>
          <w:lang w:val="en-US"/>
        </w:rPr>
      </w:pPr>
    </w:p>
    <w:p w:rsidR="00263A59" w:rsidRDefault="008003B1" w:rsidP="00AD77D8">
      <w:pPr>
        <w:jc w:val="both"/>
        <w:rPr>
          <w:iCs/>
          <w:szCs w:val="22"/>
          <w:lang w:val="en-US"/>
        </w:rPr>
      </w:pPr>
      <w:r>
        <w:rPr>
          <w:iCs/>
          <w:szCs w:val="22"/>
          <w:lang w:val="en-US"/>
        </w:rPr>
        <w:t>The two new entries in</w:t>
      </w:r>
      <w:r w:rsidR="00263A59">
        <w:rPr>
          <w:iCs/>
          <w:szCs w:val="22"/>
          <w:lang w:val="en-US"/>
        </w:rPr>
        <w:t xml:space="preserve"> the “Private Fields” region:</w:t>
      </w:r>
    </w:p>
    <w:p w:rsidR="00263A59" w:rsidRDefault="00263A59" w:rsidP="00AD77D8">
      <w:pPr>
        <w:jc w:val="both"/>
        <w:rPr>
          <w:iCs/>
          <w:szCs w:val="22"/>
          <w:lang w:val="en-US"/>
        </w:rPr>
      </w:pPr>
    </w:p>
    <w:p w:rsidR="00263A59" w:rsidRPr="00F00F86" w:rsidRDefault="00263A59" w:rsidP="00263A59">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003B1">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color w:val="0000FF"/>
          <w:kern w:val="0"/>
          <w:sz w:val="16"/>
          <w:szCs w:val="20"/>
          <w:lang w:val="en-US"/>
        </w:rPr>
        <w:t>private</w:t>
      </w:r>
      <w:r w:rsidRPr="00F00F86">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color w:val="2B91AF"/>
          <w:kern w:val="0"/>
          <w:sz w:val="16"/>
          <w:szCs w:val="20"/>
          <w:lang w:val="en-US"/>
        </w:rPr>
        <w:t>NodeId</w:t>
      </w:r>
      <w:r w:rsidRPr="00F00F86">
        <w:rPr>
          <w:rFonts w:ascii="Courier New" w:eastAsia="Times New Roman" w:hAnsi="Courier New" w:cs="Courier New"/>
          <w:noProof/>
          <w:kern w:val="0"/>
          <w:sz w:val="16"/>
          <w:szCs w:val="20"/>
          <w:lang w:val="en-US"/>
        </w:rPr>
        <w:t xml:space="preserve"> m_pauseMethod_NodeId;</w:t>
      </w:r>
    </w:p>
    <w:p w:rsidR="00263A59" w:rsidRPr="00263A59" w:rsidRDefault="00263A59" w:rsidP="00263A59">
      <w:pPr>
        <w:rPr>
          <w:iCs/>
          <w:sz w:val="20"/>
          <w:szCs w:val="22"/>
          <w:lang w:val="en-US"/>
        </w:rPr>
      </w:pPr>
      <w:r w:rsidRPr="00F00F86">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color w:val="0000FF"/>
          <w:kern w:val="0"/>
          <w:sz w:val="16"/>
          <w:szCs w:val="20"/>
          <w:lang w:val="en-US"/>
        </w:rPr>
        <w:t>private</w:t>
      </w:r>
      <w:r w:rsidRPr="00F00F86">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color w:val="2B91AF"/>
          <w:kern w:val="0"/>
          <w:sz w:val="16"/>
          <w:szCs w:val="20"/>
          <w:lang w:val="en-US"/>
        </w:rPr>
        <w:t>NodeId</w:t>
      </w:r>
      <w:r w:rsidRPr="00F00F86">
        <w:rPr>
          <w:rFonts w:ascii="Courier New" w:eastAsia="Times New Roman" w:hAnsi="Courier New" w:cs="Courier New"/>
          <w:noProof/>
          <w:kern w:val="0"/>
          <w:sz w:val="16"/>
          <w:szCs w:val="20"/>
          <w:lang w:val="en-US"/>
        </w:rPr>
        <w:t xml:space="preserve"> m_pauseMethod_Parent_NodeId;</w:t>
      </w:r>
    </w:p>
    <w:p w:rsidR="00263A59" w:rsidRDefault="00263A59" w:rsidP="00AD77D8">
      <w:pPr>
        <w:jc w:val="both"/>
        <w:rPr>
          <w:iCs/>
          <w:szCs w:val="22"/>
          <w:lang w:val="en-US"/>
        </w:rPr>
      </w:pPr>
    </w:p>
    <w:p w:rsidR="007D0F12" w:rsidRDefault="007D0F12" w:rsidP="00AD77D8">
      <w:pPr>
        <w:jc w:val="both"/>
        <w:rPr>
          <w:iCs/>
          <w:szCs w:val="22"/>
          <w:lang w:val="en-US"/>
        </w:rPr>
      </w:pPr>
    </w:p>
    <w:p w:rsidR="00416BC5" w:rsidRDefault="00655451" w:rsidP="00AD77D8">
      <w:pPr>
        <w:jc w:val="both"/>
        <w:rPr>
          <w:szCs w:val="22"/>
          <w:lang w:val="en-US"/>
        </w:rPr>
      </w:pPr>
      <w:r>
        <w:rPr>
          <w:iCs/>
          <w:szCs w:val="22"/>
          <w:lang w:val="en-US"/>
        </w:rPr>
        <w:t>How and when to initialize these?</w:t>
      </w:r>
      <w:r w:rsidR="0085150F">
        <w:rPr>
          <w:iCs/>
          <w:szCs w:val="22"/>
          <w:lang w:val="en-US"/>
        </w:rPr>
        <w:t xml:space="preserve"> Let</w:t>
      </w:r>
      <w:r w:rsidR="00093129">
        <w:rPr>
          <w:iCs/>
          <w:szCs w:val="22"/>
          <w:lang w:val="en-US"/>
        </w:rPr>
        <w:t xml:space="preserve"> u</w:t>
      </w:r>
      <w:r w:rsidR="0085150F">
        <w:rPr>
          <w:iCs/>
          <w:szCs w:val="22"/>
          <w:lang w:val="en-US"/>
        </w:rPr>
        <w:t>s make another</w:t>
      </w:r>
      <w:r w:rsidR="0085150F">
        <w:rPr>
          <w:szCs w:val="22"/>
          <w:lang w:val="en-US"/>
        </w:rPr>
        <w:t xml:space="preserve"> </w:t>
      </w:r>
      <w:r w:rsidR="0085150F" w:rsidRPr="00195482">
        <w:rPr>
          <w:i/>
          <w:szCs w:val="22"/>
          <w:lang w:val="en-US"/>
        </w:rPr>
        <w:t>”r</w:t>
      </w:r>
      <w:r w:rsidR="0085150F">
        <w:rPr>
          <w:i/>
          <w:szCs w:val="22"/>
          <w:lang w:val="en-US"/>
        </w:rPr>
        <w:t xml:space="preserve">ight-click-on-node”-menu-item </w:t>
      </w:r>
      <w:r w:rsidR="0085150F">
        <w:rPr>
          <w:szCs w:val="22"/>
          <w:lang w:val="en-US"/>
        </w:rPr>
        <w:t>for the Browsing window that will raise an event on click with an event handler that will check whethe</w:t>
      </w:r>
      <w:r w:rsidR="006C2F29">
        <w:rPr>
          <w:szCs w:val="22"/>
          <w:lang w:val="en-US"/>
        </w:rPr>
        <w:t>r the selected node is a valid M</w:t>
      </w:r>
      <w:r w:rsidR="0085150F">
        <w:rPr>
          <w:szCs w:val="22"/>
          <w:lang w:val="en-US"/>
        </w:rPr>
        <w:t xml:space="preserve">ethod node to be coupled with the </w:t>
      </w:r>
      <w:r w:rsidR="0085150F" w:rsidRPr="00BF0D26">
        <w:rPr>
          <w:i/>
          <w:szCs w:val="22"/>
          <w:lang w:val="en-US"/>
        </w:rPr>
        <w:t xml:space="preserve">“Pause for …” </w:t>
      </w:r>
      <w:r w:rsidR="006C2F29">
        <w:rPr>
          <w:szCs w:val="22"/>
          <w:lang w:val="en-US"/>
        </w:rPr>
        <w:t xml:space="preserve">button in the </w:t>
      </w:r>
      <w:proofErr w:type="spellStart"/>
      <w:r w:rsidR="006C2F29">
        <w:rPr>
          <w:szCs w:val="22"/>
          <w:lang w:val="en-US"/>
        </w:rPr>
        <w:t>Tetris</w:t>
      </w:r>
      <w:r w:rsidR="0085150F">
        <w:rPr>
          <w:szCs w:val="22"/>
          <w:lang w:val="en-US"/>
        </w:rPr>
        <w:t>Viewer</w:t>
      </w:r>
      <w:proofErr w:type="spellEnd"/>
      <w:r w:rsidR="0085150F">
        <w:rPr>
          <w:szCs w:val="22"/>
          <w:lang w:val="en-US"/>
        </w:rPr>
        <w:t xml:space="preserve"> form.</w:t>
      </w:r>
      <w:r w:rsidR="00416BC5">
        <w:rPr>
          <w:szCs w:val="22"/>
          <w:lang w:val="en-US"/>
        </w:rPr>
        <w:t xml:space="preserve"> Go to </w:t>
      </w:r>
      <w:proofErr w:type="spellStart"/>
      <w:r w:rsidR="00416BC5" w:rsidRPr="00F823EB">
        <w:rPr>
          <w:i/>
          <w:szCs w:val="22"/>
          <w:lang w:val="en-US"/>
        </w:rPr>
        <w:t>MainForm.cs</w:t>
      </w:r>
      <w:proofErr w:type="spellEnd"/>
      <w:r w:rsidR="00416BC5" w:rsidRPr="00F823EB">
        <w:rPr>
          <w:i/>
          <w:szCs w:val="22"/>
          <w:lang w:val="en-US"/>
        </w:rPr>
        <w:t xml:space="preserve"> (design)</w:t>
      </w:r>
      <w:r w:rsidR="00416BC5">
        <w:rPr>
          <w:szCs w:val="22"/>
          <w:lang w:val="en-US"/>
        </w:rPr>
        <w:t>, click on the “</w:t>
      </w:r>
      <w:proofErr w:type="spellStart"/>
      <w:r w:rsidR="00416BC5">
        <w:rPr>
          <w:szCs w:val="22"/>
          <w:lang w:val="en-US"/>
        </w:rPr>
        <w:t>BrowsingMenu</w:t>
      </w:r>
      <w:proofErr w:type="spellEnd"/>
      <w:r w:rsidR="00416BC5">
        <w:rPr>
          <w:szCs w:val="22"/>
          <w:lang w:val="en-US"/>
        </w:rPr>
        <w:t xml:space="preserve">” on the bottom of the screen and make a new menu item in “Type Here” called “Method for </w:t>
      </w:r>
      <w:r w:rsidR="00416BC5" w:rsidRPr="00BF0D26">
        <w:rPr>
          <w:i/>
          <w:szCs w:val="22"/>
          <w:lang w:val="en-US"/>
        </w:rPr>
        <w:t>“Pause for …”</w:t>
      </w:r>
      <w:r w:rsidR="00416BC5">
        <w:rPr>
          <w:szCs w:val="22"/>
          <w:lang w:val="en-US"/>
        </w:rPr>
        <w:t>”. Then select this new item and go to its event handlers (Properties window =&gt; yellow lightening icon) and for the “click” event, add “</w:t>
      </w:r>
      <w:proofErr w:type="spellStart"/>
      <w:r w:rsidR="00416BC5">
        <w:rPr>
          <w:szCs w:val="22"/>
          <w:lang w:val="en-US"/>
        </w:rPr>
        <w:t>Browse_SetPauseMethod_Click</w:t>
      </w:r>
      <w:proofErr w:type="spellEnd"/>
      <w:r w:rsidR="00416BC5">
        <w:rPr>
          <w:szCs w:val="22"/>
          <w:lang w:val="en-US"/>
        </w:rPr>
        <w:t xml:space="preserve">” and press enter (which will bring you to the code for this event handler). </w:t>
      </w:r>
    </w:p>
    <w:p w:rsidR="00416BC5" w:rsidRDefault="00416BC5" w:rsidP="00AD77D8">
      <w:pPr>
        <w:jc w:val="both"/>
        <w:rPr>
          <w:szCs w:val="22"/>
          <w:lang w:val="en-US"/>
        </w:rPr>
      </w:pPr>
    </w:p>
    <w:p w:rsidR="00416BC5" w:rsidRPr="00416BC5" w:rsidRDefault="00416BC5" w:rsidP="00416BC5">
      <w:pPr>
        <w:widowControl/>
        <w:suppressAutoHyphens w:val="0"/>
        <w:autoSpaceDE w:val="0"/>
        <w:autoSpaceDN w:val="0"/>
        <w:adjustRightInd w:val="0"/>
        <w:rPr>
          <w:rFonts w:ascii="Courier New" w:eastAsia="Times New Roman" w:hAnsi="Courier New" w:cs="Courier New"/>
          <w:noProof/>
          <w:kern w:val="0"/>
          <w:sz w:val="16"/>
          <w:szCs w:val="20"/>
          <w:lang w:val="en-US"/>
        </w:rPr>
      </w:pPr>
      <w:r w:rsidRPr="00416BC5">
        <w:rPr>
          <w:rFonts w:ascii="Courier New" w:eastAsia="Times New Roman" w:hAnsi="Courier New" w:cs="Courier New"/>
          <w:noProof/>
          <w:kern w:val="0"/>
          <w:sz w:val="16"/>
          <w:szCs w:val="20"/>
          <w:lang w:val="en-US"/>
        </w:rPr>
        <w:t xml:space="preserve">        </w:t>
      </w:r>
      <w:r w:rsidRPr="00416BC5">
        <w:rPr>
          <w:rFonts w:ascii="Courier New" w:eastAsia="Times New Roman" w:hAnsi="Courier New" w:cs="Courier New"/>
          <w:noProof/>
          <w:color w:val="0000FF"/>
          <w:kern w:val="0"/>
          <w:sz w:val="16"/>
          <w:szCs w:val="20"/>
          <w:lang w:val="en-US"/>
        </w:rPr>
        <w:t>private</w:t>
      </w:r>
      <w:r w:rsidRPr="00416BC5">
        <w:rPr>
          <w:rFonts w:ascii="Courier New" w:eastAsia="Times New Roman" w:hAnsi="Courier New" w:cs="Courier New"/>
          <w:noProof/>
          <w:kern w:val="0"/>
          <w:sz w:val="16"/>
          <w:szCs w:val="20"/>
          <w:lang w:val="en-US"/>
        </w:rPr>
        <w:t xml:space="preserve"> </w:t>
      </w:r>
      <w:r w:rsidRPr="00416BC5">
        <w:rPr>
          <w:rFonts w:ascii="Courier New" w:eastAsia="Times New Roman" w:hAnsi="Courier New" w:cs="Courier New"/>
          <w:noProof/>
          <w:color w:val="0000FF"/>
          <w:kern w:val="0"/>
          <w:sz w:val="16"/>
          <w:szCs w:val="20"/>
          <w:lang w:val="en-US"/>
        </w:rPr>
        <w:t>void</w:t>
      </w:r>
      <w:r w:rsidRPr="00885CDE">
        <w:rPr>
          <w:rFonts w:ascii="Courier New" w:eastAsia="Times New Roman" w:hAnsi="Courier New" w:cs="Courier New"/>
          <w:noProof/>
          <w:kern w:val="0"/>
          <w:sz w:val="12"/>
          <w:szCs w:val="20"/>
          <w:lang w:val="en-US"/>
        </w:rPr>
        <w:t xml:space="preserve"> </w:t>
      </w:r>
      <w:r w:rsidR="00885CDE" w:rsidRPr="00885CDE">
        <w:rPr>
          <w:rFonts w:ascii="Courier New" w:eastAsia="Times New Roman" w:hAnsi="Courier New" w:cs="Courier New"/>
          <w:noProof/>
          <w:kern w:val="0"/>
          <w:sz w:val="16"/>
          <w:szCs w:val="20"/>
          <w:lang w:val="en-US"/>
        </w:rPr>
        <w:t>Browse_SetPauseMethod_Click</w:t>
      </w:r>
      <w:r w:rsidRPr="00416BC5">
        <w:rPr>
          <w:rFonts w:ascii="Courier New" w:eastAsia="Times New Roman" w:hAnsi="Courier New" w:cs="Courier New"/>
          <w:noProof/>
          <w:kern w:val="0"/>
          <w:sz w:val="16"/>
          <w:szCs w:val="20"/>
          <w:lang w:val="en-US"/>
        </w:rPr>
        <w:t>(</w:t>
      </w:r>
      <w:r w:rsidRPr="00416BC5">
        <w:rPr>
          <w:rFonts w:ascii="Courier New" w:eastAsia="Times New Roman" w:hAnsi="Courier New" w:cs="Courier New"/>
          <w:noProof/>
          <w:color w:val="0000FF"/>
          <w:kern w:val="0"/>
          <w:sz w:val="16"/>
          <w:szCs w:val="20"/>
          <w:lang w:val="en-US"/>
        </w:rPr>
        <w:t>object</w:t>
      </w:r>
      <w:r w:rsidRPr="00416BC5">
        <w:rPr>
          <w:rFonts w:ascii="Courier New" w:eastAsia="Times New Roman" w:hAnsi="Courier New" w:cs="Courier New"/>
          <w:noProof/>
          <w:kern w:val="0"/>
          <w:sz w:val="16"/>
          <w:szCs w:val="20"/>
          <w:lang w:val="en-US"/>
        </w:rPr>
        <w:t xml:space="preserve"> sender, </w:t>
      </w:r>
      <w:r w:rsidRPr="00416BC5">
        <w:rPr>
          <w:rFonts w:ascii="Courier New" w:eastAsia="Times New Roman" w:hAnsi="Courier New" w:cs="Courier New"/>
          <w:noProof/>
          <w:color w:val="2B91AF"/>
          <w:kern w:val="0"/>
          <w:sz w:val="16"/>
          <w:szCs w:val="20"/>
          <w:lang w:val="en-US"/>
        </w:rPr>
        <w:t>EventArgs</w:t>
      </w:r>
      <w:r w:rsidRPr="00416BC5">
        <w:rPr>
          <w:rFonts w:ascii="Courier New" w:eastAsia="Times New Roman" w:hAnsi="Courier New" w:cs="Courier New"/>
          <w:noProof/>
          <w:kern w:val="0"/>
          <w:sz w:val="16"/>
          <w:szCs w:val="20"/>
          <w:lang w:val="en-US"/>
        </w:rPr>
        <w:t xml:space="preserve"> e)</w:t>
      </w:r>
    </w:p>
    <w:p w:rsidR="00416BC5" w:rsidRPr="00416BC5" w:rsidRDefault="00416BC5" w:rsidP="00416BC5">
      <w:pPr>
        <w:widowControl/>
        <w:suppressAutoHyphens w:val="0"/>
        <w:autoSpaceDE w:val="0"/>
        <w:autoSpaceDN w:val="0"/>
        <w:adjustRightInd w:val="0"/>
        <w:rPr>
          <w:rFonts w:ascii="Courier New" w:eastAsia="Times New Roman" w:hAnsi="Courier New" w:cs="Courier New"/>
          <w:noProof/>
          <w:kern w:val="0"/>
          <w:sz w:val="16"/>
          <w:szCs w:val="20"/>
          <w:lang w:val="en-US"/>
        </w:rPr>
      </w:pPr>
      <w:r w:rsidRPr="00416BC5">
        <w:rPr>
          <w:rFonts w:ascii="Courier New" w:eastAsia="Times New Roman" w:hAnsi="Courier New" w:cs="Courier New"/>
          <w:noProof/>
          <w:kern w:val="0"/>
          <w:sz w:val="16"/>
          <w:szCs w:val="20"/>
          <w:lang w:val="en-US"/>
        </w:rPr>
        <w:t xml:space="preserve">        {</w:t>
      </w:r>
    </w:p>
    <w:p w:rsidR="00416BC5" w:rsidRPr="00162BCD" w:rsidRDefault="00416BC5" w:rsidP="00416BC5">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416BC5" w:rsidRPr="00416BC5" w:rsidRDefault="00416BC5" w:rsidP="00416BC5">
      <w:pPr>
        <w:rPr>
          <w:sz w:val="20"/>
          <w:szCs w:val="22"/>
          <w:lang w:val="en-US"/>
        </w:rPr>
      </w:pPr>
      <w:r w:rsidRPr="00870E42">
        <w:rPr>
          <w:rFonts w:ascii="Courier New" w:eastAsia="Times New Roman" w:hAnsi="Courier New" w:cs="Courier New"/>
          <w:noProof/>
          <w:kern w:val="0"/>
          <w:sz w:val="16"/>
          <w:szCs w:val="20"/>
          <w:lang w:val="en-US"/>
        </w:rPr>
        <w:t xml:space="preserve">        }</w:t>
      </w:r>
    </w:p>
    <w:p w:rsidR="00416BC5" w:rsidRDefault="00416BC5" w:rsidP="00AD77D8">
      <w:pPr>
        <w:jc w:val="both"/>
        <w:rPr>
          <w:szCs w:val="22"/>
          <w:lang w:val="en-US"/>
        </w:rPr>
      </w:pPr>
    </w:p>
    <w:p w:rsidR="007D0F12" w:rsidRDefault="007D0F12" w:rsidP="00AD77D8">
      <w:pPr>
        <w:jc w:val="both"/>
        <w:rPr>
          <w:szCs w:val="22"/>
          <w:lang w:val="en-US"/>
        </w:rPr>
      </w:pPr>
    </w:p>
    <w:p w:rsidR="00655451" w:rsidRDefault="00416BC5" w:rsidP="00AD77D8">
      <w:pPr>
        <w:jc w:val="both"/>
        <w:rPr>
          <w:szCs w:val="22"/>
          <w:lang w:val="en-US"/>
        </w:rPr>
      </w:pPr>
      <w:r>
        <w:rPr>
          <w:szCs w:val="22"/>
          <w:lang w:val="en-US"/>
        </w:rPr>
        <w:t>I copied and pasted this event handler under the “</w:t>
      </w:r>
      <w:proofErr w:type="spellStart"/>
      <w:r w:rsidRPr="00416BC5">
        <w:rPr>
          <w:szCs w:val="22"/>
          <w:lang w:val="en-US"/>
        </w:rPr>
        <w:t>Browse_MonitorMI_</w:t>
      </w:r>
      <w:proofErr w:type="gramStart"/>
      <w:r w:rsidRPr="00416BC5">
        <w:rPr>
          <w:szCs w:val="22"/>
          <w:lang w:val="en-US"/>
        </w:rPr>
        <w:t>Click</w:t>
      </w:r>
      <w:proofErr w:type="spellEnd"/>
      <w:r>
        <w:rPr>
          <w:szCs w:val="22"/>
          <w:lang w:val="en-US"/>
        </w:rPr>
        <w:t>(</w:t>
      </w:r>
      <w:proofErr w:type="gramEnd"/>
      <w:r>
        <w:rPr>
          <w:szCs w:val="22"/>
          <w:lang w:val="en-US"/>
        </w:rPr>
        <w:t>…)” event handler.</w:t>
      </w:r>
      <w:r w:rsidR="00870E42">
        <w:rPr>
          <w:szCs w:val="22"/>
          <w:lang w:val="en-US"/>
        </w:rPr>
        <w:t xml:space="preserve"> In here we have to check</w:t>
      </w:r>
      <w:r w:rsidR="00885CDE">
        <w:rPr>
          <w:szCs w:val="22"/>
          <w:lang w:val="en-US"/>
        </w:rPr>
        <w:t xml:space="preserve"> whether the selected node is a method node and has a valid </w:t>
      </w:r>
      <w:proofErr w:type="spellStart"/>
      <w:r w:rsidR="00885CDE">
        <w:rPr>
          <w:szCs w:val="22"/>
          <w:lang w:val="en-US"/>
        </w:rPr>
        <w:t>BrowseName</w:t>
      </w:r>
      <w:proofErr w:type="spellEnd"/>
      <w:r w:rsidR="00885CDE">
        <w:rPr>
          <w:szCs w:val="22"/>
          <w:lang w:val="en-US"/>
        </w:rPr>
        <w:t xml:space="preserve"> (“</w:t>
      </w:r>
      <w:proofErr w:type="spellStart"/>
      <w:r w:rsidR="00885CDE">
        <w:rPr>
          <w:szCs w:val="22"/>
          <w:lang w:val="en-US"/>
        </w:rPr>
        <w:t>Pause_Method</w:t>
      </w:r>
      <w:proofErr w:type="spellEnd"/>
      <w:r w:rsidR="00885CDE">
        <w:rPr>
          <w:szCs w:val="22"/>
          <w:lang w:val="en-US"/>
        </w:rPr>
        <w:t xml:space="preserve">”). Since we also need its parent node, we do the same checks for that node. Store the </w:t>
      </w:r>
      <w:proofErr w:type="spellStart"/>
      <w:r w:rsidR="00885CDE">
        <w:rPr>
          <w:szCs w:val="22"/>
          <w:lang w:val="en-US"/>
        </w:rPr>
        <w:t>NodeId’s</w:t>
      </w:r>
      <w:proofErr w:type="spellEnd"/>
      <w:r w:rsidR="00885CDE">
        <w:rPr>
          <w:szCs w:val="22"/>
          <w:lang w:val="en-US"/>
        </w:rPr>
        <w:t xml:space="preserve"> if the checks were passed. We’re left with initializing the “</w:t>
      </w:r>
      <w:proofErr w:type="spellStart"/>
      <w:r w:rsidR="00885CDE">
        <w:rPr>
          <w:szCs w:val="22"/>
          <w:lang w:val="en-US"/>
        </w:rPr>
        <w:t>m_TetrisViewer.OnPauseClicked</w:t>
      </w:r>
      <w:proofErr w:type="spellEnd"/>
      <w:r w:rsidR="00885CDE">
        <w:rPr>
          <w:szCs w:val="22"/>
          <w:lang w:val="en-US"/>
        </w:rPr>
        <w:t>” event handler. This looks like this:</w:t>
      </w:r>
    </w:p>
    <w:p w:rsidR="00885CDE" w:rsidRDefault="00885CDE" w:rsidP="00AD77D8">
      <w:pPr>
        <w:jc w:val="both"/>
        <w:rPr>
          <w:szCs w:val="22"/>
          <w:lang w:val="en-US"/>
        </w:rPr>
      </w:pPr>
    </w:p>
    <w:p w:rsidR="00183E6A"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183E6A" w:rsidRDefault="00183E6A">
      <w:pPr>
        <w:widowControl/>
        <w:suppressAutoHyphens w:val="0"/>
        <w:rPr>
          <w:rFonts w:ascii="Courier New" w:eastAsia="Times New Roman" w:hAnsi="Courier New" w:cs="Courier New"/>
          <w:noProof/>
          <w:kern w:val="0"/>
          <w:sz w:val="16"/>
          <w:szCs w:val="20"/>
          <w:lang w:val="en-US"/>
        </w:rPr>
      </w:pPr>
      <w:r>
        <w:rPr>
          <w:rFonts w:ascii="Courier New" w:eastAsia="Times New Roman" w:hAnsi="Courier New" w:cs="Courier New"/>
          <w:noProof/>
          <w:kern w:val="0"/>
          <w:sz w:val="16"/>
          <w:szCs w:val="20"/>
          <w:lang w:val="en-US"/>
        </w:rPr>
        <w:br w:type="page"/>
      </w:r>
    </w:p>
    <w:p w:rsidR="00BA6A50" w:rsidRPr="00BA6A50" w:rsidRDefault="00183E6A" w:rsidP="00183E6A">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BA6A50">
        <w:rPr>
          <w:rFonts w:ascii="Courier New" w:eastAsia="Times New Roman" w:hAnsi="Courier New" w:cs="Courier New"/>
          <w:noProof/>
          <w:kern w:val="0"/>
          <w:sz w:val="16"/>
          <w:szCs w:val="20"/>
          <w:lang w:val="en-US"/>
        </w:rPr>
        <w:lastRenderedPageBreak/>
        <w:t xml:space="preserve">        </w:t>
      </w:r>
      <w:r w:rsidR="00BA6A50" w:rsidRPr="00BA6A50">
        <w:rPr>
          <w:rFonts w:ascii="Courier New" w:eastAsia="Times New Roman" w:hAnsi="Courier New" w:cs="Courier New"/>
          <w:noProof/>
          <w:color w:val="808080"/>
          <w:kern w:val="0"/>
          <w:sz w:val="16"/>
          <w:szCs w:val="20"/>
          <w:lang w:val="en-US"/>
        </w:rPr>
        <w:t>///</w:t>
      </w:r>
      <w:r w:rsidR="00BA6A50" w:rsidRPr="00BA6A50">
        <w:rPr>
          <w:rFonts w:ascii="Courier New" w:eastAsia="Times New Roman" w:hAnsi="Courier New" w:cs="Courier New"/>
          <w:noProof/>
          <w:color w:val="008000"/>
          <w:kern w:val="0"/>
          <w:sz w:val="16"/>
          <w:szCs w:val="20"/>
          <w:lang w:val="en-US"/>
        </w:rPr>
        <w:t xml:space="preserve"> </w:t>
      </w:r>
      <w:r w:rsidR="00BA6A50" w:rsidRPr="00BA6A50">
        <w:rPr>
          <w:rFonts w:ascii="Courier New" w:eastAsia="Times New Roman" w:hAnsi="Courier New" w:cs="Courier New"/>
          <w:noProof/>
          <w:color w:val="808080"/>
          <w:kern w:val="0"/>
          <w:sz w:val="16"/>
          <w:szCs w:val="20"/>
          <w:lang w:val="en-US"/>
        </w:rPr>
        <w:t>&lt;summary&gt;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808080"/>
          <w:kern w:val="0"/>
          <w:sz w:val="16"/>
          <w:szCs w:val="20"/>
          <w:lang w:val="en-US"/>
        </w:rPr>
        <w:t>///</w:t>
      </w:r>
      <w:r w:rsidRPr="00BA6A50">
        <w:rPr>
          <w:rFonts w:ascii="Courier New" w:eastAsia="Times New Roman" w:hAnsi="Courier New" w:cs="Courier New"/>
          <w:noProof/>
          <w:color w:val="008000"/>
          <w:kern w:val="0"/>
          <w:sz w:val="16"/>
          <w:szCs w:val="20"/>
          <w:lang w:val="en-US"/>
        </w:rPr>
        <w:t xml:space="preserve"> Handles the Click event of the Browse_SetPauseMethod control.</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808080"/>
          <w:kern w:val="0"/>
          <w:sz w:val="16"/>
          <w:szCs w:val="20"/>
          <w:lang w:val="en-US"/>
        </w:rPr>
        <w:t>///</w:t>
      </w:r>
      <w:r w:rsidRPr="00BA6A50">
        <w:rPr>
          <w:rFonts w:ascii="Courier New" w:eastAsia="Times New Roman" w:hAnsi="Courier New" w:cs="Courier New"/>
          <w:noProof/>
          <w:color w:val="008000"/>
          <w:kern w:val="0"/>
          <w:sz w:val="16"/>
          <w:szCs w:val="20"/>
          <w:lang w:val="en-US"/>
        </w:rPr>
        <w:t xml:space="preserve"> </w:t>
      </w:r>
      <w:r w:rsidRPr="00BA6A50">
        <w:rPr>
          <w:rFonts w:ascii="Courier New" w:eastAsia="Times New Roman" w:hAnsi="Courier New" w:cs="Courier New"/>
          <w:noProof/>
          <w:color w:val="808080"/>
          <w:kern w:val="0"/>
          <w:sz w:val="16"/>
          <w:szCs w:val="20"/>
          <w:lang w:val="en-US"/>
        </w:rPr>
        <w:t>&lt;/summary&gt;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808080"/>
          <w:kern w:val="0"/>
          <w:sz w:val="16"/>
          <w:szCs w:val="20"/>
          <w:lang w:val="en-US"/>
        </w:rPr>
        <w:t>///</w:t>
      </w:r>
      <w:r w:rsidRPr="00BA6A50">
        <w:rPr>
          <w:rFonts w:ascii="Courier New" w:eastAsia="Times New Roman" w:hAnsi="Courier New" w:cs="Courier New"/>
          <w:noProof/>
          <w:color w:val="008000"/>
          <w:kern w:val="0"/>
          <w:sz w:val="16"/>
          <w:szCs w:val="20"/>
          <w:lang w:val="en-US"/>
        </w:rPr>
        <w:t xml:space="preserve"> </w:t>
      </w:r>
      <w:r w:rsidRPr="00BA6A50">
        <w:rPr>
          <w:rFonts w:ascii="Courier New" w:eastAsia="Times New Roman" w:hAnsi="Courier New" w:cs="Courier New"/>
          <w:noProof/>
          <w:color w:val="808080"/>
          <w:kern w:val="0"/>
          <w:sz w:val="16"/>
          <w:szCs w:val="20"/>
          <w:lang w:val="en-US"/>
        </w:rPr>
        <w:t>&lt;param name="sender"&gt;</w:t>
      </w:r>
      <w:r w:rsidRPr="00BA6A50">
        <w:rPr>
          <w:rFonts w:ascii="Courier New" w:eastAsia="Times New Roman" w:hAnsi="Courier New" w:cs="Courier New"/>
          <w:noProof/>
          <w:color w:val="008000"/>
          <w:kern w:val="0"/>
          <w:sz w:val="16"/>
          <w:szCs w:val="20"/>
          <w:lang w:val="en-US"/>
        </w:rPr>
        <w:t>The source of the event.</w:t>
      </w:r>
      <w:r w:rsidRPr="00BA6A50">
        <w:rPr>
          <w:rFonts w:ascii="Courier New" w:eastAsia="Times New Roman" w:hAnsi="Courier New" w:cs="Courier New"/>
          <w:noProof/>
          <w:color w:val="808080"/>
          <w:kern w:val="0"/>
          <w:sz w:val="16"/>
          <w:szCs w:val="20"/>
          <w:lang w:val="en-US"/>
        </w:rPr>
        <w:t>&lt;/param&gt;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808080"/>
          <w:kern w:val="0"/>
          <w:sz w:val="16"/>
          <w:szCs w:val="20"/>
          <w:lang w:val="en-US"/>
        </w:rPr>
        <w:t>///</w:t>
      </w:r>
      <w:r w:rsidRPr="00BA6A50">
        <w:rPr>
          <w:rFonts w:ascii="Courier New" w:eastAsia="Times New Roman" w:hAnsi="Courier New" w:cs="Courier New"/>
          <w:noProof/>
          <w:color w:val="008000"/>
          <w:kern w:val="0"/>
          <w:sz w:val="16"/>
          <w:szCs w:val="20"/>
          <w:lang w:val="en-US"/>
        </w:rPr>
        <w:t xml:space="preserve"> </w:t>
      </w:r>
      <w:r w:rsidRPr="00BA6A50">
        <w:rPr>
          <w:rFonts w:ascii="Courier New" w:eastAsia="Times New Roman" w:hAnsi="Courier New" w:cs="Courier New"/>
          <w:noProof/>
          <w:color w:val="808080"/>
          <w:kern w:val="0"/>
          <w:sz w:val="16"/>
          <w:szCs w:val="20"/>
          <w:lang w:val="en-US"/>
        </w:rPr>
        <w:t>&lt;param name="e"&gt;</w:t>
      </w:r>
      <w:r w:rsidRPr="00BA6A50">
        <w:rPr>
          <w:rFonts w:ascii="Courier New" w:eastAsia="Times New Roman" w:hAnsi="Courier New" w:cs="Courier New"/>
          <w:noProof/>
          <w:color w:val="008000"/>
          <w:kern w:val="0"/>
          <w:sz w:val="16"/>
          <w:szCs w:val="20"/>
          <w:lang w:val="en-US"/>
        </w:rPr>
        <w:t xml:space="preserve">The </w:t>
      </w:r>
      <w:r w:rsidRPr="00BA6A50">
        <w:rPr>
          <w:rFonts w:ascii="Courier New" w:eastAsia="Times New Roman" w:hAnsi="Courier New" w:cs="Courier New"/>
          <w:noProof/>
          <w:color w:val="808080"/>
          <w:kern w:val="0"/>
          <w:sz w:val="16"/>
          <w:szCs w:val="20"/>
          <w:lang w:val="en-US"/>
        </w:rPr>
        <w:t>&lt;see cref="System.EventArgs"/&gt;</w:t>
      </w:r>
      <w:r w:rsidRPr="00BA6A50">
        <w:rPr>
          <w:rFonts w:ascii="Courier New" w:eastAsia="Times New Roman" w:hAnsi="Courier New" w:cs="Courier New"/>
          <w:noProof/>
          <w:color w:val="008000"/>
          <w:kern w:val="0"/>
          <w:sz w:val="16"/>
          <w:szCs w:val="20"/>
          <w:lang w:val="en-US"/>
        </w:rPr>
        <w:t xml:space="preserve"> instance containing the event data.</w:t>
      </w:r>
      <w:r w:rsidRPr="00BA6A50">
        <w:rPr>
          <w:rFonts w:ascii="Courier New" w:eastAsia="Times New Roman" w:hAnsi="Courier New" w:cs="Courier New"/>
          <w:noProof/>
          <w:color w:val="808080"/>
          <w:kern w:val="0"/>
          <w:sz w:val="16"/>
          <w:szCs w:val="20"/>
          <w:lang w:val="en-US"/>
        </w:rPr>
        <w:t>&lt;/param&gt;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private</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void</w:t>
      </w:r>
      <w:r w:rsidRPr="00BA6A50">
        <w:rPr>
          <w:rFonts w:ascii="Courier New" w:eastAsia="Times New Roman" w:hAnsi="Courier New" w:cs="Courier New"/>
          <w:noProof/>
          <w:kern w:val="0"/>
          <w:sz w:val="16"/>
          <w:szCs w:val="20"/>
          <w:lang w:val="en-US"/>
        </w:rPr>
        <w:t xml:space="preserve"> Browse_SetPauseMethod_Click(</w:t>
      </w:r>
      <w:r w:rsidRPr="00BA6A50">
        <w:rPr>
          <w:rFonts w:ascii="Courier New" w:eastAsia="Times New Roman" w:hAnsi="Courier New" w:cs="Courier New"/>
          <w:noProof/>
          <w:color w:val="0000FF"/>
          <w:kern w:val="0"/>
          <w:sz w:val="16"/>
          <w:szCs w:val="20"/>
          <w:lang w:val="en-US"/>
        </w:rPr>
        <w:t>object</w:t>
      </w:r>
      <w:r w:rsidRPr="00BA6A50">
        <w:rPr>
          <w:rFonts w:ascii="Courier New" w:eastAsia="Times New Roman" w:hAnsi="Courier New" w:cs="Courier New"/>
          <w:noProof/>
          <w:kern w:val="0"/>
          <w:sz w:val="16"/>
          <w:szCs w:val="20"/>
          <w:lang w:val="en-US"/>
        </w:rPr>
        <w:t xml:space="preserve"> sender, </w:t>
      </w:r>
      <w:r w:rsidRPr="00BA6A50">
        <w:rPr>
          <w:rFonts w:ascii="Courier New" w:eastAsia="Times New Roman" w:hAnsi="Courier New" w:cs="Courier New"/>
          <w:noProof/>
          <w:color w:val="2B91AF"/>
          <w:kern w:val="0"/>
          <w:sz w:val="16"/>
          <w:szCs w:val="20"/>
          <w:lang w:val="en-US"/>
        </w:rPr>
        <w:t>EventArgs</w:t>
      </w:r>
      <w:r w:rsidRPr="00BA6A50">
        <w:rPr>
          <w:rFonts w:ascii="Courier New" w:eastAsia="Times New Roman" w:hAnsi="Courier New" w:cs="Courier New"/>
          <w:noProof/>
          <w:kern w:val="0"/>
          <w:sz w:val="16"/>
          <w:szCs w:val="20"/>
          <w:lang w:val="en-US"/>
        </w:rPr>
        <w:t xml:space="preserve"> e)</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00F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try</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Check if operation is currently allowed: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if</w:t>
      </w:r>
      <w:r w:rsidRPr="00BA6A50">
        <w:rPr>
          <w:rFonts w:ascii="Courier New" w:eastAsia="Times New Roman" w:hAnsi="Courier New" w:cs="Courier New"/>
          <w:noProof/>
          <w:kern w:val="0"/>
          <w:sz w:val="16"/>
          <w:szCs w:val="20"/>
          <w:lang w:val="en-US"/>
        </w:rPr>
        <w:t xml:space="preserve"> (m_session == </w:t>
      </w:r>
      <w:r w:rsidRPr="00BA6A50">
        <w:rPr>
          <w:rFonts w:ascii="Courier New" w:eastAsia="Times New Roman" w:hAnsi="Courier New" w:cs="Courier New"/>
          <w:noProof/>
          <w:color w:val="0000FF"/>
          <w:kern w:val="0"/>
          <w:sz w:val="16"/>
          <w:szCs w:val="20"/>
          <w:lang w:val="en-US"/>
        </w:rPr>
        <w:t>null</w:t>
      </w:r>
      <w:r w:rsidRPr="00BA6A50">
        <w:rPr>
          <w:rFonts w:ascii="Courier New" w:eastAsia="Times New Roman" w:hAnsi="Courier New" w:cs="Courier New"/>
          <w:noProof/>
          <w:kern w:val="0"/>
          <w:sz w:val="16"/>
          <w:szCs w:val="20"/>
          <w:lang w:val="en-US"/>
        </w:rPr>
        <w:t xml:space="preserve"> || BrowseNodesTV.SelectedNode == </w:t>
      </w:r>
      <w:r w:rsidRPr="00BA6A50">
        <w:rPr>
          <w:rFonts w:ascii="Courier New" w:eastAsia="Times New Roman" w:hAnsi="Courier New" w:cs="Courier New"/>
          <w:noProof/>
          <w:color w:val="0000FF"/>
          <w:kern w:val="0"/>
          <w:sz w:val="16"/>
          <w:szCs w:val="20"/>
          <w:lang w:val="en-US"/>
        </w:rPr>
        <w:t>null</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return</w:t>
      </w:r>
      <w:r w:rsidRPr="00BA6A50">
        <w:rPr>
          <w:rFonts w:ascii="Courier New" w:eastAsia="Times New Roman" w:hAnsi="Courier New" w:cs="Courier New"/>
          <w:noProof/>
          <w:kern w:val="0"/>
          <w:sz w:val="16"/>
          <w:szCs w:val="20"/>
          <w:lang w:val="en-US"/>
        </w:rPr>
        <w: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Get the tag (= reference description) of the selected node:</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ReferenceDescription</w:t>
      </w:r>
      <w:r w:rsidRPr="00BA6A50">
        <w:rPr>
          <w:rFonts w:ascii="Courier New" w:eastAsia="Times New Roman" w:hAnsi="Courier New" w:cs="Courier New"/>
          <w:noProof/>
          <w:kern w:val="0"/>
          <w:sz w:val="16"/>
          <w:szCs w:val="20"/>
          <w:lang w:val="en-US"/>
        </w:rPr>
        <w:t xml:space="preserve"> methodReferenceDescription =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ReferenceDescription</w:t>
      </w:r>
      <w:r w:rsidRPr="00BA6A50">
        <w:rPr>
          <w:rFonts w:ascii="Courier New" w:eastAsia="Times New Roman" w:hAnsi="Courier New" w:cs="Courier New"/>
          <w:noProof/>
          <w:kern w:val="0"/>
          <w:sz w:val="16"/>
          <w:szCs w:val="20"/>
          <w:lang w:val="en-US"/>
        </w:rPr>
        <w:t>)BrowseNodesTV.SelectedNode.Tag;</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Check whether it's indeed a Method node + check whether it's the correct method: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if</w:t>
      </w:r>
      <w:r w:rsidRPr="00BA6A50">
        <w:rPr>
          <w:rFonts w:ascii="Courier New" w:eastAsia="Times New Roman" w:hAnsi="Courier New" w:cs="Courier New"/>
          <w:noProof/>
          <w:kern w:val="0"/>
          <w:sz w:val="16"/>
          <w:szCs w:val="20"/>
          <w:lang w:val="en-US"/>
        </w:rPr>
        <w:t xml:space="preserve"> (methodReferenceDescription.NodeClass != </w:t>
      </w:r>
      <w:r w:rsidRPr="00BA6A50">
        <w:rPr>
          <w:rFonts w:ascii="Courier New" w:eastAsia="Times New Roman" w:hAnsi="Courier New" w:cs="Courier New"/>
          <w:noProof/>
          <w:color w:val="2B91AF"/>
          <w:kern w:val="0"/>
          <w:sz w:val="16"/>
          <w:szCs w:val="20"/>
          <w:lang w:val="en-US"/>
        </w:rPr>
        <w:t>NodeClass</w:t>
      </w:r>
      <w:r w:rsidRPr="00BA6A50">
        <w:rPr>
          <w:rFonts w:ascii="Courier New" w:eastAsia="Times New Roman" w:hAnsi="Courier New" w:cs="Courier New"/>
          <w:noProof/>
          <w:kern w:val="0"/>
          <w:sz w:val="16"/>
          <w:szCs w:val="20"/>
          <w:lang w:val="en-US"/>
        </w:rPr>
        <w:t>.Method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 methodReferenceDescription.BrowseName.Name != </w:t>
      </w:r>
      <w:r w:rsidRPr="00BA6A50">
        <w:rPr>
          <w:rFonts w:ascii="Courier New" w:eastAsia="Times New Roman" w:hAnsi="Courier New" w:cs="Courier New"/>
          <w:noProof/>
          <w:color w:val="A31515"/>
          <w:kern w:val="0"/>
          <w:sz w:val="16"/>
          <w:szCs w:val="20"/>
          <w:lang w:val="en-US"/>
        </w:rPr>
        <w:t>"Pause_Method"</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return</w:t>
      </w:r>
      <w:r w:rsidRPr="00BA6A50">
        <w:rPr>
          <w:rFonts w:ascii="Courier New" w:eastAsia="Times New Roman" w:hAnsi="Courier New" w:cs="Courier New"/>
          <w:noProof/>
          <w:kern w:val="0"/>
          <w:sz w:val="16"/>
          <w:szCs w:val="20"/>
          <w:lang w:val="en-US"/>
        </w:rPr>
        <w: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Also check whether the parent is a Tetris_Game Object Node:</w:t>
      </w:r>
    </w:p>
    <w:p w:rsidR="00BA6A50" w:rsidRPr="00F00F86"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F00F86">
        <w:rPr>
          <w:rFonts w:ascii="Courier New" w:eastAsia="Times New Roman" w:hAnsi="Courier New" w:cs="Courier New"/>
          <w:noProof/>
          <w:color w:val="2B91AF"/>
          <w:kern w:val="0"/>
          <w:sz w:val="16"/>
          <w:szCs w:val="20"/>
          <w:lang w:val="en-US"/>
        </w:rPr>
        <w:t>ReferenceDescription</w:t>
      </w:r>
      <w:r w:rsidRPr="00F00F86">
        <w:rPr>
          <w:rFonts w:ascii="Courier New" w:eastAsia="Times New Roman" w:hAnsi="Courier New" w:cs="Courier New"/>
          <w:noProof/>
          <w:kern w:val="0"/>
          <w:sz w:val="16"/>
          <w:szCs w:val="20"/>
          <w:lang w:val="en-US"/>
        </w:rPr>
        <w:t xml:space="preserve"> parentReferenceDescription =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ReferenceDescription</w:t>
      </w:r>
      <w:r w:rsidRPr="00BA6A50">
        <w:rPr>
          <w:rFonts w:ascii="Courier New" w:eastAsia="Times New Roman" w:hAnsi="Courier New" w:cs="Courier New"/>
          <w:noProof/>
          <w:kern w:val="0"/>
          <w:sz w:val="16"/>
          <w:szCs w:val="20"/>
          <w:lang w:val="en-US"/>
        </w:rPr>
        <w:t>)BrowseNodesTV.SelectedNode.Parent.Tag;</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if</w:t>
      </w:r>
      <w:r w:rsidRPr="00BA6A50">
        <w:rPr>
          <w:rFonts w:ascii="Courier New" w:eastAsia="Times New Roman" w:hAnsi="Courier New" w:cs="Courier New"/>
          <w:noProof/>
          <w:kern w:val="0"/>
          <w:sz w:val="16"/>
          <w:szCs w:val="20"/>
          <w:lang w:val="en-US"/>
        </w:rPr>
        <w:t xml:space="preserve"> (parentReferenceDescription.NodeClass != </w:t>
      </w:r>
      <w:r w:rsidRPr="00BA6A50">
        <w:rPr>
          <w:rFonts w:ascii="Courier New" w:eastAsia="Times New Roman" w:hAnsi="Courier New" w:cs="Courier New"/>
          <w:noProof/>
          <w:color w:val="2B91AF"/>
          <w:kern w:val="0"/>
          <w:sz w:val="16"/>
          <w:szCs w:val="20"/>
          <w:lang w:val="en-US"/>
        </w:rPr>
        <w:t>NodeClass</w:t>
      </w:r>
      <w:r w:rsidRPr="00BA6A50">
        <w:rPr>
          <w:rFonts w:ascii="Courier New" w:eastAsia="Times New Roman" w:hAnsi="Courier New" w:cs="Courier New"/>
          <w:noProof/>
          <w:kern w:val="0"/>
          <w:sz w:val="16"/>
          <w:szCs w:val="20"/>
          <w:lang w:val="en-US"/>
        </w:rPr>
        <w:t>.Object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 parentReferenceDescription.BrowseName.Name != </w:t>
      </w:r>
      <w:r w:rsidRPr="00BA6A50">
        <w:rPr>
          <w:rFonts w:ascii="Courier New" w:eastAsia="Times New Roman" w:hAnsi="Courier New" w:cs="Courier New"/>
          <w:noProof/>
          <w:color w:val="A31515"/>
          <w:kern w:val="0"/>
          <w:sz w:val="16"/>
          <w:szCs w:val="20"/>
          <w:lang w:val="en-US"/>
        </w:rPr>
        <w:t>"Tetris_Game"</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return</w:t>
      </w:r>
      <w:r w:rsidRPr="00BA6A50">
        <w:rPr>
          <w:rFonts w:ascii="Courier New" w:eastAsia="Times New Roman" w:hAnsi="Courier New" w:cs="Courier New"/>
          <w:noProof/>
          <w:kern w:val="0"/>
          <w:sz w:val="16"/>
          <w:szCs w:val="20"/>
          <w:lang w:val="en-US"/>
        </w:rPr>
        <w: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xml:space="preserve">// We got this far without returning, so those two </w:t>
      </w:r>
      <w:r w:rsidR="00D2305E" w:rsidRPr="00BA6A50">
        <w:rPr>
          <w:rFonts w:ascii="Courier New" w:eastAsia="Times New Roman" w:hAnsi="Courier New" w:cs="Courier New"/>
          <w:noProof/>
          <w:color w:val="008000"/>
          <w:kern w:val="0"/>
          <w:sz w:val="16"/>
          <w:szCs w:val="20"/>
          <w:lang w:val="en-US"/>
        </w:rPr>
        <w:t xml:space="preserve">nodes </w:t>
      </w:r>
      <w:r w:rsidRPr="00BA6A50">
        <w:rPr>
          <w:rFonts w:ascii="Courier New" w:eastAsia="Times New Roman" w:hAnsi="Courier New" w:cs="Courier New"/>
          <w:noProof/>
          <w:color w:val="008000"/>
          <w:kern w:val="0"/>
          <w:sz w:val="16"/>
          <w:szCs w:val="20"/>
          <w:lang w:val="en-US"/>
        </w:rPr>
        <w:t>are the correct nodes:</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m_pauseMethod_NodeId = (</w:t>
      </w:r>
      <w:r w:rsidRPr="00BA6A50">
        <w:rPr>
          <w:rFonts w:ascii="Courier New" w:eastAsia="Times New Roman" w:hAnsi="Courier New" w:cs="Courier New"/>
          <w:noProof/>
          <w:color w:val="2B91AF"/>
          <w:kern w:val="0"/>
          <w:sz w:val="16"/>
          <w:szCs w:val="20"/>
          <w:lang w:val="en-US"/>
        </w:rPr>
        <w:t>NodeId</w:t>
      </w:r>
      <w:r w:rsidRPr="00BA6A50">
        <w:rPr>
          <w:rFonts w:ascii="Courier New" w:eastAsia="Times New Roman" w:hAnsi="Courier New" w:cs="Courier New"/>
          <w:noProof/>
          <w:kern w:val="0"/>
          <w:sz w:val="16"/>
          <w:szCs w:val="20"/>
          <w:lang w:val="en-US"/>
        </w:rPr>
        <w:t>)methodReferenceDescription.NodeId;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m_pauseMethod_Parent_NodeId = (</w:t>
      </w:r>
      <w:r w:rsidRPr="00BA6A50">
        <w:rPr>
          <w:rFonts w:ascii="Courier New" w:eastAsia="Times New Roman" w:hAnsi="Courier New" w:cs="Courier New"/>
          <w:noProof/>
          <w:color w:val="2B91AF"/>
          <w:kern w:val="0"/>
          <w:sz w:val="16"/>
          <w:szCs w:val="20"/>
          <w:lang w:val="en-US"/>
        </w:rPr>
        <w:t>NodeId</w:t>
      </w:r>
      <w:r w:rsidRPr="00BA6A50">
        <w:rPr>
          <w:rFonts w:ascii="Courier New" w:eastAsia="Times New Roman" w:hAnsi="Courier New" w:cs="Courier New"/>
          <w:noProof/>
          <w:kern w:val="0"/>
          <w:sz w:val="16"/>
          <w:szCs w:val="20"/>
          <w:lang w:val="en-US"/>
        </w:rPr>
        <w:t>)parentReferenceDescription.NodeId;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Just left with enabling the calling of the method through the "Pause for ..." button of the TetrisViewer form</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(but first initialize the TetrisViewer form if not yet done)</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if</w:t>
      </w:r>
      <w:r w:rsidRPr="00BA6A50">
        <w:rPr>
          <w:rFonts w:ascii="Courier New" w:eastAsia="Times New Roman" w:hAnsi="Courier New" w:cs="Courier New"/>
          <w:noProof/>
          <w:kern w:val="0"/>
          <w:sz w:val="16"/>
          <w:szCs w:val="20"/>
          <w:lang w:val="en-US"/>
        </w:rPr>
        <w:t xml:space="preserve"> (m_TetrisViewer == </w:t>
      </w:r>
      <w:r w:rsidRPr="00BA6A50">
        <w:rPr>
          <w:rFonts w:ascii="Courier New" w:eastAsia="Times New Roman" w:hAnsi="Courier New" w:cs="Courier New"/>
          <w:noProof/>
          <w:color w:val="0000FF"/>
          <w:kern w:val="0"/>
          <w:sz w:val="16"/>
          <w:szCs w:val="20"/>
          <w:lang w:val="en-US"/>
        </w:rPr>
        <w:t>null</w:t>
      </w:r>
      <w:r w:rsidRPr="00BA6A50">
        <w:rPr>
          <w:rFonts w:ascii="Courier New" w:eastAsia="Times New Roman" w:hAnsi="Courier New" w:cs="Courier New"/>
          <w:noProof/>
          <w:kern w:val="0"/>
          <w:sz w:val="16"/>
          <w:szCs w:val="20"/>
          <w:lang w:val="en-US"/>
        </w:rPr>
        <w:t xml:space="preserve"> || m_TetrisViewer.IsDisposed)</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m_TetrisViewer = </w:t>
      </w:r>
      <w:r w:rsidRPr="00BA6A50">
        <w:rPr>
          <w:rFonts w:ascii="Courier New" w:eastAsia="Times New Roman" w:hAnsi="Courier New" w:cs="Courier New"/>
          <w:noProof/>
          <w:color w:val="0000FF"/>
          <w:kern w:val="0"/>
          <w:sz w:val="16"/>
          <w:szCs w:val="20"/>
          <w:lang w:val="en-US"/>
        </w:rPr>
        <w:t>new</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TetrisFieldViewer</w:t>
      </w:r>
      <w:r w:rsidRPr="00BA6A50">
        <w:rPr>
          <w:rFonts w:ascii="Courier New" w:eastAsia="Times New Roman" w:hAnsi="Courier New" w:cs="Courier New"/>
          <w:noProof/>
          <w:kern w:val="0"/>
          <w:sz w:val="16"/>
          <w:szCs w:val="20"/>
          <w:lang w:val="en-US"/>
        </w:rPr>
        <w: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m_TetrisViewer.Show();</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m_TetrisViewer.OnPauseClicked =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new</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TetrisFieldViewer</w:t>
      </w:r>
      <w:r w:rsidRPr="00BA6A50">
        <w:rPr>
          <w:rFonts w:ascii="Courier New" w:eastAsia="Times New Roman" w:hAnsi="Courier New" w:cs="Courier New"/>
          <w:noProof/>
          <w:kern w:val="0"/>
          <w:sz w:val="16"/>
          <w:szCs w:val="20"/>
          <w:lang w:val="en-US"/>
        </w:rPr>
        <w:t>.</w:t>
      </w:r>
      <w:r w:rsidRPr="00BA6A50">
        <w:rPr>
          <w:rFonts w:ascii="Courier New" w:eastAsia="Times New Roman" w:hAnsi="Courier New" w:cs="Courier New"/>
          <w:noProof/>
          <w:color w:val="2B91AF"/>
          <w:kern w:val="0"/>
          <w:sz w:val="16"/>
          <w:szCs w:val="20"/>
          <w:lang w:val="en-US"/>
        </w:rPr>
        <w:t>PauseMethodClickedEventHandler</w:t>
      </w:r>
      <w:r w:rsidRPr="00BA6A50">
        <w:rPr>
          <w:rFonts w:ascii="Courier New" w:eastAsia="Times New Roman" w:hAnsi="Courier New" w:cs="Courier New"/>
          <w:noProof/>
          <w:kern w:val="0"/>
          <w:sz w:val="16"/>
          <w:szCs w:val="20"/>
          <w:lang w:val="en-US"/>
        </w:rPr>
        <w:t>(PauseMethod_in_TetrisViewer_Click);</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8000"/>
          <w:kern w:val="0"/>
          <w:sz w:val="16"/>
          <w:szCs w:val="20"/>
          <w:lang w:val="en-US"/>
        </w:rPr>
        <w:t>// Indicate succesful coupling of the pause method to the TetrisViewer form:</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MessageBox</w:t>
      </w:r>
      <w:r w:rsidRPr="00BA6A50">
        <w:rPr>
          <w:rFonts w:ascii="Courier New" w:eastAsia="Times New Roman" w:hAnsi="Courier New" w:cs="Courier New"/>
          <w:noProof/>
          <w:kern w:val="0"/>
          <w:sz w:val="16"/>
          <w:szCs w:val="20"/>
          <w:lang w:val="en-US"/>
        </w:rPr>
        <w:t>.Show(</w:t>
      </w:r>
      <w:r w:rsidRPr="00BA6A50">
        <w:rPr>
          <w:rFonts w:ascii="Courier New" w:eastAsia="Times New Roman" w:hAnsi="Courier New" w:cs="Courier New"/>
          <w:noProof/>
          <w:color w:val="A31515"/>
          <w:kern w:val="0"/>
          <w:sz w:val="16"/>
          <w:szCs w:val="20"/>
          <w:lang w:val="en-US"/>
        </w:rPr>
        <w:t>"Method Succesfully coupled to TetrisViewer Form \"Pause for ...\" button!"</w:t>
      </w:r>
      <w:r w:rsidRPr="00BA6A50">
        <w:rPr>
          <w:rFonts w:ascii="Courier New" w:eastAsia="Times New Roman" w:hAnsi="Courier New" w:cs="Courier New"/>
          <w:noProof/>
          <w:kern w:val="0"/>
          <w:sz w:val="16"/>
          <w:szCs w:val="20"/>
          <w:lang w:val="en-US"/>
        </w:rPr>
        <w:t>);</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0000FF"/>
          <w:kern w:val="0"/>
          <w:sz w:val="16"/>
          <w:szCs w:val="20"/>
          <w:lang w:val="en-US"/>
        </w:rPr>
        <w:t>catch</w:t>
      </w: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Exception</w:t>
      </w:r>
      <w:r w:rsidRPr="00BA6A50">
        <w:rPr>
          <w:rFonts w:ascii="Courier New" w:eastAsia="Times New Roman" w:hAnsi="Courier New" w:cs="Courier New"/>
          <w:noProof/>
          <w:kern w:val="0"/>
          <w:sz w:val="16"/>
          <w:szCs w:val="20"/>
          <w:lang w:val="en-US"/>
        </w:rPr>
        <w:t xml:space="preserve"> exception)</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p>
    <w:p w:rsidR="00BA6A50" w:rsidRPr="00BA6A50"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BA6A50">
        <w:rPr>
          <w:rFonts w:ascii="Courier New" w:eastAsia="Times New Roman" w:hAnsi="Courier New" w:cs="Courier New"/>
          <w:noProof/>
          <w:color w:val="2B91AF"/>
          <w:kern w:val="0"/>
          <w:sz w:val="16"/>
          <w:szCs w:val="20"/>
          <w:lang w:val="en-US"/>
        </w:rPr>
        <w:t>MessageBox</w:t>
      </w:r>
      <w:r w:rsidRPr="00BA6A50">
        <w:rPr>
          <w:rFonts w:ascii="Courier New" w:eastAsia="Times New Roman" w:hAnsi="Courier New" w:cs="Courier New"/>
          <w:noProof/>
          <w:kern w:val="0"/>
          <w:sz w:val="16"/>
          <w:szCs w:val="20"/>
          <w:lang w:val="en-US"/>
        </w:rPr>
        <w:t xml:space="preserve">.Show(exception.Message, </w:t>
      </w:r>
      <w:r w:rsidRPr="00BA6A50">
        <w:rPr>
          <w:rFonts w:ascii="Courier New" w:eastAsia="Times New Roman" w:hAnsi="Courier New" w:cs="Courier New"/>
          <w:noProof/>
          <w:color w:val="0000FF"/>
          <w:kern w:val="0"/>
          <w:sz w:val="16"/>
          <w:szCs w:val="20"/>
          <w:lang w:val="en-US"/>
        </w:rPr>
        <w:t>this</w:t>
      </w:r>
      <w:r w:rsidRPr="00BA6A50">
        <w:rPr>
          <w:rFonts w:ascii="Courier New" w:eastAsia="Times New Roman" w:hAnsi="Courier New" w:cs="Courier New"/>
          <w:noProof/>
          <w:kern w:val="0"/>
          <w:sz w:val="16"/>
          <w:szCs w:val="20"/>
          <w:lang w:val="en-US"/>
        </w:rPr>
        <w:t xml:space="preserve">.Text, </w:t>
      </w:r>
      <w:r w:rsidRPr="00BA6A50">
        <w:rPr>
          <w:rFonts w:ascii="Courier New" w:eastAsia="Times New Roman" w:hAnsi="Courier New" w:cs="Courier New"/>
          <w:noProof/>
          <w:color w:val="2B91AF"/>
          <w:kern w:val="0"/>
          <w:sz w:val="16"/>
          <w:szCs w:val="20"/>
          <w:lang w:val="en-US"/>
        </w:rPr>
        <w:t>MessageBoxButtons</w:t>
      </w:r>
      <w:r w:rsidRPr="00BA6A50">
        <w:rPr>
          <w:rFonts w:ascii="Courier New" w:eastAsia="Times New Roman" w:hAnsi="Courier New" w:cs="Courier New"/>
          <w:noProof/>
          <w:kern w:val="0"/>
          <w:sz w:val="16"/>
          <w:szCs w:val="20"/>
          <w:lang w:val="en-US"/>
        </w:rPr>
        <w:t xml:space="preserve">.OK, </w:t>
      </w:r>
      <w:r w:rsidRPr="00BA6A50">
        <w:rPr>
          <w:rFonts w:ascii="Courier New" w:eastAsia="Times New Roman" w:hAnsi="Courier New" w:cs="Courier New"/>
          <w:noProof/>
          <w:color w:val="2B91AF"/>
          <w:kern w:val="0"/>
          <w:sz w:val="16"/>
          <w:szCs w:val="20"/>
          <w:lang w:val="en-US"/>
        </w:rPr>
        <w:t>MessageBoxIcon</w:t>
      </w:r>
      <w:r w:rsidRPr="00BA6A50">
        <w:rPr>
          <w:rFonts w:ascii="Courier New" w:eastAsia="Times New Roman" w:hAnsi="Courier New" w:cs="Courier New"/>
          <w:noProof/>
          <w:kern w:val="0"/>
          <w:sz w:val="16"/>
          <w:szCs w:val="20"/>
          <w:lang w:val="en-US"/>
        </w:rPr>
        <w:t>.Error);</w:t>
      </w:r>
    </w:p>
    <w:p w:rsidR="00BA6A50" w:rsidRPr="00162BCD" w:rsidRDefault="00BA6A50" w:rsidP="00BA6A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BA6A50">
        <w:rPr>
          <w:rFonts w:ascii="Courier New" w:eastAsia="Times New Roman" w:hAnsi="Courier New" w:cs="Courier New"/>
          <w:noProof/>
          <w:kern w:val="0"/>
          <w:sz w:val="16"/>
          <w:szCs w:val="20"/>
          <w:lang w:val="en-US"/>
        </w:rPr>
        <w:t xml:space="preserve">            </w:t>
      </w:r>
      <w:r w:rsidRPr="00162BCD">
        <w:rPr>
          <w:rFonts w:ascii="Courier New" w:eastAsia="Times New Roman" w:hAnsi="Courier New" w:cs="Courier New"/>
          <w:noProof/>
          <w:kern w:val="0"/>
          <w:sz w:val="16"/>
          <w:szCs w:val="20"/>
          <w:lang w:val="en-US"/>
        </w:rPr>
        <w:t>}</w:t>
      </w:r>
    </w:p>
    <w:p w:rsidR="00263A59" w:rsidRPr="00BA6A50" w:rsidRDefault="00BA6A50" w:rsidP="00BA6A50">
      <w:pPr>
        <w:rPr>
          <w:iCs/>
          <w:sz w:val="20"/>
          <w:szCs w:val="22"/>
          <w:lang w:val="en-US"/>
        </w:rPr>
      </w:pPr>
      <w:r w:rsidRPr="00162BCD">
        <w:rPr>
          <w:rFonts w:ascii="Courier New" w:eastAsia="Times New Roman" w:hAnsi="Courier New" w:cs="Courier New"/>
          <w:noProof/>
          <w:kern w:val="0"/>
          <w:sz w:val="16"/>
          <w:szCs w:val="20"/>
          <w:lang w:val="en-US"/>
        </w:rPr>
        <w:t xml:space="preserve">        }</w:t>
      </w:r>
    </w:p>
    <w:p w:rsidR="00416BC5" w:rsidRDefault="00416BC5" w:rsidP="00AD77D8">
      <w:pPr>
        <w:jc w:val="both"/>
        <w:rPr>
          <w:iCs/>
          <w:szCs w:val="22"/>
          <w:lang w:val="en-US"/>
        </w:rPr>
      </w:pPr>
    </w:p>
    <w:p w:rsidR="002D05C3" w:rsidRDefault="002D05C3" w:rsidP="00AD77D8">
      <w:pPr>
        <w:jc w:val="both"/>
        <w:rPr>
          <w:iCs/>
          <w:szCs w:val="22"/>
          <w:lang w:val="en-US"/>
        </w:rPr>
      </w:pPr>
      <w:r>
        <w:rPr>
          <w:iCs/>
          <w:szCs w:val="22"/>
          <w:lang w:val="en-US"/>
        </w:rPr>
        <w:t xml:space="preserve">We are now left with the implementation </w:t>
      </w:r>
      <w:proofErr w:type="gramStart"/>
      <w:r>
        <w:rPr>
          <w:iCs/>
          <w:szCs w:val="22"/>
          <w:lang w:val="en-US"/>
        </w:rPr>
        <w:t>of  “</w:t>
      </w:r>
      <w:proofErr w:type="spellStart"/>
      <w:proofErr w:type="gramEnd"/>
      <w:r w:rsidRPr="002D05C3">
        <w:rPr>
          <w:iCs/>
          <w:szCs w:val="22"/>
          <w:lang w:val="en-US"/>
        </w:rPr>
        <w:t>PauseMethod_in_TetrisViewer_Click</w:t>
      </w:r>
      <w:proofErr w:type="spellEnd"/>
      <w:r>
        <w:rPr>
          <w:iCs/>
          <w:szCs w:val="22"/>
          <w:lang w:val="en-US"/>
        </w:rPr>
        <w:t>(…)”:</w:t>
      </w:r>
    </w:p>
    <w:p w:rsidR="00263A59" w:rsidRDefault="00263A59" w:rsidP="00AD77D8">
      <w:pPr>
        <w:jc w:val="both"/>
        <w:rPr>
          <w:iCs/>
          <w:szCs w:val="22"/>
          <w:lang w:val="en-US"/>
        </w:rPr>
      </w:pP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808080"/>
          <w:kern w:val="0"/>
          <w:sz w:val="16"/>
          <w:szCs w:val="20"/>
          <w:lang w:val="en-US"/>
        </w:rPr>
        <w:t>///</w:t>
      </w:r>
      <w:r w:rsidRPr="00D2305E">
        <w:rPr>
          <w:rFonts w:ascii="Courier New" w:eastAsia="Times New Roman" w:hAnsi="Courier New" w:cs="Courier New"/>
          <w:noProof/>
          <w:color w:val="008000"/>
          <w:kern w:val="0"/>
          <w:sz w:val="16"/>
          <w:szCs w:val="20"/>
          <w:lang w:val="en-US"/>
        </w:rPr>
        <w:t xml:space="preserve"> </w:t>
      </w:r>
      <w:r w:rsidRPr="00D2305E">
        <w:rPr>
          <w:rFonts w:ascii="Courier New" w:eastAsia="Times New Roman" w:hAnsi="Courier New" w:cs="Courier New"/>
          <w:noProof/>
          <w:color w:val="808080"/>
          <w:kern w:val="0"/>
          <w:sz w:val="16"/>
          <w:szCs w:val="20"/>
          <w:lang w:val="en-US"/>
        </w:rPr>
        <w:t>&lt;summary&gt;</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808080"/>
          <w:kern w:val="0"/>
          <w:sz w:val="16"/>
          <w:szCs w:val="20"/>
          <w:lang w:val="en-US"/>
        </w:rPr>
        <w:t>///</w:t>
      </w:r>
      <w:r w:rsidRPr="00D2305E">
        <w:rPr>
          <w:rFonts w:ascii="Courier New" w:eastAsia="Times New Roman" w:hAnsi="Courier New" w:cs="Courier New"/>
          <w:noProof/>
          <w:color w:val="008000"/>
          <w:kern w:val="0"/>
          <w:sz w:val="16"/>
          <w:szCs w:val="20"/>
          <w:lang w:val="en-US"/>
        </w:rPr>
        <w:t xml:space="preserve"> Handles the Click event of the "Pause for ..." button in the Tetris Viewer form.</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808080"/>
          <w:kern w:val="0"/>
          <w:sz w:val="16"/>
          <w:szCs w:val="20"/>
          <w:lang w:val="en-US"/>
        </w:rPr>
        <w:t>///</w:t>
      </w:r>
      <w:r w:rsidRPr="00D2305E">
        <w:rPr>
          <w:rFonts w:ascii="Courier New" w:eastAsia="Times New Roman" w:hAnsi="Courier New" w:cs="Courier New"/>
          <w:noProof/>
          <w:color w:val="008000"/>
          <w:kern w:val="0"/>
          <w:sz w:val="16"/>
          <w:szCs w:val="20"/>
          <w:lang w:val="en-US"/>
        </w:rPr>
        <w:t xml:space="preserve"> </w:t>
      </w:r>
      <w:r w:rsidRPr="00D2305E">
        <w:rPr>
          <w:rFonts w:ascii="Courier New" w:eastAsia="Times New Roman" w:hAnsi="Courier New" w:cs="Courier New"/>
          <w:noProof/>
          <w:color w:val="808080"/>
          <w:kern w:val="0"/>
          <w:sz w:val="16"/>
          <w:szCs w:val="20"/>
          <w:lang w:val="en-US"/>
        </w:rPr>
        <w:t>&lt;/summary&gt;</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808080"/>
          <w:kern w:val="0"/>
          <w:sz w:val="16"/>
          <w:szCs w:val="20"/>
          <w:lang w:val="en-US"/>
        </w:rPr>
        <w:t>///</w:t>
      </w:r>
      <w:r w:rsidRPr="00D2305E">
        <w:rPr>
          <w:rFonts w:ascii="Courier New" w:eastAsia="Times New Roman" w:hAnsi="Courier New" w:cs="Courier New"/>
          <w:noProof/>
          <w:color w:val="008000"/>
          <w:kern w:val="0"/>
          <w:sz w:val="16"/>
          <w:szCs w:val="20"/>
          <w:lang w:val="en-US"/>
        </w:rPr>
        <w:t xml:space="preserve"> </w:t>
      </w:r>
      <w:r w:rsidRPr="00D2305E">
        <w:rPr>
          <w:rFonts w:ascii="Courier New" w:eastAsia="Times New Roman" w:hAnsi="Courier New" w:cs="Courier New"/>
          <w:noProof/>
          <w:color w:val="808080"/>
          <w:kern w:val="0"/>
          <w:sz w:val="16"/>
          <w:szCs w:val="20"/>
          <w:lang w:val="en-US"/>
        </w:rPr>
        <w:t>&lt;param name="secondsToPause"&gt;</w:t>
      </w:r>
      <w:r w:rsidRPr="00D2305E">
        <w:rPr>
          <w:rFonts w:ascii="Courier New" w:eastAsia="Times New Roman" w:hAnsi="Courier New" w:cs="Courier New"/>
          <w:noProof/>
          <w:color w:val="008000"/>
          <w:kern w:val="0"/>
          <w:sz w:val="16"/>
          <w:szCs w:val="20"/>
          <w:lang w:val="en-US"/>
        </w:rPr>
        <w:t>The number of seconds to pause the "Tetris process" on the server.</w:t>
      </w:r>
      <w:r w:rsidRPr="00D2305E">
        <w:rPr>
          <w:rFonts w:ascii="Courier New" w:eastAsia="Times New Roman" w:hAnsi="Courier New" w:cs="Courier New"/>
          <w:noProof/>
          <w:color w:val="808080"/>
          <w:kern w:val="0"/>
          <w:sz w:val="16"/>
          <w:szCs w:val="20"/>
          <w:lang w:val="en-US"/>
        </w:rPr>
        <w:t>&lt;/param&gt;</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0000FF"/>
          <w:kern w:val="0"/>
          <w:sz w:val="16"/>
          <w:szCs w:val="20"/>
          <w:lang w:val="en-US"/>
        </w:rPr>
        <w:t>private</w:t>
      </w: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0000FF"/>
          <w:kern w:val="0"/>
          <w:sz w:val="16"/>
          <w:szCs w:val="20"/>
          <w:lang w:val="en-US"/>
        </w:rPr>
        <w:t>string</w:t>
      </w:r>
      <w:r w:rsidRPr="00D2305E">
        <w:rPr>
          <w:rFonts w:ascii="Courier New" w:eastAsia="Times New Roman" w:hAnsi="Courier New" w:cs="Courier New"/>
          <w:noProof/>
          <w:kern w:val="0"/>
          <w:sz w:val="16"/>
          <w:szCs w:val="20"/>
          <w:lang w:val="en-US"/>
        </w:rPr>
        <w:t xml:space="preserve"> PauseMethod_in_TetrisViewer_Click(</w:t>
      </w:r>
      <w:r w:rsidRPr="00D2305E">
        <w:rPr>
          <w:rFonts w:ascii="Courier New" w:eastAsia="Times New Roman" w:hAnsi="Courier New" w:cs="Courier New"/>
          <w:noProof/>
          <w:color w:val="0000FF"/>
          <w:kern w:val="0"/>
          <w:sz w:val="16"/>
          <w:szCs w:val="20"/>
          <w:lang w:val="en-US"/>
        </w:rPr>
        <w:t>uint</w:t>
      </w:r>
      <w:r w:rsidRPr="00D2305E">
        <w:rPr>
          <w:rFonts w:ascii="Courier New" w:eastAsia="Times New Roman" w:hAnsi="Courier New" w:cs="Courier New"/>
          <w:noProof/>
          <w:kern w:val="0"/>
          <w:sz w:val="16"/>
          <w:szCs w:val="20"/>
          <w:lang w:val="en-US"/>
        </w:rPr>
        <w:t xml:space="preserve"> secondsToPause)</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008000"/>
          <w:kern w:val="0"/>
          <w:sz w:val="16"/>
          <w:szCs w:val="20"/>
          <w:lang w:val="en-US"/>
        </w:rPr>
        <w:t>//Simply just call the method (neces</w:t>
      </w:r>
      <w:r>
        <w:rPr>
          <w:rFonts w:ascii="Courier New" w:eastAsia="Times New Roman" w:hAnsi="Courier New" w:cs="Courier New"/>
          <w:noProof/>
          <w:color w:val="008000"/>
          <w:kern w:val="0"/>
          <w:sz w:val="16"/>
          <w:szCs w:val="20"/>
          <w:lang w:val="en-US"/>
        </w:rPr>
        <w:t>sary arguments (two NodeId's) w</w:t>
      </w:r>
      <w:r w:rsidRPr="00D2305E">
        <w:rPr>
          <w:rFonts w:ascii="Courier New" w:eastAsia="Times New Roman" w:hAnsi="Courier New" w:cs="Courier New"/>
          <w:noProof/>
          <w:color w:val="008000"/>
          <w:kern w:val="0"/>
          <w:sz w:val="16"/>
          <w:szCs w:val="20"/>
          <w:lang w:val="en-US"/>
        </w:rPr>
        <w:t>ere previously determined):</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2B91AF"/>
          <w:kern w:val="0"/>
          <w:sz w:val="16"/>
          <w:szCs w:val="20"/>
          <w:lang w:val="en-US"/>
        </w:rPr>
        <w:t>IList</w:t>
      </w:r>
      <w:r w:rsidRPr="00D2305E">
        <w:rPr>
          <w:rFonts w:ascii="Courier New" w:eastAsia="Times New Roman" w:hAnsi="Courier New" w:cs="Courier New"/>
          <w:noProof/>
          <w:kern w:val="0"/>
          <w:sz w:val="16"/>
          <w:szCs w:val="20"/>
          <w:lang w:val="en-US"/>
        </w:rPr>
        <w:t>&lt;</w:t>
      </w:r>
      <w:r w:rsidRPr="00D2305E">
        <w:rPr>
          <w:rFonts w:ascii="Courier New" w:eastAsia="Times New Roman" w:hAnsi="Courier New" w:cs="Courier New"/>
          <w:noProof/>
          <w:color w:val="0000FF"/>
          <w:kern w:val="0"/>
          <w:sz w:val="16"/>
          <w:szCs w:val="20"/>
          <w:lang w:val="en-US"/>
        </w:rPr>
        <w:t>object</w:t>
      </w:r>
      <w:r w:rsidRPr="00D2305E">
        <w:rPr>
          <w:rFonts w:ascii="Courier New" w:eastAsia="Times New Roman" w:hAnsi="Courier New" w:cs="Courier New"/>
          <w:noProof/>
          <w:kern w:val="0"/>
          <w:sz w:val="16"/>
          <w:szCs w:val="20"/>
          <w:lang w:val="en-US"/>
        </w:rPr>
        <w:t>&gt; outputArguments = m_session.Call(</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m_pauseMethod_Parent_NodeId,</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m_pauseMethod_NodeId,</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secondsToPause);</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008000"/>
          <w:kern w:val="0"/>
          <w:sz w:val="16"/>
          <w:szCs w:val="20"/>
          <w:lang w:val="en-US"/>
        </w:rPr>
        <w:t>// return the returned outputarguments:</w:t>
      </w:r>
    </w:p>
    <w:p w:rsidR="00D2305E" w:rsidRPr="00D2305E" w:rsidRDefault="00D2305E" w:rsidP="00D2305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D2305E">
        <w:rPr>
          <w:rFonts w:ascii="Courier New" w:eastAsia="Times New Roman" w:hAnsi="Courier New" w:cs="Courier New"/>
          <w:noProof/>
          <w:kern w:val="0"/>
          <w:sz w:val="16"/>
          <w:szCs w:val="20"/>
          <w:lang w:val="en-US"/>
        </w:rPr>
        <w:t xml:space="preserve">            </w:t>
      </w:r>
      <w:r w:rsidRPr="00D2305E">
        <w:rPr>
          <w:rFonts w:ascii="Courier New" w:eastAsia="Times New Roman" w:hAnsi="Courier New" w:cs="Courier New"/>
          <w:noProof/>
          <w:color w:val="0000FF"/>
          <w:kern w:val="0"/>
          <w:sz w:val="16"/>
          <w:szCs w:val="20"/>
          <w:lang w:val="en-US"/>
        </w:rPr>
        <w:t>return</w:t>
      </w:r>
      <w:r w:rsidRPr="00D2305E">
        <w:rPr>
          <w:rFonts w:ascii="Courier New" w:eastAsia="Times New Roman" w:hAnsi="Courier New" w:cs="Courier New"/>
          <w:noProof/>
          <w:kern w:val="0"/>
          <w:sz w:val="16"/>
          <w:szCs w:val="20"/>
          <w:lang w:val="en-US"/>
        </w:rPr>
        <w:t xml:space="preserve"> outputArguments[0].ToString();</w:t>
      </w:r>
    </w:p>
    <w:p w:rsidR="00D2305E" w:rsidRPr="00D2305E" w:rsidRDefault="00D2305E" w:rsidP="00D2305E">
      <w:pPr>
        <w:rPr>
          <w:iCs/>
          <w:sz w:val="20"/>
          <w:szCs w:val="22"/>
          <w:lang w:val="en-US"/>
        </w:rPr>
      </w:pPr>
      <w:r w:rsidRPr="00D2305E">
        <w:rPr>
          <w:rFonts w:ascii="Courier New" w:eastAsia="Times New Roman" w:hAnsi="Courier New" w:cs="Courier New"/>
          <w:noProof/>
          <w:kern w:val="0"/>
          <w:sz w:val="16"/>
          <w:szCs w:val="20"/>
          <w:lang w:val="en-US"/>
        </w:rPr>
        <w:t xml:space="preserve">        }</w:t>
      </w:r>
    </w:p>
    <w:p w:rsidR="00D2305E" w:rsidRDefault="00D2305E" w:rsidP="00AD77D8">
      <w:pPr>
        <w:jc w:val="both"/>
        <w:rPr>
          <w:iCs/>
          <w:szCs w:val="22"/>
          <w:lang w:val="en-US"/>
        </w:rPr>
      </w:pPr>
    </w:p>
    <w:p w:rsidR="00D2305E" w:rsidRDefault="00D2305E" w:rsidP="00AD77D8">
      <w:pPr>
        <w:jc w:val="both"/>
        <w:rPr>
          <w:iCs/>
          <w:szCs w:val="22"/>
          <w:lang w:val="en-US"/>
        </w:rPr>
      </w:pPr>
      <w:r>
        <w:rPr>
          <w:iCs/>
          <w:szCs w:val="22"/>
          <w:lang w:val="en-US"/>
        </w:rPr>
        <w:t>The “</w:t>
      </w:r>
      <w:proofErr w:type="spellStart"/>
      <w:r>
        <w:rPr>
          <w:iCs/>
          <w:szCs w:val="22"/>
          <w:lang w:val="en-US"/>
        </w:rPr>
        <w:t>m_</w:t>
      </w:r>
      <w:proofErr w:type="gramStart"/>
      <w:r>
        <w:rPr>
          <w:iCs/>
          <w:szCs w:val="22"/>
          <w:lang w:val="en-US"/>
        </w:rPr>
        <w:t>session.Call</w:t>
      </w:r>
      <w:proofErr w:type="spellEnd"/>
      <w:r>
        <w:rPr>
          <w:iCs/>
          <w:szCs w:val="22"/>
          <w:lang w:val="en-US"/>
        </w:rPr>
        <w:t>(</w:t>
      </w:r>
      <w:proofErr w:type="gramEnd"/>
      <w:r>
        <w:rPr>
          <w:iCs/>
          <w:szCs w:val="22"/>
          <w:lang w:val="en-US"/>
        </w:rPr>
        <w:t xml:space="preserve">…)” needs the two </w:t>
      </w:r>
      <w:r w:rsidR="006C2F29">
        <w:rPr>
          <w:iCs/>
          <w:szCs w:val="22"/>
          <w:lang w:val="en-US"/>
        </w:rPr>
        <w:t xml:space="preserve">previously determined </w:t>
      </w:r>
      <w:proofErr w:type="spellStart"/>
      <w:r>
        <w:rPr>
          <w:iCs/>
          <w:szCs w:val="22"/>
          <w:lang w:val="en-US"/>
        </w:rPr>
        <w:t>NodeId’s</w:t>
      </w:r>
      <w:proofErr w:type="spellEnd"/>
      <w:r>
        <w:rPr>
          <w:iCs/>
          <w:szCs w:val="22"/>
          <w:lang w:val="en-US"/>
        </w:rPr>
        <w:t xml:space="preserve"> as argument, as well as the </w:t>
      </w:r>
      <w:proofErr w:type="spellStart"/>
      <w:r>
        <w:rPr>
          <w:iCs/>
          <w:szCs w:val="22"/>
          <w:lang w:val="en-US"/>
        </w:rPr>
        <w:t>InputArguments</w:t>
      </w:r>
      <w:proofErr w:type="spellEnd"/>
      <w:r>
        <w:rPr>
          <w:iCs/>
          <w:szCs w:val="22"/>
          <w:lang w:val="en-US"/>
        </w:rPr>
        <w:t xml:space="preserve"> (= number of seconds to pause in this case). So from the moment we </w:t>
      </w:r>
      <w:r w:rsidR="004A681B">
        <w:rPr>
          <w:iCs/>
          <w:szCs w:val="22"/>
          <w:lang w:val="en-US"/>
        </w:rPr>
        <w:t>have set</w:t>
      </w:r>
      <w:r w:rsidR="006C2F29">
        <w:rPr>
          <w:iCs/>
          <w:szCs w:val="22"/>
          <w:lang w:val="en-US"/>
        </w:rPr>
        <w:t xml:space="preserve"> the correct </w:t>
      </w:r>
      <w:proofErr w:type="spellStart"/>
      <w:r w:rsidR="006C2F29">
        <w:rPr>
          <w:iCs/>
          <w:szCs w:val="22"/>
          <w:lang w:val="en-US"/>
        </w:rPr>
        <w:t>Pause_Method</w:t>
      </w:r>
      <w:proofErr w:type="spellEnd"/>
      <w:r w:rsidR="006C2F29">
        <w:rPr>
          <w:iCs/>
          <w:szCs w:val="22"/>
          <w:lang w:val="en-US"/>
        </w:rPr>
        <w:t xml:space="preserve"> M</w:t>
      </w:r>
      <w:r>
        <w:rPr>
          <w:iCs/>
          <w:szCs w:val="22"/>
          <w:lang w:val="en-US"/>
        </w:rPr>
        <w:t>ethod node (</w:t>
      </w:r>
      <w:r w:rsidR="001247DC">
        <w:rPr>
          <w:iCs/>
          <w:szCs w:val="22"/>
          <w:lang w:val="en-US"/>
        </w:rPr>
        <w:t xml:space="preserve">i.e. set </w:t>
      </w:r>
      <w:r>
        <w:rPr>
          <w:iCs/>
          <w:szCs w:val="22"/>
          <w:lang w:val="en-US"/>
        </w:rPr>
        <w:t xml:space="preserve">its and its parent’s </w:t>
      </w:r>
      <w:proofErr w:type="spellStart"/>
      <w:r>
        <w:rPr>
          <w:iCs/>
          <w:szCs w:val="22"/>
          <w:lang w:val="en-US"/>
        </w:rPr>
        <w:t>NodeId</w:t>
      </w:r>
      <w:proofErr w:type="spellEnd"/>
      <w:r>
        <w:rPr>
          <w:iCs/>
          <w:szCs w:val="22"/>
          <w:lang w:val="en-US"/>
        </w:rPr>
        <w:t xml:space="preserve">), whenever the </w:t>
      </w:r>
      <w:r w:rsidRPr="00BF0D26">
        <w:rPr>
          <w:i/>
          <w:iCs/>
          <w:szCs w:val="22"/>
          <w:lang w:val="en-US"/>
        </w:rPr>
        <w:t xml:space="preserve">“Pause for …” </w:t>
      </w:r>
      <w:r>
        <w:rPr>
          <w:iCs/>
          <w:szCs w:val="22"/>
          <w:lang w:val="en-US"/>
        </w:rPr>
        <w:t xml:space="preserve">button is clicked in the </w:t>
      </w:r>
      <w:proofErr w:type="spellStart"/>
      <w:r>
        <w:rPr>
          <w:iCs/>
          <w:szCs w:val="22"/>
          <w:lang w:val="en-US"/>
        </w:rPr>
        <w:t>TetrisViewer</w:t>
      </w:r>
      <w:proofErr w:type="spellEnd"/>
      <w:r>
        <w:rPr>
          <w:iCs/>
          <w:szCs w:val="22"/>
          <w:lang w:val="en-US"/>
        </w:rPr>
        <w:t xml:space="preserve"> form, this event</w:t>
      </w:r>
      <w:r w:rsidR="00566B60">
        <w:rPr>
          <w:iCs/>
          <w:szCs w:val="22"/>
          <w:lang w:val="en-US"/>
        </w:rPr>
        <w:t xml:space="preserve"> is dispatched to the event</w:t>
      </w:r>
      <w:r>
        <w:rPr>
          <w:iCs/>
          <w:szCs w:val="22"/>
          <w:lang w:val="en-US"/>
        </w:rPr>
        <w:t xml:space="preserve"> handler </w:t>
      </w:r>
      <w:r w:rsidR="00566B60">
        <w:rPr>
          <w:iCs/>
          <w:szCs w:val="22"/>
          <w:lang w:val="en-US"/>
        </w:rPr>
        <w:t>above in which</w:t>
      </w:r>
      <w:r w:rsidR="006C2F29">
        <w:rPr>
          <w:iCs/>
          <w:szCs w:val="22"/>
          <w:lang w:val="en-US"/>
        </w:rPr>
        <w:t xml:space="preserve"> the Pause M</w:t>
      </w:r>
      <w:r>
        <w:rPr>
          <w:iCs/>
          <w:szCs w:val="22"/>
          <w:lang w:val="en-US"/>
        </w:rPr>
        <w:t>ethod on the server will be called</w:t>
      </w:r>
      <w:r w:rsidR="004A681B">
        <w:rPr>
          <w:iCs/>
          <w:szCs w:val="22"/>
          <w:lang w:val="en-US"/>
        </w:rPr>
        <w:t>.</w:t>
      </w:r>
    </w:p>
    <w:p w:rsidR="00213C77" w:rsidRDefault="00213C77" w:rsidP="00AD77D8">
      <w:pPr>
        <w:jc w:val="both"/>
        <w:rPr>
          <w:iCs/>
          <w:szCs w:val="22"/>
          <w:lang w:val="en-US"/>
        </w:rPr>
      </w:pPr>
    </w:p>
    <w:p w:rsidR="00AA3E7D" w:rsidRDefault="00213C77" w:rsidP="00183E6A">
      <w:pPr>
        <w:jc w:val="both"/>
        <w:rPr>
          <w:rFonts w:ascii="Arial" w:hAnsi="Arial" w:cs="Tahoma"/>
          <w:b/>
          <w:bCs/>
          <w:sz w:val="32"/>
          <w:szCs w:val="32"/>
          <w:lang w:val="en-US"/>
        </w:rPr>
      </w:pPr>
      <w:r>
        <w:rPr>
          <w:iCs/>
          <w:szCs w:val="22"/>
          <w:lang w:val="en-US"/>
        </w:rPr>
        <w:t xml:space="preserve">Run the client and connect to the </w:t>
      </w:r>
      <w:proofErr w:type="spellStart"/>
      <w:r>
        <w:rPr>
          <w:iCs/>
          <w:szCs w:val="22"/>
          <w:lang w:val="en-US"/>
        </w:rPr>
        <w:t>tetris</w:t>
      </w:r>
      <w:proofErr w:type="spellEnd"/>
      <w:r>
        <w:rPr>
          <w:iCs/>
          <w:szCs w:val="22"/>
          <w:lang w:val="en-US"/>
        </w:rPr>
        <w:t xml:space="preserve"> server: you </w:t>
      </w:r>
      <w:r w:rsidR="00183E6A">
        <w:rPr>
          <w:iCs/>
          <w:szCs w:val="22"/>
          <w:lang w:val="en-US"/>
        </w:rPr>
        <w:t>are</w:t>
      </w:r>
      <w:r>
        <w:rPr>
          <w:iCs/>
          <w:szCs w:val="22"/>
          <w:lang w:val="en-US"/>
        </w:rPr>
        <w:t xml:space="preserve"> able to</w:t>
      </w:r>
      <w:r w:rsidR="00183E6A">
        <w:rPr>
          <w:iCs/>
          <w:szCs w:val="22"/>
          <w:lang w:val="en-US"/>
        </w:rPr>
        <w:t xml:space="preserve"> set</w:t>
      </w:r>
      <w:r w:rsidR="006C2F29">
        <w:rPr>
          <w:iCs/>
          <w:szCs w:val="22"/>
          <w:lang w:val="en-US"/>
        </w:rPr>
        <w:t xml:space="preserve"> the </w:t>
      </w:r>
      <w:proofErr w:type="spellStart"/>
      <w:r w:rsidR="006C2F29">
        <w:rPr>
          <w:iCs/>
          <w:szCs w:val="22"/>
          <w:lang w:val="en-US"/>
        </w:rPr>
        <w:t>Pause_Method</w:t>
      </w:r>
      <w:proofErr w:type="spellEnd"/>
      <w:r w:rsidR="006C2F29">
        <w:rPr>
          <w:iCs/>
          <w:szCs w:val="22"/>
          <w:lang w:val="en-US"/>
        </w:rPr>
        <w:t xml:space="preserve"> Method node as the M</w:t>
      </w:r>
      <w:r>
        <w:rPr>
          <w:iCs/>
          <w:szCs w:val="22"/>
          <w:lang w:val="en-US"/>
        </w:rPr>
        <w:t xml:space="preserve">ethod to be linked with the </w:t>
      </w:r>
      <w:r w:rsidRPr="00BF0D26">
        <w:rPr>
          <w:i/>
          <w:iCs/>
          <w:szCs w:val="22"/>
          <w:lang w:val="en-US"/>
        </w:rPr>
        <w:t>“Pause for …”</w:t>
      </w:r>
      <w:r>
        <w:rPr>
          <w:iCs/>
          <w:szCs w:val="22"/>
          <w:lang w:val="en-US"/>
        </w:rPr>
        <w:t xml:space="preserve"> button on the </w:t>
      </w:r>
      <w:proofErr w:type="spellStart"/>
      <w:r>
        <w:rPr>
          <w:iCs/>
          <w:szCs w:val="22"/>
          <w:lang w:val="en-US"/>
        </w:rPr>
        <w:t>TetrisViewer</w:t>
      </w:r>
      <w:proofErr w:type="spellEnd"/>
      <w:r>
        <w:rPr>
          <w:iCs/>
          <w:szCs w:val="22"/>
          <w:lang w:val="en-US"/>
        </w:rPr>
        <w:t xml:space="preserve"> form</w:t>
      </w:r>
      <w:r w:rsidR="00183E6A">
        <w:rPr>
          <w:iCs/>
          <w:szCs w:val="22"/>
          <w:lang w:val="en-US"/>
        </w:rPr>
        <w:t xml:space="preserve"> and </w:t>
      </w:r>
      <w:proofErr w:type="gramStart"/>
      <w:r w:rsidR="00183E6A">
        <w:rPr>
          <w:iCs/>
          <w:szCs w:val="22"/>
          <w:lang w:val="en-US"/>
        </w:rPr>
        <w:t>pause</w:t>
      </w:r>
      <w:proofErr w:type="gramEnd"/>
      <w:r w:rsidR="00183E6A">
        <w:rPr>
          <w:iCs/>
          <w:szCs w:val="22"/>
          <w:lang w:val="en-US"/>
        </w:rPr>
        <w:t xml:space="preserve"> the server’s Tetris game.</w:t>
      </w:r>
    </w:p>
    <w:p w:rsidR="00D47901" w:rsidRDefault="00D47901" w:rsidP="00F235F3">
      <w:pPr>
        <w:pStyle w:val="Heading1"/>
        <w:rPr>
          <w:lang w:val="en-US"/>
        </w:rPr>
        <w:sectPr w:rsidR="00D47901" w:rsidSect="00CA6501">
          <w:headerReference w:type="default" r:id="rId35"/>
          <w:pgSz w:w="11906" w:h="16838"/>
          <w:pgMar w:top="907" w:right="397" w:bottom="1134" w:left="454" w:header="283" w:footer="283" w:gutter="0"/>
          <w:cols w:space="708"/>
          <w:docGrid w:linePitch="326"/>
        </w:sectPr>
      </w:pPr>
    </w:p>
    <w:p w:rsidR="007C6B9A" w:rsidRPr="00F80A35" w:rsidRDefault="007A39DD" w:rsidP="00F235F3">
      <w:pPr>
        <w:pStyle w:val="Heading1"/>
        <w:rPr>
          <w:lang w:val="en-US"/>
        </w:rPr>
      </w:pPr>
      <w:bookmarkStart w:id="24" w:name="_Ref285094233"/>
      <w:bookmarkStart w:id="25" w:name="_Toc285095925"/>
      <w:r w:rsidRPr="00F80A35">
        <w:rPr>
          <w:lang w:val="en-US"/>
        </w:rPr>
        <w:lastRenderedPageBreak/>
        <w:t>Events</w:t>
      </w:r>
      <w:bookmarkEnd w:id="24"/>
      <w:bookmarkEnd w:id="25"/>
    </w:p>
    <w:p w:rsidR="00236DD5" w:rsidRDefault="00236DD5" w:rsidP="00AD77D8">
      <w:pPr>
        <w:jc w:val="both"/>
        <w:rPr>
          <w:lang w:val="en-US"/>
        </w:rPr>
      </w:pPr>
    </w:p>
    <w:p w:rsidR="00694ADB" w:rsidRDefault="00694ADB" w:rsidP="00AD77D8">
      <w:pPr>
        <w:jc w:val="both"/>
        <w:rPr>
          <w:lang w:val="en-US"/>
        </w:rPr>
      </w:pPr>
      <w:r>
        <w:rPr>
          <w:lang w:val="en-US"/>
        </w:rPr>
        <w:t>We</w:t>
      </w:r>
      <w:r w:rsidR="005E0D09">
        <w:rPr>
          <w:lang w:val="en-US"/>
        </w:rPr>
        <w:t xml:space="preserve"> will</w:t>
      </w:r>
      <w:r>
        <w:rPr>
          <w:lang w:val="en-US"/>
        </w:rPr>
        <w:t xml:space="preserve"> create our own </w:t>
      </w:r>
      <w:proofErr w:type="spellStart"/>
      <w:r>
        <w:rPr>
          <w:lang w:val="en-US"/>
        </w:rPr>
        <w:t>EventType</w:t>
      </w:r>
      <w:proofErr w:type="spellEnd"/>
      <w:r>
        <w:rPr>
          <w:lang w:val="en-US"/>
        </w:rPr>
        <w:t xml:space="preserve">, the server will generate </w:t>
      </w:r>
      <w:r w:rsidR="00236DD5">
        <w:rPr>
          <w:lang w:val="en-US"/>
        </w:rPr>
        <w:t>this</w:t>
      </w:r>
      <w:r w:rsidR="00040C97">
        <w:rPr>
          <w:lang w:val="en-US"/>
        </w:rPr>
        <w:t xml:space="preserve"> type of</w:t>
      </w:r>
      <w:r>
        <w:rPr>
          <w:lang w:val="en-US"/>
        </w:rPr>
        <w:t xml:space="preserve"> events and the client will subscribe to it at the client side. The event will be the “</w:t>
      </w:r>
      <w:proofErr w:type="spellStart"/>
      <w:r>
        <w:rPr>
          <w:lang w:val="en-US"/>
        </w:rPr>
        <w:t>TetrisLinesMadeEventType</w:t>
      </w:r>
      <w:proofErr w:type="spellEnd"/>
      <w:r>
        <w:rPr>
          <w:lang w:val="en-US"/>
        </w:rPr>
        <w:t xml:space="preserve">” and will be raised whenever one or more </w:t>
      </w:r>
      <w:proofErr w:type="spellStart"/>
      <w:r>
        <w:rPr>
          <w:lang w:val="en-US"/>
        </w:rPr>
        <w:t>tetris</w:t>
      </w:r>
      <w:proofErr w:type="spellEnd"/>
      <w:r>
        <w:rPr>
          <w:lang w:val="en-US"/>
        </w:rPr>
        <w:t xml:space="preserve"> lines are made in the </w:t>
      </w:r>
      <w:r w:rsidR="007A095E">
        <w:rPr>
          <w:lang w:val="en-US"/>
        </w:rPr>
        <w:t>Underlying System</w:t>
      </w:r>
      <w:r>
        <w:rPr>
          <w:lang w:val="en-US"/>
        </w:rPr>
        <w:t xml:space="preserve"> </w:t>
      </w:r>
      <w:proofErr w:type="spellStart"/>
      <w:r>
        <w:rPr>
          <w:lang w:val="en-US"/>
        </w:rPr>
        <w:t>TetrisGame</w:t>
      </w:r>
      <w:proofErr w:type="spellEnd"/>
      <w:r>
        <w:rPr>
          <w:lang w:val="en-US"/>
        </w:rPr>
        <w:t>.</w:t>
      </w:r>
    </w:p>
    <w:p w:rsidR="00694ADB" w:rsidRDefault="00694ADB" w:rsidP="00AD77D8">
      <w:pPr>
        <w:jc w:val="both"/>
        <w:rPr>
          <w:lang w:val="en-US"/>
        </w:rPr>
      </w:pPr>
    </w:p>
    <w:p w:rsidR="00EF7D65" w:rsidRDefault="00EA5C4C" w:rsidP="00F235F3">
      <w:pPr>
        <w:pStyle w:val="Heading2"/>
        <w:rPr>
          <w:lang w:val="en-US"/>
        </w:rPr>
      </w:pPr>
      <w:bookmarkStart w:id="26" w:name="_Ref285034075"/>
      <w:bookmarkStart w:id="27" w:name="_Toc285095926"/>
      <w:r>
        <w:rPr>
          <w:lang w:val="en-US"/>
        </w:rPr>
        <w:t xml:space="preserve">Generating Events on </w:t>
      </w:r>
      <w:r w:rsidR="00EF7D65">
        <w:rPr>
          <w:lang w:val="en-US"/>
        </w:rPr>
        <w:t>Server</w:t>
      </w:r>
      <w:bookmarkEnd w:id="26"/>
      <w:bookmarkEnd w:id="27"/>
    </w:p>
    <w:p w:rsidR="00236DD5" w:rsidRDefault="00093129" w:rsidP="00AD77D8">
      <w:pPr>
        <w:jc w:val="both"/>
        <w:rPr>
          <w:iCs/>
          <w:szCs w:val="22"/>
          <w:lang w:val="en-US"/>
        </w:rPr>
      </w:pPr>
      <w:r>
        <w:rPr>
          <w:iCs/>
          <w:szCs w:val="22"/>
          <w:lang w:val="en-US"/>
        </w:rPr>
        <w:t>First, let u</w:t>
      </w:r>
      <w:r w:rsidR="00760A6E">
        <w:rPr>
          <w:iCs/>
          <w:szCs w:val="22"/>
          <w:lang w:val="en-US"/>
        </w:rPr>
        <w:t xml:space="preserve">s implement the </w:t>
      </w:r>
      <w:r w:rsidR="00760A6E" w:rsidRPr="00760A6E">
        <w:rPr>
          <w:b/>
          <w:iCs/>
          <w:szCs w:val="22"/>
          <w:lang w:val="en-US"/>
        </w:rPr>
        <w:t>Server-side</w:t>
      </w:r>
      <w:r w:rsidR="00760A6E">
        <w:rPr>
          <w:iCs/>
          <w:szCs w:val="22"/>
          <w:lang w:val="en-US"/>
        </w:rPr>
        <w:t xml:space="preserve"> part. T</w:t>
      </w:r>
      <w:r w:rsidR="002D6C17">
        <w:rPr>
          <w:iCs/>
          <w:szCs w:val="22"/>
          <w:lang w:val="en-US"/>
        </w:rPr>
        <w:t xml:space="preserve">ake a look at part of the </w:t>
      </w:r>
      <w:proofErr w:type="spellStart"/>
      <w:r w:rsidR="002D6C17">
        <w:rPr>
          <w:iCs/>
          <w:szCs w:val="22"/>
          <w:lang w:val="en-US"/>
        </w:rPr>
        <w:t>EventType</w:t>
      </w:r>
      <w:proofErr w:type="spellEnd"/>
      <w:r w:rsidR="002D6C17">
        <w:rPr>
          <w:iCs/>
          <w:szCs w:val="22"/>
          <w:lang w:val="en-US"/>
        </w:rPr>
        <w:t xml:space="preserve"> hierarchy in figure below. What we want to do is add our own </w:t>
      </w:r>
      <w:proofErr w:type="spellStart"/>
      <w:r w:rsidR="002D6C17">
        <w:rPr>
          <w:iCs/>
          <w:szCs w:val="22"/>
          <w:lang w:val="en-US"/>
        </w:rPr>
        <w:t>EventType</w:t>
      </w:r>
      <w:proofErr w:type="spellEnd"/>
      <w:r w:rsidR="002D6C17">
        <w:rPr>
          <w:iCs/>
          <w:szCs w:val="22"/>
          <w:lang w:val="en-US"/>
        </w:rPr>
        <w:t xml:space="preserve"> in here, as a subtype of the </w:t>
      </w:r>
      <w:proofErr w:type="spellStart"/>
      <w:r w:rsidR="002D6C17">
        <w:rPr>
          <w:iCs/>
          <w:szCs w:val="22"/>
          <w:lang w:val="en-US"/>
        </w:rPr>
        <w:t>BaseEventType</w:t>
      </w:r>
      <w:proofErr w:type="spellEnd"/>
      <w:r w:rsidR="002D6C17">
        <w:rPr>
          <w:iCs/>
          <w:szCs w:val="22"/>
          <w:lang w:val="en-US"/>
        </w:rPr>
        <w:t>.</w:t>
      </w:r>
      <w:r w:rsidR="00E76024">
        <w:rPr>
          <w:iCs/>
          <w:szCs w:val="22"/>
          <w:lang w:val="en-US"/>
        </w:rPr>
        <w:t xml:space="preserve"> </w:t>
      </w:r>
      <w:r w:rsidR="00C72394">
        <w:rPr>
          <w:iCs/>
          <w:szCs w:val="22"/>
          <w:lang w:val="en-US"/>
        </w:rPr>
        <w:t xml:space="preserve">Type hierarchies, like the ones for </w:t>
      </w:r>
      <w:proofErr w:type="spellStart"/>
      <w:r w:rsidR="00C72394">
        <w:rPr>
          <w:iCs/>
          <w:szCs w:val="22"/>
          <w:lang w:val="en-US"/>
        </w:rPr>
        <w:t>DataTypes</w:t>
      </w:r>
      <w:proofErr w:type="spellEnd"/>
      <w:r w:rsidR="00236DD5">
        <w:rPr>
          <w:iCs/>
          <w:szCs w:val="22"/>
          <w:lang w:val="en-US"/>
        </w:rPr>
        <w:t xml:space="preserve"> (see </w:t>
      </w:r>
      <w:r w:rsidR="00236DD5">
        <w:rPr>
          <w:iCs/>
          <w:szCs w:val="22"/>
          <w:lang w:val="en-US"/>
        </w:rPr>
        <w:fldChar w:fldCharType="begin"/>
      </w:r>
      <w:r w:rsidR="00236DD5">
        <w:rPr>
          <w:iCs/>
          <w:szCs w:val="22"/>
          <w:lang w:val="en-US"/>
        </w:rPr>
        <w:instrText xml:space="preserve"> REF _Ref284930051 \h </w:instrText>
      </w:r>
      <w:r w:rsidR="00236DD5">
        <w:rPr>
          <w:iCs/>
          <w:szCs w:val="22"/>
          <w:lang w:val="en-US"/>
        </w:rPr>
      </w:r>
      <w:r w:rsidR="00236DD5">
        <w:rPr>
          <w:iCs/>
          <w:szCs w:val="22"/>
          <w:lang w:val="en-US"/>
        </w:rPr>
        <w:fldChar w:fldCharType="separate"/>
      </w:r>
      <w:r w:rsidR="00C2118F" w:rsidRPr="00F272F1">
        <w:rPr>
          <w:lang w:val="en-US"/>
        </w:rPr>
        <w:t xml:space="preserve">Figure </w:t>
      </w:r>
      <w:r w:rsidR="00C2118F">
        <w:rPr>
          <w:noProof/>
          <w:lang w:val="en-US"/>
        </w:rPr>
        <w:t>6</w:t>
      </w:r>
      <w:r w:rsidR="00236DD5">
        <w:rPr>
          <w:iCs/>
          <w:szCs w:val="22"/>
          <w:lang w:val="en-US"/>
        </w:rPr>
        <w:fldChar w:fldCharType="end"/>
      </w:r>
      <w:r w:rsidR="00236DD5">
        <w:rPr>
          <w:iCs/>
          <w:szCs w:val="22"/>
          <w:lang w:val="en-US"/>
        </w:rPr>
        <w:t>)</w:t>
      </w:r>
      <w:r w:rsidR="00C72394">
        <w:rPr>
          <w:iCs/>
          <w:szCs w:val="22"/>
          <w:lang w:val="en-US"/>
        </w:rPr>
        <w:t>, Complex Object</w:t>
      </w:r>
      <w:r w:rsidR="00236DD5">
        <w:rPr>
          <w:iCs/>
          <w:szCs w:val="22"/>
          <w:lang w:val="en-US"/>
        </w:rPr>
        <w:t xml:space="preserve">– </w:t>
      </w:r>
      <w:r w:rsidR="00C72394">
        <w:rPr>
          <w:iCs/>
          <w:szCs w:val="22"/>
          <w:lang w:val="en-US"/>
        </w:rPr>
        <w:t xml:space="preserve">and </w:t>
      </w:r>
      <w:proofErr w:type="spellStart"/>
      <w:r w:rsidR="00C72394">
        <w:rPr>
          <w:iCs/>
          <w:szCs w:val="22"/>
          <w:lang w:val="en-US"/>
        </w:rPr>
        <w:t>VariableTypes</w:t>
      </w:r>
      <w:proofErr w:type="spellEnd"/>
      <w:r w:rsidR="00C72394">
        <w:rPr>
          <w:iCs/>
          <w:szCs w:val="22"/>
          <w:lang w:val="en-US"/>
        </w:rPr>
        <w:t xml:space="preserve">, </w:t>
      </w:r>
      <w:proofErr w:type="spellStart"/>
      <w:r w:rsidR="00C72394">
        <w:rPr>
          <w:iCs/>
          <w:szCs w:val="22"/>
          <w:lang w:val="en-US"/>
        </w:rPr>
        <w:t>ReferenceTypes</w:t>
      </w:r>
      <w:proofErr w:type="spellEnd"/>
      <w:r w:rsidR="00C72394">
        <w:rPr>
          <w:iCs/>
          <w:szCs w:val="22"/>
          <w:lang w:val="en-US"/>
        </w:rPr>
        <w:t>, etc., can always be extended</w:t>
      </w:r>
      <w:r w:rsidR="006F73F5">
        <w:rPr>
          <w:iCs/>
          <w:szCs w:val="22"/>
          <w:lang w:val="en-US"/>
        </w:rPr>
        <w:t xml:space="preserve"> to the needs of the UA user</w:t>
      </w:r>
      <w:r w:rsidR="00E76024">
        <w:rPr>
          <w:iCs/>
          <w:szCs w:val="22"/>
          <w:lang w:val="en-US"/>
        </w:rPr>
        <w:t xml:space="preserve">. </w:t>
      </w:r>
      <w:proofErr w:type="gramStart"/>
      <w:r w:rsidR="00E76024">
        <w:rPr>
          <w:iCs/>
          <w:szCs w:val="22"/>
          <w:lang w:val="en-US"/>
        </w:rPr>
        <w:t>As you c</w:t>
      </w:r>
      <w:r w:rsidR="005B2CA3">
        <w:rPr>
          <w:iCs/>
          <w:szCs w:val="22"/>
          <w:lang w:val="en-US"/>
        </w:rPr>
        <w:t>an see from the node icons (see</w:t>
      </w:r>
      <w:r w:rsidR="00236DD5">
        <w:rPr>
          <w:iCs/>
          <w:szCs w:val="22"/>
          <w:lang w:val="en-US"/>
        </w:rPr>
        <w:t xml:space="preserve"> </w:t>
      </w:r>
      <w:r w:rsidR="00236DD5">
        <w:rPr>
          <w:iCs/>
          <w:szCs w:val="22"/>
          <w:lang w:val="en-US"/>
        </w:rPr>
        <w:fldChar w:fldCharType="begin"/>
      </w:r>
      <w:r w:rsidR="00236DD5">
        <w:rPr>
          <w:iCs/>
          <w:szCs w:val="22"/>
          <w:lang w:val="en-US"/>
        </w:rPr>
        <w:instrText xml:space="preserve"> REF _Ref284929690 \h </w:instrText>
      </w:r>
      <w:r w:rsidR="00236DD5">
        <w:rPr>
          <w:iCs/>
          <w:szCs w:val="22"/>
          <w:lang w:val="en-US"/>
        </w:rPr>
      </w:r>
      <w:r w:rsidR="00236DD5">
        <w:rPr>
          <w:iCs/>
          <w:szCs w:val="22"/>
          <w:lang w:val="en-US"/>
        </w:rPr>
        <w:fldChar w:fldCharType="separate"/>
      </w:r>
      <w:r w:rsidR="00C2118F" w:rsidRPr="00F272F1">
        <w:rPr>
          <w:lang w:val="en-US"/>
        </w:rPr>
        <w:t xml:space="preserve">Figure </w:t>
      </w:r>
      <w:r w:rsidR="00C2118F">
        <w:rPr>
          <w:noProof/>
          <w:lang w:val="en-US"/>
        </w:rPr>
        <w:t>1</w:t>
      </w:r>
      <w:r w:rsidR="00236DD5">
        <w:rPr>
          <w:iCs/>
          <w:szCs w:val="22"/>
          <w:lang w:val="en-US"/>
        </w:rPr>
        <w:fldChar w:fldCharType="end"/>
      </w:r>
      <w:r w:rsidR="005B2CA3">
        <w:rPr>
          <w:iCs/>
          <w:szCs w:val="22"/>
          <w:lang w:val="en-US"/>
        </w:rPr>
        <w:t xml:space="preserve">) used in </w:t>
      </w:r>
      <w:r w:rsidR="00236DD5">
        <w:rPr>
          <w:iCs/>
          <w:szCs w:val="22"/>
          <w:lang w:val="en-US"/>
        </w:rPr>
        <w:fldChar w:fldCharType="begin"/>
      </w:r>
      <w:r w:rsidR="00236DD5">
        <w:rPr>
          <w:iCs/>
          <w:szCs w:val="22"/>
          <w:lang w:val="en-US"/>
        </w:rPr>
        <w:instrText xml:space="preserve"> REF _Ref285006205 \h </w:instrText>
      </w:r>
      <w:r w:rsidR="00236DD5">
        <w:rPr>
          <w:iCs/>
          <w:szCs w:val="22"/>
          <w:lang w:val="en-US"/>
        </w:rPr>
      </w:r>
      <w:r w:rsidR="00236DD5">
        <w:rPr>
          <w:iCs/>
          <w:szCs w:val="22"/>
          <w:lang w:val="en-US"/>
        </w:rPr>
        <w:fldChar w:fldCharType="separate"/>
      </w:r>
      <w:r w:rsidR="00C2118F" w:rsidRPr="00F272F1">
        <w:rPr>
          <w:lang w:val="en-US"/>
        </w:rPr>
        <w:t xml:space="preserve">Figure </w:t>
      </w:r>
      <w:r w:rsidR="00C2118F">
        <w:rPr>
          <w:noProof/>
          <w:lang w:val="en-US"/>
        </w:rPr>
        <w:t>9</w:t>
      </w:r>
      <w:r w:rsidR="00236DD5">
        <w:rPr>
          <w:iCs/>
          <w:szCs w:val="22"/>
          <w:lang w:val="en-US"/>
        </w:rPr>
        <w:fldChar w:fldCharType="end"/>
      </w:r>
      <w:r w:rsidR="00236DD5">
        <w:rPr>
          <w:iCs/>
          <w:szCs w:val="22"/>
          <w:lang w:val="en-US"/>
        </w:rPr>
        <w:t xml:space="preserve"> </w:t>
      </w:r>
      <w:r w:rsidR="005B2CA3">
        <w:rPr>
          <w:iCs/>
          <w:szCs w:val="22"/>
          <w:lang w:val="en-US"/>
        </w:rPr>
        <w:t>below:</w:t>
      </w:r>
      <w:r w:rsidR="00E76024">
        <w:rPr>
          <w:iCs/>
          <w:szCs w:val="22"/>
          <w:lang w:val="en-US"/>
        </w:rPr>
        <w:t xml:space="preserve"> </w:t>
      </w:r>
      <w:proofErr w:type="spellStart"/>
      <w:r w:rsidR="00E76024">
        <w:rPr>
          <w:iCs/>
          <w:szCs w:val="22"/>
          <w:lang w:val="en-US"/>
        </w:rPr>
        <w:t>EventTypes</w:t>
      </w:r>
      <w:proofErr w:type="spellEnd"/>
      <w:r w:rsidR="00E76024">
        <w:rPr>
          <w:iCs/>
          <w:szCs w:val="22"/>
          <w:lang w:val="en-US"/>
        </w:rPr>
        <w:t xml:space="preserve"> are </w:t>
      </w:r>
      <w:proofErr w:type="spellStart"/>
      <w:r w:rsidR="00E76024">
        <w:rPr>
          <w:iCs/>
          <w:szCs w:val="22"/>
          <w:lang w:val="en-US"/>
        </w:rPr>
        <w:t>ObjectTypes</w:t>
      </w:r>
      <w:proofErr w:type="spellEnd"/>
      <w:r w:rsidR="00E76024">
        <w:rPr>
          <w:iCs/>
          <w:szCs w:val="22"/>
          <w:lang w:val="en-US"/>
        </w:rPr>
        <w:t>.</w:t>
      </w:r>
      <w:proofErr w:type="gramEnd"/>
    </w:p>
    <w:p w:rsidR="00FD4218" w:rsidRDefault="005E71D0" w:rsidP="00FD4218">
      <w:pPr>
        <w:keepNext/>
        <w:jc w:val="center"/>
      </w:pPr>
      <w:r>
        <w:rPr>
          <w:iCs/>
          <w:noProof/>
          <w:szCs w:val="22"/>
        </w:rPr>
        <w:drawing>
          <wp:inline distT="0" distB="0" distL="0" distR="0" wp14:anchorId="52691452" wp14:editId="243D65E8">
            <wp:extent cx="4345229" cy="2330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5213" cy="2330317"/>
                    </a:xfrm>
                    <a:prstGeom prst="rect">
                      <a:avLst/>
                    </a:prstGeom>
                    <a:noFill/>
                    <a:ln>
                      <a:noFill/>
                    </a:ln>
                  </pic:spPr>
                </pic:pic>
              </a:graphicData>
            </a:graphic>
          </wp:inline>
        </w:drawing>
      </w:r>
    </w:p>
    <w:p w:rsidR="0074592B" w:rsidRDefault="00FD4218" w:rsidP="00FD4218">
      <w:pPr>
        <w:pStyle w:val="Caption"/>
        <w:jc w:val="center"/>
        <w:rPr>
          <w:lang w:val="en-US"/>
        </w:rPr>
      </w:pPr>
      <w:bookmarkStart w:id="28" w:name="_Ref285006205"/>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9</w:t>
      </w:r>
      <w:r>
        <w:fldChar w:fldCharType="end"/>
      </w:r>
      <w:bookmarkEnd w:id="28"/>
      <w:proofErr w:type="gramStart"/>
      <w:r w:rsidR="00EE066D" w:rsidRPr="00885231">
        <w:rPr>
          <w:lang w:val="en-US"/>
        </w:rPr>
        <w:t>:</w:t>
      </w:r>
      <w:proofErr w:type="gramEnd"/>
      <w:r w:rsidR="00236DD5">
        <w:rPr>
          <w:lang w:val="en-US"/>
        </w:rPr>
        <w:br/>
      </w:r>
      <w:r w:rsidR="00236DD5" w:rsidRPr="00236DD5">
        <w:rPr>
          <w:lang w:val="en-US"/>
        </w:rPr>
        <w:t xml:space="preserve">The UA </w:t>
      </w:r>
      <w:proofErr w:type="spellStart"/>
      <w:r w:rsidR="00236DD5" w:rsidRPr="00236DD5">
        <w:rPr>
          <w:lang w:val="en-US"/>
        </w:rPr>
        <w:t>EventType</w:t>
      </w:r>
      <w:proofErr w:type="spellEnd"/>
      <w:r w:rsidR="00236DD5" w:rsidRPr="00236DD5">
        <w:rPr>
          <w:lang w:val="en-US"/>
        </w:rPr>
        <w:t xml:space="preserve"> Hierarchy</w:t>
      </w:r>
      <w:r w:rsidR="00236DD5">
        <w:rPr>
          <w:lang w:val="en-US"/>
        </w:rPr>
        <w:t>.</w:t>
      </w:r>
    </w:p>
    <w:p w:rsidR="00AA3E7D" w:rsidRDefault="00C647A3" w:rsidP="00AD77D8">
      <w:pPr>
        <w:jc w:val="both"/>
        <w:rPr>
          <w:iCs/>
          <w:szCs w:val="22"/>
          <w:lang w:val="en-US"/>
        </w:rPr>
      </w:pPr>
      <w:r>
        <w:rPr>
          <w:iCs/>
          <w:szCs w:val="22"/>
          <w:lang w:val="en-US"/>
        </w:rPr>
        <w:t>Just d</w:t>
      </w:r>
      <w:r w:rsidR="00417916">
        <w:rPr>
          <w:iCs/>
          <w:szCs w:val="22"/>
          <w:lang w:val="en-US"/>
        </w:rPr>
        <w:t xml:space="preserve">efining a new </w:t>
      </w:r>
      <w:proofErr w:type="spellStart"/>
      <w:r w:rsidR="00417916">
        <w:rPr>
          <w:iCs/>
          <w:szCs w:val="22"/>
          <w:lang w:val="en-US"/>
        </w:rPr>
        <w:t>EventType</w:t>
      </w:r>
      <w:proofErr w:type="spellEnd"/>
      <w:r w:rsidR="00417916">
        <w:rPr>
          <w:iCs/>
          <w:szCs w:val="22"/>
          <w:lang w:val="en-US"/>
        </w:rPr>
        <w:t xml:space="preserve"> – </w:t>
      </w:r>
      <w:r w:rsidR="00E76024">
        <w:rPr>
          <w:iCs/>
          <w:szCs w:val="22"/>
          <w:lang w:val="en-US"/>
        </w:rPr>
        <w:t>as a</w:t>
      </w:r>
      <w:r w:rsidR="00F00F86">
        <w:rPr>
          <w:iCs/>
          <w:szCs w:val="22"/>
          <w:lang w:val="en-US"/>
        </w:rPr>
        <w:t xml:space="preserve"> new</w:t>
      </w:r>
      <w:r w:rsidR="00E76024">
        <w:rPr>
          <w:iCs/>
          <w:szCs w:val="22"/>
          <w:lang w:val="en-US"/>
        </w:rPr>
        <w:t xml:space="preserve"> </w:t>
      </w:r>
      <w:proofErr w:type="spellStart"/>
      <w:r w:rsidR="00E76024">
        <w:rPr>
          <w:iCs/>
          <w:szCs w:val="22"/>
          <w:lang w:val="en-US"/>
        </w:rPr>
        <w:t>ObjectType</w:t>
      </w:r>
      <w:proofErr w:type="spellEnd"/>
      <w:r w:rsidR="00E76024">
        <w:rPr>
          <w:iCs/>
          <w:szCs w:val="22"/>
          <w:lang w:val="en-US"/>
        </w:rPr>
        <w:t xml:space="preserve"> that</w:t>
      </w:r>
      <w:r w:rsidR="00093129">
        <w:rPr>
          <w:iCs/>
          <w:szCs w:val="22"/>
          <w:lang w:val="en-US"/>
        </w:rPr>
        <w:t xml:space="preserve"> is</w:t>
      </w:r>
      <w:r w:rsidR="00E76024">
        <w:rPr>
          <w:iCs/>
          <w:szCs w:val="22"/>
          <w:lang w:val="en-US"/>
        </w:rPr>
        <w:t xml:space="preserve"> </w:t>
      </w:r>
      <w:r w:rsidR="00417916">
        <w:rPr>
          <w:iCs/>
          <w:szCs w:val="22"/>
          <w:lang w:val="en-US"/>
        </w:rPr>
        <w:t xml:space="preserve">a subtype of the </w:t>
      </w:r>
      <w:proofErr w:type="spellStart"/>
      <w:r w:rsidR="00417916">
        <w:rPr>
          <w:iCs/>
          <w:szCs w:val="22"/>
          <w:lang w:val="en-US"/>
        </w:rPr>
        <w:t>BaseEventType</w:t>
      </w:r>
      <w:proofErr w:type="spellEnd"/>
      <w:r w:rsidR="00417916">
        <w:rPr>
          <w:iCs/>
          <w:szCs w:val="22"/>
          <w:lang w:val="en-US"/>
        </w:rPr>
        <w:t xml:space="preserve"> – </w:t>
      </w:r>
      <w:r w:rsidR="00E76024">
        <w:rPr>
          <w:iCs/>
          <w:szCs w:val="22"/>
          <w:lang w:val="en-US"/>
        </w:rPr>
        <w:t xml:space="preserve">will not do: there is </w:t>
      </w:r>
      <w:r w:rsidR="00FF0AF2">
        <w:rPr>
          <w:iCs/>
          <w:szCs w:val="22"/>
          <w:lang w:val="en-US"/>
        </w:rPr>
        <w:t xml:space="preserve">event data related to </w:t>
      </w:r>
      <w:proofErr w:type="spellStart"/>
      <w:r w:rsidR="00FF0AF2">
        <w:rPr>
          <w:iCs/>
          <w:szCs w:val="22"/>
          <w:lang w:val="en-US"/>
        </w:rPr>
        <w:t>EventTypes</w:t>
      </w:r>
      <w:proofErr w:type="spellEnd"/>
      <w:r w:rsidR="00C77FC5">
        <w:rPr>
          <w:iCs/>
          <w:szCs w:val="22"/>
          <w:lang w:val="en-US"/>
        </w:rPr>
        <w:t>, called the event fields,</w:t>
      </w:r>
      <w:r w:rsidR="00FF0AF2">
        <w:rPr>
          <w:iCs/>
          <w:szCs w:val="22"/>
          <w:lang w:val="en-US"/>
        </w:rPr>
        <w:t xml:space="preserve"> in the form of Properties. An </w:t>
      </w:r>
      <w:r w:rsidR="00F00F86">
        <w:rPr>
          <w:iCs/>
          <w:szCs w:val="22"/>
          <w:lang w:val="en-US"/>
        </w:rPr>
        <w:t xml:space="preserve">example of this in </w:t>
      </w:r>
      <w:r w:rsidR="00417916">
        <w:rPr>
          <w:iCs/>
          <w:szCs w:val="22"/>
          <w:lang w:val="en-US"/>
        </w:rPr>
        <w:fldChar w:fldCharType="begin"/>
      </w:r>
      <w:r w:rsidR="00417916">
        <w:rPr>
          <w:iCs/>
          <w:szCs w:val="22"/>
          <w:lang w:val="en-US"/>
        </w:rPr>
        <w:instrText xml:space="preserve"> REF _Ref285026426 \h </w:instrText>
      </w:r>
      <w:r w:rsidR="00417916">
        <w:rPr>
          <w:iCs/>
          <w:szCs w:val="22"/>
          <w:lang w:val="en-US"/>
        </w:rPr>
      </w:r>
      <w:r w:rsidR="00417916">
        <w:rPr>
          <w:iCs/>
          <w:szCs w:val="22"/>
          <w:lang w:val="en-US"/>
        </w:rPr>
        <w:fldChar w:fldCharType="separate"/>
      </w:r>
      <w:r w:rsidR="00C2118F" w:rsidRPr="00F272F1">
        <w:rPr>
          <w:lang w:val="en-US"/>
        </w:rPr>
        <w:t xml:space="preserve">Figure </w:t>
      </w:r>
      <w:r w:rsidR="00C2118F">
        <w:rPr>
          <w:noProof/>
          <w:lang w:val="en-US"/>
        </w:rPr>
        <w:t>10</w:t>
      </w:r>
      <w:r w:rsidR="00417916">
        <w:rPr>
          <w:iCs/>
          <w:szCs w:val="22"/>
          <w:lang w:val="en-US"/>
        </w:rPr>
        <w:fldChar w:fldCharType="end"/>
      </w:r>
      <w:r w:rsidR="00F00F86">
        <w:rPr>
          <w:iCs/>
          <w:szCs w:val="22"/>
          <w:lang w:val="en-US"/>
        </w:rPr>
        <w:t>: the standard</w:t>
      </w:r>
      <w:r w:rsidR="005B2CA3">
        <w:rPr>
          <w:iCs/>
          <w:szCs w:val="22"/>
          <w:lang w:val="en-US"/>
        </w:rPr>
        <w:t xml:space="preserve"> UA</w:t>
      </w:r>
      <w:r w:rsidR="00F00F86">
        <w:rPr>
          <w:iCs/>
          <w:szCs w:val="22"/>
          <w:lang w:val="en-US"/>
        </w:rPr>
        <w:t xml:space="preserve"> (blue) </w:t>
      </w:r>
      <w:proofErr w:type="spellStart"/>
      <w:r w:rsidR="00F00F86">
        <w:rPr>
          <w:iCs/>
          <w:szCs w:val="22"/>
          <w:lang w:val="en-US"/>
        </w:rPr>
        <w:t>EventTypes</w:t>
      </w:r>
      <w:proofErr w:type="spellEnd"/>
      <w:r w:rsidR="00F00F86">
        <w:rPr>
          <w:iCs/>
          <w:szCs w:val="22"/>
          <w:lang w:val="en-US"/>
        </w:rPr>
        <w:t xml:space="preserve"> and their Properties (</w:t>
      </w:r>
      <w:r w:rsidR="00417916">
        <w:rPr>
          <w:iCs/>
          <w:szCs w:val="22"/>
          <w:lang w:val="en-US"/>
        </w:rPr>
        <w:t xml:space="preserve">= event fields: </w:t>
      </w:r>
      <w:proofErr w:type="spellStart"/>
      <w:r w:rsidR="00F00F86">
        <w:rPr>
          <w:iCs/>
          <w:szCs w:val="22"/>
          <w:lang w:val="en-US"/>
        </w:rPr>
        <w:t>EventId</w:t>
      </w:r>
      <w:proofErr w:type="spellEnd"/>
      <w:r w:rsidR="00F00F86">
        <w:rPr>
          <w:iCs/>
          <w:szCs w:val="22"/>
          <w:lang w:val="en-US"/>
        </w:rPr>
        <w:t xml:space="preserve">, </w:t>
      </w:r>
      <w:proofErr w:type="spellStart"/>
      <w:r w:rsidR="00F00F86">
        <w:rPr>
          <w:iCs/>
          <w:szCs w:val="22"/>
          <w:lang w:val="en-US"/>
        </w:rPr>
        <w:t>EventType</w:t>
      </w:r>
      <w:proofErr w:type="spellEnd"/>
      <w:r w:rsidR="00F00F86">
        <w:rPr>
          <w:iCs/>
          <w:szCs w:val="22"/>
          <w:lang w:val="en-US"/>
        </w:rPr>
        <w:t xml:space="preserve">, Message, etc.) can be extended by new </w:t>
      </w:r>
      <w:proofErr w:type="spellStart"/>
      <w:r w:rsidR="00F00F86">
        <w:rPr>
          <w:iCs/>
          <w:szCs w:val="22"/>
          <w:lang w:val="en-US"/>
        </w:rPr>
        <w:t>EventTypes</w:t>
      </w:r>
      <w:proofErr w:type="spellEnd"/>
      <w:r w:rsidR="00417916">
        <w:rPr>
          <w:iCs/>
          <w:szCs w:val="22"/>
          <w:lang w:val="en-US"/>
        </w:rPr>
        <w:t xml:space="preserve"> with new event fields</w:t>
      </w:r>
      <w:r w:rsidR="00F00F86">
        <w:rPr>
          <w:iCs/>
          <w:szCs w:val="22"/>
          <w:lang w:val="en-US"/>
        </w:rPr>
        <w:t xml:space="preserve">. In our case the new </w:t>
      </w:r>
      <w:proofErr w:type="spellStart"/>
      <w:r w:rsidR="00F00F86">
        <w:rPr>
          <w:iCs/>
          <w:szCs w:val="22"/>
          <w:lang w:val="en-US"/>
        </w:rPr>
        <w:t>TetrisLinesMadeEventType</w:t>
      </w:r>
      <w:proofErr w:type="spellEnd"/>
      <w:r w:rsidR="00F00F86">
        <w:rPr>
          <w:iCs/>
          <w:szCs w:val="22"/>
          <w:lang w:val="en-US"/>
        </w:rPr>
        <w:t xml:space="preserve"> with two new properties, “</w:t>
      </w:r>
      <w:proofErr w:type="spellStart"/>
      <w:r w:rsidR="00F00F86">
        <w:rPr>
          <w:iCs/>
          <w:szCs w:val="22"/>
          <w:lang w:val="en-US"/>
        </w:rPr>
        <w:t>NrOfLines</w:t>
      </w:r>
      <w:proofErr w:type="spellEnd"/>
      <w:r w:rsidR="00F00F86">
        <w:rPr>
          <w:iCs/>
          <w:szCs w:val="22"/>
          <w:lang w:val="en-US"/>
        </w:rPr>
        <w:t>” and “</w:t>
      </w:r>
      <w:proofErr w:type="spellStart"/>
      <w:r w:rsidR="00F00F86">
        <w:rPr>
          <w:iCs/>
          <w:szCs w:val="22"/>
          <w:lang w:val="en-US"/>
        </w:rPr>
        <w:t>PointsScored</w:t>
      </w:r>
      <w:proofErr w:type="spellEnd"/>
      <w:r w:rsidR="00F00F86">
        <w:rPr>
          <w:iCs/>
          <w:szCs w:val="22"/>
          <w:lang w:val="en-US"/>
        </w:rPr>
        <w:t xml:space="preserve">”, is added to the hierarchy as a subtype of the </w:t>
      </w:r>
      <w:proofErr w:type="spellStart"/>
      <w:r w:rsidR="00F00F86">
        <w:rPr>
          <w:iCs/>
          <w:szCs w:val="22"/>
          <w:lang w:val="en-US"/>
        </w:rPr>
        <w:t>BaseEventType</w:t>
      </w:r>
      <w:proofErr w:type="spellEnd"/>
      <w:r w:rsidR="00F00F86">
        <w:rPr>
          <w:iCs/>
          <w:szCs w:val="22"/>
          <w:lang w:val="en-US"/>
        </w:rPr>
        <w:t>.</w:t>
      </w:r>
      <w:r w:rsidR="00093129">
        <w:rPr>
          <w:iCs/>
          <w:szCs w:val="22"/>
          <w:lang w:val="en-US"/>
        </w:rPr>
        <w:t xml:space="preserve"> It</w:t>
      </w:r>
      <w:r>
        <w:rPr>
          <w:iCs/>
          <w:szCs w:val="22"/>
          <w:lang w:val="en-US"/>
        </w:rPr>
        <w:t xml:space="preserve">s properties will also include the </w:t>
      </w:r>
      <w:proofErr w:type="spellStart"/>
      <w:r w:rsidR="00417916">
        <w:rPr>
          <w:iCs/>
          <w:szCs w:val="22"/>
          <w:lang w:val="en-US"/>
        </w:rPr>
        <w:t>BaseEventType</w:t>
      </w:r>
      <w:proofErr w:type="spellEnd"/>
      <w:r w:rsidR="00417916">
        <w:rPr>
          <w:iCs/>
          <w:szCs w:val="22"/>
          <w:lang w:val="en-US"/>
        </w:rPr>
        <w:t xml:space="preserve"> properties (inher</w:t>
      </w:r>
      <w:r>
        <w:rPr>
          <w:iCs/>
          <w:szCs w:val="22"/>
          <w:lang w:val="en-US"/>
        </w:rPr>
        <w:t>itance</w:t>
      </w:r>
      <w:r w:rsidR="00417916">
        <w:rPr>
          <w:iCs/>
          <w:szCs w:val="22"/>
          <w:lang w:val="en-US"/>
        </w:rPr>
        <w:t xml:space="preserve"> as in OOP</w:t>
      </w:r>
      <w:r>
        <w:rPr>
          <w:iCs/>
          <w:szCs w:val="22"/>
          <w:lang w:val="en-US"/>
        </w:rPr>
        <w:t>)!</w:t>
      </w:r>
    </w:p>
    <w:p w:rsidR="00E76024" w:rsidRDefault="00E76024" w:rsidP="00AD77D8">
      <w:pPr>
        <w:jc w:val="both"/>
        <w:rPr>
          <w:iCs/>
          <w:szCs w:val="22"/>
          <w:lang w:val="en-US"/>
        </w:rPr>
      </w:pPr>
    </w:p>
    <w:p w:rsidR="00FD4218" w:rsidRDefault="00F20C9A" w:rsidP="00FD4218">
      <w:pPr>
        <w:keepNext/>
        <w:jc w:val="center"/>
      </w:pPr>
      <w:r w:rsidRPr="00417916">
        <w:rPr>
          <w:iCs/>
          <w:noProof/>
          <w:szCs w:val="22"/>
          <w:lang w:val="en-US"/>
        </w:rPr>
        <w:t xml:space="preserve"> </w:t>
      </w:r>
      <w:r w:rsidR="00DE7061">
        <w:rPr>
          <w:iCs/>
          <w:noProof/>
          <w:szCs w:val="22"/>
        </w:rPr>
        <w:drawing>
          <wp:inline distT="0" distB="0" distL="0" distR="0" wp14:anchorId="627B4022" wp14:editId="2D5843CD">
            <wp:extent cx="3445459" cy="2002922"/>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0615" cy="2005919"/>
                    </a:xfrm>
                    <a:prstGeom prst="rect">
                      <a:avLst/>
                    </a:prstGeom>
                    <a:noFill/>
                    <a:ln>
                      <a:noFill/>
                    </a:ln>
                  </pic:spPr>
                </pic:pic>
              </a:graphicData>
            </a:graphic>
          </wp:inline>
        </w:drawing>
      </w:r>
    </w:p>
    <w:p w:rsidR="00DE7061" w:rsidRDefault="00FD4218" w:rsidP="00FD4218">
      <w:pPr>
        <w:pStyle w:val="Caption"/>
        <w:jc w:val="center"/>
        <w:rPr>
          <w:iCs/>
          <w:szCs w:val="22"/>
          <w:lang w:val="en-US"/>
        </w:rPr>
      </w:pPr>
      <w:bookmarkStart w:id="29" w:name="_Ref285026426"/>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10</w:t>
      </w:r>
      <w:r>
        <w:fldChar w:fldCharType="end"/>
      </w:r>
      <w:bookmarkEnd w:id="29"/>
      <w:proofErr w:type="gramStart"/>
      <w:r w:rsidR="00EE066D" w:rsidRPr="00885231">
        <w:rPr>
          <w:lang w:val="en-US"/>
        </w:rPr>
        <w:t>:</w:t>
      </w:r>
      <w:proofErr w:type="gramEnd"/>
      <w:r w:rsidR="00417916">
        <w:rPr>
          <w:lang w:val="en-US"/>
        </w:rPr>
        <w:br/>
        <w:t xml:space="preserve">New </w:t>
      </w:r>
      <w:proofErr w:type="spellStart"/>
      <w:r w:rsidR="00417916">
        <w:rPr>
          <w:lang w:val="en-US"/>
        </w:rPr>
        <w:t>EventTypes</w:t>
      </w:r>
      <w:proofErr w:type="spellEnd"/>
      <w:r w:rsidR="00417916">
        <w:rPr>
          <w:lang w:val="en-US"/>
        </w:rPr>
        <w:t xml:space="preserve"> with new event fields and Inheritance in an extract from the UA </w:t>
      </w:r>
      <w:proofErr w:type="spellStart"/>
      <w:r w:rsidR="00417916">
        <w:rPr>
          <w:lang w:val="en-US"/>
        </w:rPr>
        <w:t>EventType</w:t>
      </w:r>
      <w:proofErr w:type="spellEnd"/>
      <w:r w:rsidR="00417916">
        <w:rPr>
          <w:lang w:val="en-US"/>
        </w:rPr>
        <w:t xml:space="preserve"> Hierarchy.</w:t>
      </w:r>
    </w:p>
    <w:p w:rsidR="005B50C5" w:rsidRDefault="00C647A3" w:rsidP="00AD77D8">
      <w:pPr>
        <w:jc w:val="both"/>
        <w:rPr>
          <w:iCs/>
          <w:szCs w:val="22"/>
          <w:lang w:val="en-US"/>
        </w:rPr>
      </w:pPr>
      <w:r>
        <w:rPr>
          <w:iCs/>
          <w:szCs w:val="22"/>
          <w:lang w:val="en-US"/>
        </w:rPr>
        <w:t>Bef</w:t>
      </w:r>
      <w:r w:rsidR="00183E6A">
        <w:rPr>
          <w:iCs/>
          <w:szCs w:val="22"/>
          <w:lang w:val="en-US"/>
        </w:rPr>
        <w:t>ore adding these nodes</w:t>
      </w:r>
      <w:r w:rsidR="00B9742C">
        <w:rPr>
          <w:iCs/>
          <w:szCs w:val="22"/>
          <w:lang w:val="en-US"/>
        </w:rPr>
        <w:t xml:space="preserve"> to the </w:t>
      </w:r>
      <w:proofErr w:type="spellStart"/>
      <w:r w:rsidR="00B9742C">
        <w:rPr>
          <w:iCs/>
          <w:szCs w:val="22"/>
          <w:lang w:val="en-US"/>
        </w:rPr>
        <w:t>EventType</w:t>
      </w:r>
      <w:proofErr w:type="spellEnd"/>
      <w:r w:rsidR="00B9742C">
        <w:rPr>
          <w:iCs/>
          <w:szCs w:val="22"/>
          <w:lang w:val="en-US"/>
        </w:rPr>
        <w:t xml:space="preserve"> Hierarchy in our </w:t>
      </w:r>
      <w:proofErr w:type="spellStart"/>
      <w:r w:rsidR="00B9742C">
        <w:rPr>
          <w:iCs/>
          <w:szCs w:val="22"/>
          <w:lang w:val="en-US"/>
        </w:rPr>
        <w:t>NodeManager’s</w:t>
      </w:r>
      <w:proofErr w:type="spellEnd"/>
      <w:r w:rsidR="00B9742C">
        <w:rPr>
          <w:iCs/>
          <w:szCs w:val="22"/>
          <w:lang w:val="en-US"/>
        </w:rPr>
        <w:t xml:space="preserve"> “</w:t>
      </w:r>
      <w:proofErr w:type="spellStart"/>
      <w:proofErr w:type="gramStart"/>
      <w:r w:rsidR="00B9742C">
        <w:rPr>
          <w:iCs/>
          <w:szCs w:val="22"/>
          <w:lang w:val="en-US"/>
        </w:rPr>
        <w:t>CreateAddressSpace</w:t>
      </w:r>
      <w:proofErr w:type="spellEnd"/>
      <w:r w:rsidR="00B9742C">
        <w:rPr>
          <w:iCs/>
          <w:szCs w:val="22"/>
          <w:lang w:val="en-US"/>
        </w:rPr>
        <w:t>(</w:t>
      </w:r>
      <w:proofErr w:type="gramEnd"/>
      <w:r w:rsidR="00B9742C">
        <w:rPr>
          <w:iCs/>
          <w:szCs w:val="22"/>
          <w:lang w:val="en-US"/>
        </w:rPr>
        <w:t>…)”,</w:t>
      </w:r>
      <w:r w:rsidR="006619E4">
        <w:rPr>
          <w:iCs/>
          <w:szCs w:val="22"/>
          <w:lang w:val="en-US"/>
        </w:rPr>
        <w:t xml:space="preserve"> </w:t>
      </w:r>
      <w:r>
        <w:rPr>
          <w:iCs/>
          <w:szCs w:val="22"/>
          <w:lang w:val="en-US"/>
        </w:rPr>
        <w:t xml:space="preserve">a </w:t>
      </w:r>
      <w:r w:rsidR="005B50C5">
        <w:rPr>
          <w:iCs/>
          <w:szCs w:val="22"/>
          <w:lang w:val="en-US"/>
        </w:rPr>
        <w:t>few</w:t>
      </w:r>
      <w:r>
        <w:rPr>
          <w:iCs/>
          <w:szCs w:val="22"/>
          <w:lang w:val="en-US"/>
        </w:rPr>
        <w:t xml:space="preserve"> </w:t>
      </w:r>
      <w:r w:rsidRPr="000E4392">
        <w:rPr>
          <w:b/>
          <w:iCs/>
          <w:szCs w:val="22"/>
          <w:lang w:val="en-US"/>
        </w:rPr>
        <w:t>co</w:t>
      </w:r>
      <w:r w:rsidR="005B50C5" w:rsidRPr="000E4392">
        <w:rPr>
          <w:b/>
          <w:iCs/>
          <w:szCs w:val="22"/>
          <w:lang w:val="en-US"/>
        </w:rPr>
        <w:t>nstants</w:t>
      </w:r>
      <w:r w:rsidR="005B50C5">
        <w:rPr>
          <w:iCs/>
          <w:szCs w:val="22"/>
          <w:lang w:val="en-US"/>
        </w:rPr>
        <w:t xml:space="preserve"> have to be defined</w:t>
      </w:r>
      <w:r w:rsidR="00183E6A">
        <w:rPr>
          <w:iCs/>
          <w:szCs w:val="22"/>
          <w:lang w:val="en-US"/>
        </w:rPr>
        <w:t xml:space="preserve">, constants found in the project’s </w:t>
      </w:r>
      <w:proofErr w:type="spellStart"/>
      <w:r w:rsidR="00183E6A" w:rsidRPr="00F823EB">
        <w:rPr>
          <w:i/>
          <w:iCs/>
          <w:szCs w:val="22"/>
          <w:lang w:val="en-US"/>
        </w:rPr>
        <w:t>TetrisEventsConstants.cs</w:t>
      </w:r>
      <w:proofErr w:type="spellEnd"/>
      <w:r w:rsidR="00183E6A">
        <w:rPr>
          <w:iCs/>
          <w:szCs w:val="22"/>
          <w:lang w:val="en-US"/>
        </w:rPr>
        <w:t xml:space="preserve"> file</w:t>
      </w:r>
      <w:r w:rsidR="00B9742C">
        <w:rPr>
          <w:iCs/>
          <w:szCs w:val="22"/>
          <w:lang w:val="en-US"/>
        </w:rPr>
        <w:t>:</w:t>
      </w:r>
    </w:p>
    <w:p w:rsidR="000E4392" w:rsidRDefault="005B50C5" w:rsidP="00AD77D8">
      <w:pPr>
        <w:pStyle w:val="ListParagraph"/>
        <w:numPr>
          <w:ilvl w:val="0"/>
          <w:numId w:val="4"/>
        </w:numPr>
        <w:jc w:val="both"/>
        <w:rPr>
          <w:iCs/>
          <w:szCs w:val="22"/>
          <w:lang w:val="en-US"/>
        </w:rPr>
      </w:pPr>
      <w:r>
        <w:rPr>
          <w:iCs/>
          <w:szCs w:val="22"/>
          <w:lang w:val="en-US"/>
        </w:rPr>
        <w:lastRenderedPageBreak/>
        <w:t>T</w:t>
      </w:r>
      <w:r w:rsidR="00C647A3" w:rsidRPr="005B50C5">
        <w:rPr>
          <w:iCs/>
          <w:szCs w:val="22"/>
          <w:lang w:val="en-US"/>
        </w:rPr>
        <w:t>he Object and Variable</w:t>
      </w:r>
      <w:r>
        <w:rPr>
          <w:iCs/>
          <w:szCs w:val="22"/>
          <w:lang w:val="en-US"/>
        </w:rPr>
        <w:t>s</w:t>
      </w:r>
      <w:r w:rsidR="00C647A3" w:rsidRPr="005B50C5">
        <w:rPr>
          <w:iCs/>
          <w:szCs w:val="22"/>
          <w:lang w:val="en-US"/>
        </w:rPr>
        <w:t xml:space="preserve"> </w:t>
      </w:r>
      <w:r w:rsidR="00C647A3" w:rsidRPr="005B50C5">
        <w:rPr>
          <w:b/>
          <w:iCs/>
          <w:szCs w:val="22"/>
          <w:lang w:val="en-US"/>
        </w:rPr>
        <w:t>identifiers</w:t>
      </w:r>
      <w:r w:rsidR="00C647A3" w:rsidRPr="005B50C5">
        <w:rPr>
          <w:iCs/>
          <w:szCs w:val="22"/>
          <w:lang w:val="en-US"/>
        </w:rPr>
        <w:t xml:space="preserve"> </w:t>
      </w:r>
      <w:r w:rsidRPr="005B50C5">
        <w:rPr>
          <w:iCs/>
          <w:szCs w:val="22"/>
          <w:lang w:val="en-US"/>
        </w:rPr>
        <w:t>(for the event</w:t>
      </w:r>
      <w:r>
        <w:rPr>
          <w:iCs/>
          <w:szCs w:val="22"/>
          <w:lang w:val="en-US"/>
        </w:rPr>
        <w:t xml:space="preserve"> and its</w:t>
      </w:r>
      <w:r w:rsidRPr="005B50C5">
        <w:rPr>
          <w:iCs/>
          <w:szCs w:val="22"/>
          <w:lang w:val="en-US"/>
        </w:rPr>
        <w:t xml:space="preserve"> properties</w:t>
      </w:r>
      <w:r w:rsidR="00750A13">
        <w:rPr>
          <w:iCs/>
          <w:szCs w:val="22"/>
          <w:lang w:val="en-US"/>
        </w:rPr>
        <w:t xml:space="preserve"> (</w:t>
      </w:r>
      <w:r w:rsidR="000E4392">
        <w:rPr>
          <w:iCs/>
          <w:szCs w:val="22"/>
          <w:lang w:val="en-US"/>
        </w:rPr>
        <w:t xml:space="preserve">= </w:t>
      </w:r>
      <w:r w:rsidR="00750A13">
        <w:rPr>
          <w:iCs/>
          <w:szCs w:val="22"/>
          <w:lang w:val="en-US"/>
        </w:rPr>
        <w:t>event fields)</w:t>
      </w:r>
      <w:r>
        <w:rPr>
          <w:iCs/>
          <w:szCs w:val="22"/>
          <w:lang w:val="en-US"/>
        </w:rPr>
        <w:t xml:space="preserve"> respectively</w:t>
      </w:r>
      <w:r w:rsidRPr="005B50C5">
        <w:rPr>
          <w:iCs/>
          <w:szCs w:val="22"/>
          <w:lang w:val="en-US"/>
        </w:rPr>
        <w:t>)</w:t>
      </w:r>
      <w:r>
        <w:rPr>
          <w:iCs/>
          <w:szCs w:val="22"/>
          <w:lang w:val="en-US"/>
        </w:rPr>
        <w:t>:</w:t>
      </w:r>
    </w:p>
    <w:p w:rsidR="00257D35" w:rsidRDefault="005B50C5" w:rsidP="000E4392">
      <w:pPr>
        <w:pStyle w:val="ListParagraph"/>
        <w:jc w:val="both"/>
        <w:rPr>
          <w:iCs/>
          <w:szCs w:val="22"/>
          <w:lang w:val="en-US"/>
        </w:rPr>
      </w:pPr>
      <w:r>
        <w:rPr>
          <w:iCs/>
          <w:szCs w:val="22"/>
          <w:lang w:val="en-US"/>
        </w:rPr>
        <w:t xml:space="preserve">These fixed identifiers will be used to create the fixed </w:t>
      </w:r>
      <w:proofErr w:type="spellStart"/>
      <w:r>
        <w:rPr>
          <w:iCs/>
          <w:szCs w:val="22"/>
          <w:lang w:val="en-US"/>
        </w:rPr>
        <w:t>NodeId’s</w:t>
      </w:r>
      <w:proofErr w:type="spellEnd"/>
      <w:r>
        <w:rPr>
          <w:iCs/>
          <w:szCs w:val="22"/>
          <w:lang w:val="en-US"/>
        </w:rPr>
        <w:t xml:space="preserve"> of the new Nodes in the Type </w:t>
      </w:r>
      <w:proofErr w:type="spellStart"/>
      <w:r>
        <w:rPr>
          <w:iCs/>
          <w:szCs w:val="22"/>
          <w:lang w:val="en-US"/>
        </w:rPr>
        <w:t>Hierachry</w:t>
      </w:r>
      <w:proofErr w:type="spellEnd"/>
      <w:r>
        <w:rPr>
          <w:iCs/>
          <w:szCs w:val="22"/>
          <w:lang w:val="en-US"/>
        </w:rPr>
        <w:t xml:space="preserve">. Remember that a </w:t>
      </w:r>
      <w:proofErr w:type="spellStart"/>
      <w:r>
        <w:rPr>
          <w:iCs/>
          <w:szCs w:val="22"/>
          <w:lang w:val="en-US"/>
        </w:rPr>
        <w:t>NodeId</w:t>
      </w:r>
      <w:proofErr w:type="spellEnd"/>
      <w:r>
        <w:rPr>
          <w:iCs/>
          <w:szCs w:val="22"/>
          <w:lang w:val="en-US"/>
        </w:rPr>
        <w:t xml:space="preserve"> uniquely defines a Node with an </w:t>
      </w:r>
      <w:r w:rsidRPr="005B50C5">
        <w:rPr>
          <w:i/>
          <w:iCs/>
          <w:szCs w:val="22"/>
          <w:lang w:val="en-US"/>
        </w:rPr>
        <w:t>identifier</w:t>
      </w:r>
      <w:r>
        <w:rPr>
          <w:iCs/>
          <w:szCs w:val="22"/>
          <w:lang w:val="en-US"/>
        </w:rPr>
        <w:t xml:space="preserve"> and a </w:t>
      </w:r>
      <w:proofErr w:type="spellStart"/>
      <w:r w:rsidRPr="005B50C5">
        <w:rPr>
          <w:i/>
          <w:iCs/>
          <w:szCs w:val="22"/>
          <w:lang w:val="en-US"/>
        </w:rPr>
        <w:t>namespaceindex</w:t>
      </w:r>
      <w:proofErr w:type="spellEnd"/>
      <w:r>
        <w:rPr>
          <w:iCs/>
          <w:szCs w:val="22"/>
          <w:lang w:val="en-US"/>
        </w:rPr>
        <w:t xml:space="preserve"> (that refers to a namespace in which the identifier is unique). The identifiers will be </w:t>
      </w:r>
      <w:proofErr w:type="spellStart"/>
      <w:r w:rsidRPr="005B50C5">
        <w:rPr>
          <w:i/>
          <w:iCs/>
          <w:szCs w:val="22"/>
          <w:lang w:val="en-US"/>
        </w:rPr>
        <w:t>uint</w:t>
      </w:r>
      <w:r>
        <w:rPr>
          <w:iCs/>
          <w:szCs w:val="22"/>
          <w:lang w:val="en-US"/>
        </w:rPr>
        <w:t>’s</w:t>
      </w:r>
      <w:proofErr w:type="spellEnd"/>
      <w:r>
        <w:rPr>
          <w:iCs/>
          <w:szCs w:val="22"/>
          <w:lang w:val="en-US"/>
        </w:rPr>
        <w:t xml:space="preserve"> and we</w:t>
      </w:r>
      <w:r w:rsidR="005E0D09">
        <w:rPr>
          <w:iCs/>
          <w:szCs w:val="22"/>
          <w:lang w:val="en-US"/>
        </w:rPr>
        <w:t xml:space="preserve"> will</w:t>
      </w:r>
      <w:r>
        <w:rPr>
          <w:iCs/>
          <w:szCs w:val="22"/>
          <w:lang w:val="en-US"/>
        </w:rPr>
        <w:t xml:space="preserve"> need three (one for the </w:t>
      </w:r>
      <w:proofErr w:type="spellStart"/>
      <w:r>
        <w:rPr>
          <w:iCs/>
          <w:szCs w:val="22"/>
          <w:lang w:val="en-US"/>
        </w:rPr>
        <w:t>TetrisLinesMadeEventType</w:t>
      </w:r>
      <w:proofErr w:type="spellEnd"/>
      <w:r>
        <w:rPr>
          <w:iCs/>
          <w:szCs w:val="22"/>
          <w:lang w:val="en-US"/>
        </w:rPr>
        <w:t xml:space="preserve"> and two for the two properties).</w:t>
      </w:r>
    </w:p>
    <w:p w:rsidR="000E4392" w:rsidRDefault="005B50C5" w:rsidP="00AD77D8">
      <w:pPr>
        <w:pStyle w:val="ListParagraph"/>
        <w:numPr>
          <w:ilvl w:val="0"/>
          <w:numId w:val="4"/>
        </w:numPr>
        <w:jc w:val="both"/>
        <w:rPr>
          <w:iCs/>
          <w:szCs w:val="22"/>
          <w:lang w:val="en-US"/>
        </w:rPr>
      </w:pPr>
      <w:r>
        <w:rPr>
          <w:iCs/>
          <w:szCs w:val="22"/>
          <w:lang w:val="en-US"/>
        </w:rPr>
        <w:t xml:space="preserve">The </w:t>
      </w:r>
      <w:proofErr w:type="spellStart"/>
      <w:r w:rsidRPr="005B50C5">
        <w:rPr>
          <w:b/>
          <w:iCs/>
          <w:szCs w:val="22"/>
          <w:lang w:val="en-US"/>
        </w:rPr>
        <w:t>NodeId</w:t>
      </w:r>
      <w:r w:rsidR="00764C33">
        <w:rPr>
          <w:iCs/>
          <w:szCs w:val="22"/>
          <w:lang w:val="en-US"/>
        </w:rPr>
        <w:t>’s</w:t>
      </w:r>
      <w:proofErr w:type="spellEnd"/>
      <w:r w:rsidR="00764C33">
        <w:rPr>
          <w:iCs/>
          <w:szCs w:val="22"/>
          <w:lang w:val="en-US"/>
        </w:rPr>
        <w:t xml:space="preserve"> for the Object (</w:t>
      </w:r>
      <w:proofErr w:type="spellStart"/>
      <w:r w:rsidR="00764C33">
        <w:rPr>
          <w:iCs/>
          <w:szCs w:val="22"/>
          <w:lang w:val="en-US"/>
        </w:rPr>
        <w:t>EventType</w:t>
      </w:r>
      <w:proofErr w:type="spellEnd"/>
      <w:r w:rsidR="00764C33">
        <w:rPr>
          <w:iCs/>
          <w:szCs w:val="22"/>
          <w:lang w:val="en-US"/>
        </w:rPr>
        <w:t>) and Variables (</w:t>
      </w:r>
      <w:r>
        <w:rPr>
          <w:iCs/>
          <w:szCs w:val="22"/>
          <w:lang w:val="en-US"/>
        </w:rPr>
        <w:t>Properties</w:t>
      </w:r>
      <w:r w:rsidR="00764C33">
        <w:rPr>
          <w:iCs/>
          <w:szCs w:val="22"/>
          <w:lang w:val="en-US"/>
        </w:rPr>
        <w:t xml:space="preserve"> of events</w:t>
      </w:r>
      <w:r>
        <w:rPr>
          <w:iCs/>
          <w:szCs w:val="22"/>
          <w:lang w:val="en-US"/>
        </w:rPr>
        <w:t>)</w:t>
      </w:r>
      <w:r w:rsidR="00764C33">
        <w:rPr>
          <w:iCs/>
          <w:szCs w:val="22"/>
          <w:lang w:val="en-US"/>
        </w:rPr>
        <w:t>:</w:t>
      </w:r>
    </w:p>
    <w:p w:rsidR="005B50C5" w:rsidRDefault="00764C33" w:rsidP="000E4392">
      <w:pPr>
        <w:pStyle w:val="ListParagraph"/>
        <w:jc w:val="both"/>
        <w:rPr>
          <w:iCs/>
          <w:szCs w:val="22"/>
          <w:lang w:val="en-US"/>
        </w:rPr>
      </w:pPr>
      <w:r>
        <w:rPr>
          <w:iCs/>
          <w:szCs w:val="22"/>
          <w:lang w:val="en-US"/>
        </w:rPr>
        <w:t>Creation of these will be based on the previously defined</w:t>
      </w:r>
      <w:r w:rsidR="00CB7AD1">
        <w:rPr>
          <w:iCs/>
          <w:szCs w:val="22"/>
          <w:lang w:val="en-US"/>
        </w:rPr>
        <w:t xml:space="preserve"> constants</w:t>
      </w:r>
      <w:r>
        <w:rPr>
          <w:iCs/>
          <w:szCs w:val="22"/>
          <w:lang w:val="en-US"/>
        </w:rPr>
        <w:t xml:space="preserve"> </w:t>
      </w:r>
      <w:r w:rsidR="00875A02">
        <w:rPr>
          <w:i/>
          <w:iCs/>
          <w:szCs w:val="22"/>
          <w:lang w:val="en-US"/>
        </w:rPr>
        <w:t>i</w:t>
      </w:r>
      <w:r w:rsidRPr="00764C33">
        <w:rPr>
          <w:i/>
          <w:iCs/>
          <w:szCs w:val="22"/>
          <w:lang w:val="en-US"/>
        </w:rPr>
        <w:t>dentifiers</w:t>
      </w:r>
      <w:r>
        <w:rPr>
          <w:iCs/>
          <w:szCs w:val="22"/>
          <w:lang w:val="en-US"/>
        </w:rPr>
        <w:t xml:space="preserve">, as noted above. Actually </w:t>
      </w:r>
      <w:proofErr w:type="spellStart"/>
      <w:r w:rsidRPr="00764C33">
        <w:rPr>
          <w:b/>
          <w:iCs/>
          <w:szCs w:val="22"/>
          <w:lang w:val="en-US"/>
        </w:rPr>
        <w:t>ExpandedNodeId</w:t>
      </w:r>
      <w:r>
        <w:rPr>
          <w:iCs/>
          <w:szCs w:val="22"/>
          <w:lang w:val="en-US"/>
        </w:rPr>
        <w:t>’s</w:t>
      </w:r>
      <w:proofErr w:type="spellEnd"/>
      <w:r>
        <w:rPr>
          <w:iCs/>
          <w:szCs w:val="22"/>
          <w:lang w:val="en-US"/>
        </w:rPr>
        <w:t xml:space="preserve"> will be used. These do not just contain a </w:t>
      </w:r>
      <w:proofErr w:type="spellStart"/>
      <w:r w:rsidRPr="00764C33">
        <w:rPr>
          <w:i/>
          <w:iCs/>
          <w:szCs w:val="22"/>
          <w:lang w:val="en-US"/>
        </w:rPr>
        <w:t>namespaceindex</w:t>
      </w:r>
      <w:proofErr w:type="spellEnd"/>
      <w:r>
        <w:rPr>
          <w:iCs/>
          <w:szCs w:val="22"/>
          <w:lang w:val="en-US"/>
        </w:rPr>
        <w:t xml:space="preserve">, but the full </w:t>
      </w:r>
      <w:r w:rsidRPr="00764C33">
        <w:rPr>
          <w:i/>
          <w:iCs/>
          <w:szCs w:val="22"/>
          <w:lang w:val="en-US"/>
        </w:rPr>
        <w:t>namespace</w:t>
      </w:r>
      <w:r>
        <w:rPr>
          <w:iCs/>
          <w:szCs w:val="22"/>
          <w:lang w:val="en-US"/>
        </w:rPr>
        <w:t xml:space="preserve">. These can be translated to normal </w:t>
      </w:r>
      <w:proofErr w:type="spellStart"/>
      <w:r>
        <w:rPr>
          <w:iCs/>
          <w:szCs w:val="22"/>
          <w:lang w:val="en-US"/>
        </w:rPr>
        <w:t>NodeId’s</w:t>
      </w:r>
      <w:proofErr w:type="spellEnd"/>
      <w:r>
        <w:rPr>
          <w:iCs/>
          <w:szCs w:val="22"/>
          <w:lang w:val="en-US"/>
        </w:rPr>
        <w:t xml:space="preserve"> in client or server with the help of the </w:t>
      </w:r>
      <w:r>
        <w:rPr>
          <w:i/>
          <w:iCs/>
          <w:szCs w:val="22"/>
          <w:lang w:val="en-US"/>
        </w:rPr>
        <w:t>S</w:t>
      </w:r>
      <w:r w:rsidRPr="00764C33">
        <w:rPr>
          <w:i/>
          <w:iCs/>
          <w:szCs w:val="22"/>
          <w:lang w:val="en-US"/>
        </w:rPr>
        <w:t>erver</w:t>
      </w:r>
      <w:r>
        <w:rPr>
          <w:iCs/>
          <w:szCs w:val="22"/>
          <w:lang w:val="en-US"/>
        </w:rPr>
        <w:t xml:space="preserve"> </w:t>
      </w:r>
      <w:proofErr w:type="spellStart"/>
      <w:r w:rsidRPr="00764C33">
        <w:rPr>
          <w:i/>
          <w:iCs/>
          <w:szCs w:val="22"/>
          <w:lang w:val="en-US"/>
        </w:rPr>
        <w:t>NamespaceTable</w:t>
      </w:r>
      <w:proofErr w:type="spellEnd"/>
      <w:r>
        <w:rPr>
          <w:iCs/>
          <w:szCs w:val="22"/>
          <w:lang w:val="en-US"/>
        </w:rPr>
        <w:t xml:space="preserve"> (which links multiple </w:t>
      </w:r>
      <w:proofErr w:type="spellStart"/>
      <w:r>
        <w:rPr>
          <w:i/>
          <w:iCs/>
          <w:szCs w:val="22"/>
          <w:lang w:val="en-US"/>
        </w:rPr>
        <w:t>namespaceindices</w:t>
      </w:r>
      <w:proofErr w:type="spellEnd"/>
      <w:r>
        <w:rPr>
          <w:iCs/>
          <w:szCs w:val="22"/>
          <w:lang w:val="en-US"/>
        </w:rPr>
        <w:t xml:space="preserve"> with their </w:t>
      </w:r>
      <w:r w:rsidRPr="00764C33">
        <w:rPr>
          <w:i/>
          <w:iCs/>
          <w:szCs w:val="22"/>
          <w:lang w:val="en-US"/>
        </w:rPr>
        <w:t>namespace</w:t>
      </w:r>
      <w:r>
        <w:rPr>
          <w:iCs/>
          <w:szCs w:val="22"/>
          <w:lang w:val="en-US"/>
        </w:rPr>
        <w:t>).</w:t>
      </w:r>
    </w:p>
    <w:p w:rsidR="00764C33" w:rsidRPr="005B50C5" w:rsidRDefault="00764C33" w:rsidP="00AD77D8">
      <w:pPr>
        <w:pStyle w:val="ListParagraph"/>
        <w:numPr>
          <w:ilvl w:val="0"/>
          <w:numId w:val="4"/>
        </w:numPr>
        <w:jc w:val="both"/>
        <w:rPr>
          <w:iCs/>
          <w:szCs w:val="22"/>
          <w:lang w:val="en-US"/>
        </w:rPr>
      </w:pPr>
      <w:r>
        <w:rPr>
          <w:iCs/>
          <w:szCs w:val="22"/>
          <w:lang w:val="en-US"/>
        </w:rPr>
        <w:t xml:space="preserve">Finally also standard </w:t>
      </w:r>
      <w:proofErr w:type="spellStart"/>
      <w:r w:rsidRPr="00764C33">
        <w:rPr>
          <w:b/>
          <w:iCs/>
          <w:szCs w:val="22"/>
          <w:lang w:val="en-US"/>
        </w:rPr>
        <w:t>BrowseNames</w:t>
      </w:r>
      <w:proofErr w:type="spellEnd"/>
      <w:r>
        <w:rPr>
          <w:iCs/>
          <w:szCs w:val="22"/>
          <w:lang w:val="en-US"/>
        </w:rPr>
        <w:t xml:space="preserve"> will be defined for the </w:t>
      </w:r>
      <w:proofErr w:type="spellStart"/>
      <w:r>
        <w:rPr>
          <w:iCs/>
          <w:szCs w:val="22"/>
          <w:lang w:val="en-US"/>
        </w:rPr>
        <w:t>EventType</w:t>
      </w:r>
      <w:proofErr w:type="spellEnd"/>
      <w:r>
        <w:rPr>
          <w:iCs/>
          <w:szCs w:val="22"/>
          <w:lang w:val="en-US"/>
        </w:rPr>
        <w:t xml:space="preserve"> and its Properties.</w:t>
      </w:r>
    </w:p>
    <w:p w:rsidR="00257D35" w:rsidRDefault="00257D35" w:rsidP="00AD77D8">
      <w:pPr>
        <w:jc w:val="both"/>
        <w:rPr>
          <w:iCs/>
          <w:szCs w:val="22"/>
          <w:lang w:val="en-US"/>
        </w:rPr>
      </w:pPr>
    </w:p>
    <w:p w:rsidR="00764C33" w:rsidRDefault="006619E4" w:rsidP="00AD77D8">
      <w:pPr>
        <w:jc w:val="both"/>
        <w:rPr>
          <w:iCs/>
          <w:szCs w:val="22"/>
          <w:lang w:val="en-US"/>
        </w:rPr>
      </w:pPr>
      <w:r>
        <w:rPr>
          <w:iCs/>
          <w:szCs w:val="22"/>
          <w:lang w:val="en-US"/>
        </w:rPr>
        <w:t>Go over the code, you</w:t>
      </w:r>
      <w:r w:rsidR="005E0D09">
        <w:rPr>
          <w:iCs/>
          <w:szCs w:val="22"/>
          <w:lang w:val="en-US"/>
        </w:rPr>
        <w:t xml:space="preserve"> will</w:t>
      </w:r>
      <w:r>
        <w:rPr>
          <w:iCs/>
          <w:szCs w:val="22"/>
          <w:lang w:val="en-US"/>
        </w:rPr>
        <w:t xml:space="preserve"> find all the constants explained above. We</w:t>
      </w:r>
      <w:r w:rsidR="005E0D09">
        <w:rPr>
          <w:iCs/>
          <w:szCs w:val="22"/>
          <w:lang w:val="en-US"/>
        </w:rPr>
        <w:t xml:space="preserve"> will</w:t>
      </w:r>
      <w:r>
        <w:rPr>
          <w:iCs/>
          <w:szCs w:val="22"/>
          <w:lang w:val="en-US"/>
        </w:rPr>
        <w:t xml:space="preserve"> need these to create our nodes in our </w:t>
      </w:r>
      <w:proofErr w:type="spellStart"/>
      <w:r>
        <w:rPr>
          <w:iCs/>
          <w:szCs w:val="22"/>
          <w:lang w:val="en-US"/>
        </w:rPr>
        <w:t>NodeManager</w:t>
      </w:r>
      <w:proofErr w:type="spellEnd"/>
      <w:r>
        <w:rPr>
          <w:iCs/>
          <w:szCs w:val="22"/>
          <w:lang w:val="en-US"/>
        </w:rPr>
        <w:t xml:space="preserve"> and add them to the </w:t>
      </w:r>
      <w:proofErr w:type="spellStart"/>
      <w:r>
        <w:rPr>
          <w:iCs/>
          <w:szCs w:val="22"/>
          <w:lang w:val="en-US"/>
        </w:rPr>
        <w:t>EventType</w:t>
      </w:r>
      <w:proofErr w:type="spellEnd"/>
      <w:r>
        <w:rPr>
          <w:iCs/>
          <w:szCs w:val="22"/>
          <w:lang w:val="en-US"/>
        </w:rPr>
        <w:t xml:space="preserve"> Hierarchy.</w:t>
      </w:r>
      <w:r w:rsidR="00F15BE0">
        <w:rPr>
          <w:iCs/>
          <w:szCs w:val="22"/>
          <w:lang w:val="en-US"/>
        </w:rPr>
        <w:t xml:space="preserve"> Open the </w:t>
      </w:r>
      <w:proofErr w:type="spellStart"/>
      <w:proofErr w:type="gramStart"/>
      <w:r w:rsidR="00F15BE0">
        <w:rPr>
          <w:iCs/>
          <w:szCs w:val="22"/>
          <w:lang w:val="en-US"/>
        </w:rPr>
        <w:t>TetrisNodeManager</w:t>
      </w:r>
      <w:proofErr w:type="spellEnd"/>
      <w:r w:rsidR="00F15BE0">
        <w:rPr>
          <w:iCs/>
          <w:szCs w:val="22"/>
          <w:lang w:val="en-US"/>
        </w:rPr>
        <w:t>,</w:t>
      </w:r>
      <w:proofErr w:type="gramEnd"/>
      <w:r w:rsidR="00F47CF2">
        <w:rPr>
          <w:iCs/>
          <w:szCs w:val="22"/>
          <w:lang w:val="en-US"/>
        </w:rPr>
        <w:t xml:space="preserve"> go to (again!) “</w:t>
      </w:r>
      <w:proofErr w:type="spellStart"/>
      <w:proofErr w:type="gramStart"/>
      <w:r w:rsidR="00F47CF2">
        <w:rPr>
          <w:iCs/>
          <w:szCs w:val="22"/>
          <w:lang w:val="en-US"/>
        </w:rPr>
        <w:t>CreateAddressSpace</w:t>
      </w:r>
      <w:proofErr w:type="spellEnd"/>
      <w:r w:rsidR="00F47CF2">
        <w:rPr>
          <w:iCs/>
          <w:szCs w:val="22"/>
          <w:lang w:val="en-US"/>
        </w:rPr>
        <w:t>(</w:t>
      </w:r>
      <w:proofErr w:type="gramEnd"/>
      <w:r w:rsidR="00F47CF2">
        <w:rPr>
          <w:iCs/>
          <w:szCs w:val="22"/>
          <w:lang w:val="en-US"/>
        </w:rPr>
        <w:t>…)”</w:t>
      </w:r>
      <w:r w:rsidR="00F15BE0">
        <w:rPr>
          <w:iCs/>
          <w:szCs w:val="22"/>
          <w:lang w:val="en-US"/>
        </w:rPr>
        <w:t xml:space="preserve"> and add</w:t>
      </w:r>
      <w:r w:rsidR="00F47CF2">
        <w:rPr>
          <w:iCs/>
          <w:szCs w:val="22"/>
          <w:lang w:val="en-US"/>
        </w:rPr>
        <w:t>:</w:t>
      </w:r>
    </w:p>
    <w:p w:rsidR="00F47CF2" w:rsidRDefault="00F47CF2" w:rsidP="00AD77D8">
      <w:pPr>
        <w:jc w:val="both"/>
        <w:rPr>
          <w:iCs/>
          <w:szCs w:val="22"/>
          <w:lang w:val="en-US"/>
        </w:rPr>
      </w:pP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0000FF"/>
          <w:kern w:val="0"/>
          <w:sz w:val="16"/>
          <w:szCs w:val="20"/>
          <w:lang w:val="en-US"/>
        </w:rPr>
        <w:t>#region</w:t>
      </w:r>
      <w:r w:rsidR="001D3F7E">
        <w:rPr>
          <w:rFonts w:ascii="Courier New" w:eastAsia="Times New Roman" w:hAnsi="Courier New" w:cs="Courier New"/>
          <w:noProof/>
          <w:kern w:val="0"/>
          <w:sz w:val="16"/>
          <w:szCs w:val="20"/>
          <w:lang w:val="en-US"/>
        </w:rPr>
        <w:t xml:space="preserve"> TetrisLinesMadeEvent</w:t>
      </w:r>
      <w:r w:rsidRPr="003C4204">
        <w:rPr>
          <w:rFonts w:ascii="Courier New" w:eastAsia="Times New Roman" w:hAnsi="Courier New" w:cs="Courier New"/>
          <w:noProof/>
          <w:kern w:val="0"/>
          <w:sz w:val="16"/>
          <w:szCs w:val="20"/>
          <w:lang w:val="en-US"/>
        </w:rPr>
        <w: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w:t>
      </w:r>
      <w:r w:rsidR="001D3F7E">
        <w:rPr>
          <w:rFonts w:ascii="Courier New" w:eastAsia="Times New Roman" w:hAnsi="Courier New" w:cs="Courier New"/>
          <w:noProof/>
          <w:color w:val="008000"/>
          <w:kern w:val="0"/>
          <w:sz w:val="16"/>
          <w:szCs w:val="20"/>
          <w:lang w:val="en-US"/>
        </w:rPr>
        <w:t>--Add the TetrisLinesMadeEventTy</w:t>
      </w:r>
      <w:r w:rsidRPr="003C4204">
        <w:rPr>
          <w:rFonts w:ascii="Courier New" w:eastAsia="Times New Roman" w:hAnsi="Courier New" w:cs="Courier New"/>
          <w:noProof/>
          <w:color w:val="008000"/>
          <w:kern w:val="0"/>
          <w:sz w:val="16"/>
          <w:szCs w:val="20"/>
          <w:lang w:val="en-US"/>
        </w:rPr>
        <w:t>pe to the EventTYpe Hierarchy -----------------</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Create the Type information                      (i.e. Object type with attached properties)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to represent our TetrisLinesMadeEventType        (with its 2 properties),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in the OPC UA type model's EventType Hierarchy   (which is accessible in the server Address Space)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2B91AF"/>
          <w:kern w:val="0"/>
          <w:sz w:val="16"/>
          <w:szCs w:val="20"/>
          <w:lang w:val="en-US"/>
        </w:rPr>
        <w:t>BaseObjectTypeState</w:t>
      </w:r>
      <w:r w:rsidRPr="003C4204">
        <w:rPr>
          <w:rFonts w:ascii="Courier New" w:eastAsia="Times New Roman" w:hAnsi="Courier New" w:cs="Courier New"/>
          <w:noProof/>
          <w:kern w:val="0"/>
          <w:sz w:val="16"/>
          <w:szCs w:val="20"/>
          <w:lang w:val="en-US"/>
        </w:rPr>
        <w:t xml:space="preserve"> newEventType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BaseObjectTypeState</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008000"/>
          <w:kern w:val="0"/>
          <w:sz w:val="16"/>
          <w:szCs w:val="20"/>
          <w:lang w:val="en-US"/>
        </w:rPr>
        <w:t xml:space="preserve">// remeber EventTypes are ObjectTypes!                </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newEventType.NodeId = </w:t>
      </w:r>
      <w:r w:rsidRPr="003C4204">
        <w:rPr>
          <w:rFonts w:ascii="Courier New" w:eastAsia="Times New Roman" w:hAnsi="Courier New" w:cs="Courier New"/>
          <w:noProof/>
          <w:color w:val="2B91AF"/>
          <w:kern w:val="0"/>
          <w:sz w:val="16"/>
          <w:szCs w:val="20"/>
          <w:lang w:val="en-US"/>
        </w:rPr>
        <w:t>ExpandedNodeId</w:t>
      </w:r>
      <w:r w:rsidRPr="003C4204">
        <w:rPr>
          <w:rFonts w:ascii="Courier New" w:eastAsia="Times New Roman" w:hAnsi="Courier New" w:cs="Courier New"/>
          <w:noProof/>
          <w:kern w:val="0"/>
          <w:sz w:val="16"/>
          <w:szCs w:val="20"/>
          <w:lang w:val="en-US"/>
        </w:rPr>
        <w:t>.ToNodeId(</w:t>
      </w:r>
    </w:p>
    <w:p w:rsidR="003C4204" w:rsidRPr="003C4204" w:rsidRDefault="003C4204" w:rsidP="00FD6583">
      <w:pPr>
        <w:widowControl/>
        <w:suppressAutoHyphens w:val="0"/>
        <w:autoSpaceDE w:val="0"/>
        <w:autoSpaceDN w:val="0"/>
        <w:adjustRightInd w:val="0"/>
        <w:ind w:left="706" w:firstLine="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2B91AF"/>
          <w:kern w:val="0"/>
          <w:sz w:val="16"/>
          <w:szCs w:val="20"/>
          <w:lang w:val="en-US"/>
        </w:rPr>
        <w:t>ObjectTypeIds_TetrisEvents</w:t>
      </w:r>
      <w:r w:rsidRPr="003C4204">
        <w:rPr>
          <w:rFonts w:ascii="Courier New" w:eastAsia="Times New Roman" w:hAnsi="Courier New" w:cs="Courier New"/>
          <w:noProof/>
          <w:kern w:val="0"/>
          <w:sz w:val="16"/>
          <w:szCs w:val="20"/>
          <w:lang w:val="en-US"/>
        </w:rPr>
        <w:t>.TetrisLinesMadeEventType,</w:t>
      </w:r>
    </w:p>
    <w:p w:rsidR="003C4204" w:rsidRPr="003C4204" w:rsidRDefault="003C4204" w:rsidP="00FD6583">
      <w:pPr>
        <w:widowControl/>
        <w:suppressAutoHyphens w:val="0"/>
        <w:autoSpaceDE w:val="0"/>
        <w:autoSpaceDN w:val="0"/>
        <w:adjustRightInd w:val="0"/>
        <w:ind w:left="706" w:firstLine="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kern w:val="0"/>
          <w:sz w:val="16"/>
          <w:szCs w:val="20"/>
          <w:lang w:val="en-US"/>
        </w:rPr>
        <w:t xml:space="preserve">SystemContext.NamespaceUris); </w:t>
      </w:r>
      <w:r w:rsidRPr="003C4204">
        <w:rPr>
          <w:rFonts w:ascii="Courier New" w:eastAsia="Times New Roman" w:hAnsi="Courier New" w:cs="Courier New"/>
          <w:noProof/>
          <w:color w:val="008000"/>
          <w:kern w:val="0"/>
          <w:sz w:val="16"/>
          <w:szCs w:val="20"/>
          <w:lang w:val="en-US"/>
        </w:rPr>
        <w:t>// the fixed (in 'constants' defined) NodeId is used here!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kern w:val="0"/>
          <w:sz w:val="16"/>
          <w:szCs w:val="20"/>
          <w:lang w:val="en-US"/>
        </w:rPr>
        <w:t xml:space="preserve">newEventType.SuperTypeId = </w:t>
      </w:r>
      <w:r w:rsidRPr="003C4204">
        <w:rPr>
          <w:rFonts w:ascii="Courier New" w:eastAsia="Times New Roman" w:hAnsi="Courier New" w:cs="Courier New"/>
          <w:noProof/>
          <w:color w:val="2B91AF"/>
          <w:kern w:val="0"/>
          <w:sz w:val="16"/>
          <w:szCs w:val="20"/>
          <w:lang w:val="en-US"/>
        </w:rPr>
        <w:t>ObjectTypeIds</w:t>
      </w:r>
      <w:r w:rsidRPr="003C4204">
        <w:rPr>
          <w:rFonts w:ascii="Courier New" w:eastAsia="Times New Roman" w:hAnsi="Courier New" w:cs="Courier New"/>
          <w:noProof/>
          <w:kern w:val="0"/>
          <w:sz w:val="16"/>
          <w:szCs w:val="20"/>
          <w:lang w:val="en-US"/>
        </w:rPr>
        <w:t xml:space="preserve">.BaseEventType; </w:t>
      </w:r>
      <w:r w:rsidRPr="003C4204">
        <w:rPr>
          <w:rFonts w:ascii="Courier New" w:eastAsia="Times New Roman" w:hAnsi="Courier New" w:cs="Courier New"/>
          <w:noProof/>
          <w:color w:val="008000"/>
          <w:kern w:val="0"/>
          <w:sz w:val="16"/>
          <w:szCs w:val="20"/>
          <w:lang w:val="en-US"/>
        </w:rPr>
        <w:t>// our new EventType will inherit from BaseEventType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newEventType.BrowseName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QualifiedName</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.TetrisLinesMadeEventType, NamespaceIndex);</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newEventType.DisplayName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LocalizedText</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.TetrisLinesMadeEventType);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kern w:val="0"/>
          <w:sz w:val="16"/>
          <w:szCs w:val="20"/>
          <w:lang w:val="en-US"/>
        </w:rPr>
        <w:t xml:space="preserve">newEventType.IsAbstract = </w:t>
      </w:r>
      <w:r w:rsidRPr="003C4204">
        <w:rPr>
          <w:rFonts w:ascii="Courier New" w:eastAsia="Times New Roman" w:hAnsi="Courier New" w:cs="Courier New"/>
          <w:noProof/>
          <w:color w:val="0000FF"/>
          <w:kern w:val="0"/>
          <w:sz w:val="16"/>
          <w:szCs w:val="20"/>
          <w:lang w:val="en-US"/>
        </w:rPr>
        <w:t>true</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008000"/>
          <w:kern w:val="0"/>
          <w:sz w:val="16"/>
          <w:szCs w:val="20"/>
          <w:lang w:val="en-US"/>
        </w:rPr>
        <w:t>// events are NOT nodes in the Address Space (no instances can be made)s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                </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Create the two Properties.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NrOfLinesMade: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2B91AF"/>
          <w:kern w:val="0"/>
          <w:sz w:val="16"/>
          <w:szCs w:val="20"/>
          <w:lang w:val="en-US"/>
        </w:rPr>
        <w:t>PropertyState</w:t>
      </w:r>
      <w:r w:rsidRPr="003C4204">
        <w:rPr>
          <w:rFonts w:ascii="Courier New" w:eastAsia="Times New Roman" w:hAnsi="Courier New" w:cs="Courier New"/>
          <w:noProof/>
          <w:kern w:val="0"/>
          <w:sz w:val="16"/>
          <w:szCs w:val="20"/>
          <w:lang w:val="en-US"/>
        </w:rPr>
        <w:t>&lt;</w:t>
      </w:r>
      <w:r w:rsidRPr="003C4204">
        <w:rPr>
          <w:rFonts w:ascii="Courier New" w:eastAsia="Times New Roman" w:hAnsi="Courier New" w:cs="Courier New"/>
          <w:noProof/>
          <w:color w:val="0000FF"/>
          <w:kern w:val="0"/>
          <w:sz w:val="16"/>
          <w:szCs w:val="20"/>
          <w:lang w:val="en-US"/>
        </w:rPr>
        <w:t>uint</w:t>
      </w:r>
      <w:r w:rsidRPr="003C4204">
        <w:rPr>
          <w:rFonts w:ascii="Courier New" w:eastAsia="Times New Roman" w:hAnsi="Courier New" w:cs="Courier New"/>
          <w:noProof/>
          <w:kern w:val="0"/>
          <w:sz w:val="16"/>
          <w:szCs w:val="20"/>
          <w:lang w:val="en-US"/>
        </w:rPr>
        <w:t xml:space="preserve">&gt; nrOfLines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PropertyState</w:t>
      </w:r>
      <w:r w:rsidRPr="003C4204">
        <w:rPr>
          <w:rFonts w:ascii="Courier New" w:eastAsia="Times New Roman" w:hAnsi="Courier New" w:cs="Courier New"/>
          <w:noProof/>
          <w:kern w:val="0"/>
          <w:sz w:val="16"/>
          <w:szCs w:val="20"/>
          <w:lang w:val="en-US"/>
        </w:rPr>
        <w:t>&lt;</w:t>
      </w:r>
      <w:r w:rsidRPr="003C4204">
        <w:rPr>
          <w:rFonts w:ascii="Courier New" w:eastAsia="Times New Roman" w:hAnsi="Courier New" w:cs="Courier New"/>
          <w:noProof/>
          <w:color w:val="0000FF"/>
          <w:kern w:val="0"/>
          <w:sz w:val="16"/>
          <w:szCs w:val="20"/>
          <w:lang w:val="en-US"/>
        </w:rPr>
        <w:t>uint</w:t>
      </w:r>
      <w:r w:rsidRPr="003C4204">
        <w:rPr>
          <w:rFonts w:ascii="Courier New" w:eastAsia="Times New Roman" w:hAnsi="Courier New" w:cs="Courier New"/>
          <w:noProof/>
          <w:kern w:val="0"/>
          <w:sz w:val="16"/>
          <w:szCs w:val="20"/>
          <w:lang w:val="en-US"/>
        </w:rPr>
        <w:t>&gt;(newEventType);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nrOfLines.NodeId = </w:t>
      </w:r>
      <w:r w:rsidRPr="003C4204">
        <w:rPr>
          <w:rFonts w:ascii="Courier New" w:eastAsia="Times New Roman" w:hAnsi="Courier New" w:cs="Courier New"/>
          <w:noProof/>
          <w:color w:val="2B91AF"/>
          <w:kern w:val="0"/>
          <w:sz w:val="16"/>
          <w:szCs w:val="20"/>
          <w:lang w:val="en-US"/>
        </w:rPr>
        <w:t>ExpandedNodeId</w:t>
      </w:r>
      <w:r w:rsidRPr="003C4204">
        <w:rPr>
          <w:rFonts w:ascii="Courier New" w:eastAsia="Times New Roman" w:hAnsi="Courier New" w:cs="Courier New"/>
          <w:noProof/>
          <w:kern w:val="0"/>
          <w:sz w:val="16"/>
          <w:szCs w:val="20"/>
          <w:lang w:val="en-US"/>
        </w:rPr>
        <w:t>.ToNodeId(</w:t>
      </w:r>
    </w:p>
    <w:p w:rsidR="003C4204" w:rsidRPr="003C4204" w:rsidRDefault="003C4204" w:rsidP="00FD6583">
      <w:pPr>
        <w:widowControl/>
        <w:suppressAutoHyphens w:val="0"/>
        <w:autoSpaceDE w:val="0"/>
        <w:autoSpaceDN w:val="0"/>
        <w:adjustRightInd w:val="0"/>
        <w:ind w:left="2118" w:firstLine="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2B91AF"/>
          <w:kern w:val="0"/>
          <w:sz w:val="16"/>
          <w:szCs w:val="20"/>
          <w:lang w:val="en-US"/>
        </w:rPr>
        <w:t>VariableIds_TetrisEvents</w:t>
      </w:r>
      <w:r w:rsidRPr="003C4204">
        <w:rPr>
          <w:rFonts w:ascii="Courier New" w:eastAsia="Times New Roman" w:hAnsi="Courier New" w:cs="Courier New"/>
          <w:noProof/>
          <w:kern w:val="0"/>
          <w:sz w:val="16"/>
          <w:szCs w:val="20"/>
          <w:lang w:val="en-US"/>
        </w:rPr>
        <w:t>.TetrisLinesMadeEventType_NrOfLines,</w:t>
      </w:r>
    </w:p>
    <w:p w:rsidR="003C4204" w:rsidRPr="003C4204" w:rsidRDefault="003C4204" w:rsidP="00FD6583">
      <w:pPr>
        <w:widowControl/>
        <w:suppressAutoHyphens w:val="0"/>
        <w:autoSpaceDE w:val="0"/>
        <w:autoSpaceDN w:val="0"/>
        <w:adjustRightInd w:val="0"/>
        <w:ind w:left="2118" w:firstLine="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SystemContext.NamespaceUris);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nrOfLines.BrowseName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QualifiedName</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.NrOfLines, NamespaceIndex);</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nrOfLines.DisplayName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LocalizedText</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.NrOfLines);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nrOfLines.Description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LocalizedText</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A31515"/>
          <w:kern w:val="0"/>
          <w:sz w:val="16"/>
          <w:szCs w:val="20"/>
          <w:lang w:val="en-US"/>
        </w:rPr>
        <w:t>"An unsigned Integer representing the number of lines made in Tetris Game"</w:t>
      </w:r>
      <w:r w:rsidRPr="003C4204">
        <w:rPr>
          <w:rFonts w:ascii="Courier New" w:eastAsia="Times New Roman" w:hAnsi="Courier New" w:cs="Courier New"/>
          <w:noProof/>
          <w:kern w:val="0"/>
          <w:sz w:val="16"/>
          <w:szCs w:val="20"/>
          <w:lang w:val="en-US"/>
        </w:rPr>
        <w:t>);</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nrOfLines.ReferenceTypeId = </w:t>
      </w:r>
      <w:r w:rsidRPr="003C4204">
        <w:rPr>
          <w:rFonts w:ascii="Courier New" w:eastAsia="Times New Roman" w:hAnsi="Courier New" w:cs="Courier New"/>
          <w:noProof/>
          <w:color w:val="2B91AF"/>
          <w:kern w:val="0"/>
          <w:sz w:val="16"/>
          <w:szCs w:val="20"/>
          <w:lang w:val="en-US"/>
        </w:rPr>
        <w:t>ReferenceTypeIds</w:t>
      </w:r>
      <w:r w:rsidRPr="003C4204">
        <w:rPr>
          <w:rFonts w:ascii="Courier New" w:eastAsia="Times New Roman" w:hAnsi="Courier New" w:cs="Courier New"/>
          <w:noProof/>
          <w:kern w:val="0"/>
          <w:sz w:val="16"/>
          <w:szCs w:val="20"/>
          <w:lang w:val="en-US"/>
        </w:rPr>
        <w:t>.HasProperty;</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nrOfLines.TypeDefinitionId = </w:t>
      </w:r>
      <w:r w:rsidRPr="003C4204">
        <w:rPr>
          <w:rFonts w:ascii="Courier New" w:eastAsia="Times New Roman" w:hAnsi="Courier New" w:cs="Courier New"/>
          <w:noProof/>
          <w:color w:val="2B91AF"/>
          <w:kern w:val="0"/>
          <w:sz w:val="16"/>
          <w:szCs w:val="20"/>
          <w:lang w:val="en-US"/>
        </w:rPr>
        <w:t>VariableTypeIds</w:t>
      </w:r>
      <w:r w:rsidRPr="003C4204">
        <w:rPr>
          <w:rFonts w:ascii="Courier New" w:eastAsia="Times New Roman" w:hAnsi="Courier New" w:cs="Courier New"/>
          <w:noProof/>
          <w:kern w:val="0"/>
          <w:sz w:val="16"/>
          <w:szCs w:val="20"/>
          <w:lang w:val="en-US"/>
        </w:rPr>
        <w:t>.PropertyType;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nrOfLines.DataType = </w:t>
      </w:r>
      <w:r w:rsidRPr="003C4204">
        <w:rPr>
          <w:rFonts w:ascii="Courier New" w:eastAsia="Times New Roman" w:hAnsi="Courier New" w:cs="Courier New"/>
          <w:noProof/>
          <w:color w:val="2B91AF"/>
          <w:kern w:val="0"/>
          <w:sz w:val="16"/>
          <w:szCs w:val="20"/>
          <w:lang w:val="en-US"/>
        </w:rPr>
        <w:t>DataTypeIds</w:t>
      </w:r>
      <w:r w:rsidRPr="003C4204">
        <w:rPr>
          <w:rFonts w:ascii="Courier New" w:eastAsia="Times New Roman" w:hAnsi="Courier New" w:cs="Courier New"/>
          <w:noProof/>
          <w:kern w:val="0"/>
          <w:sz w:val="16"/>
          <w:szCs w:val="20"/>
          <w:lang w:val="en-US"/>
        </w:rPr>
        <w:t>.UInt32;</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nrOfLines.ValueRank = </w:t>
      </w:r>
      <w:r w:rsidRPr="003C4204">
        <w:rPr>
          <w:rFonts w:ascii="Courier New" w:eastAsia="Times New Roman" w:hAnsi="Courier New" w:cs="Courier New"/>
          <w:noProof/>
          <w:color w:val="2B91AF"/>
          <w:kern w:val="0"/>
          <w:sz w:val="16"/>
          <w:szCs w:val="20"/>
          <w:lang w:val="en-US"/>
        </w:rPr>
        <w:t>ValueRanks</w:t>
      </w:r>
      <w:r w:rsidRPr="003C4204">
        <w:rPr>
          <w:rFonts w:ascii="Courier New" w:eastAsia="Times New Roman" w:hAnsi="Courier New" w:cs="Courier New"/>
          <w:noProof/>
          <w:kern w:val="0"/>
          <w:sz w:val="16"/>
          <w:szCs w:val="20"/>
          <w:lang w:val="en-US"/>
        </w:rPr>
        <w:t>.Scalar;</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PointsScored:</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2B91AF"/>
          <w:kern w:val="0"/>
          <w:sz w:val="16"/>
          <w:szCs w:val="20"/>
          <w:lang w:val="en-US"/>
        </w:rPr>
        <w:t>PropertyState</w:t>
      </w:r>
      <w:r w:rsidRPr="003C4204">
        <w:rPr>
          <w:rFonts w:ascii="Courier New" w:eastAsia="Times New Roman" w:hAnsi="Courier New" w:cs="Courier New"/>
          <w:noProof/>
          <w:kern w:val="0"/>
          <w:sz w:val="16"/>
          <w:szCs w:val="20"/>
          <w:lang w:val="en-US"/>
        </w:rPr>
        <w:t>&lt;</w:t>
      </w:r>
      <w:r w:rsidRPr="003C4204">
        <w:rPr>
          <w:rFonts w:ascii="Courier New" w:eastAsia="Times New Roman" w:hAnsi="Courier New" w:cs="Courier New"/>
          <w:noProof/>
          <w:color w:val="0000FF"/>
          <w:kern w:val="0"/>
          <w:sz w:val="16"/>
          <w:szCs w:val="20"/>
          <w:lang w:val="en-US"/>
        </w:rPr>
        <w:t>double</w:t>
      </w:r>
      <w:r w:rsidRPr="003C4204">
        <w:rPr>
          <w:rFonts w:ascii="Courier New" w:eastAsia="Times New Roman" w:hAnsi="Courier New" w:cs="Courier New"/>
          <w:noProof/>
          <w:kern w:val="0"/>
          <w:sz w:val="16"/>
          <w:szCs w:val="20"/>
          <w:lang w:val="en-US"/>
        </w:rPr>
        <w:t xml:space="preserve">&gt; pointsScored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PropertyState</w:t>
      </w:r>
      <w:r w:rsidRPr="003C4204">
        <w:rPr>
          <w:rFonts w:ascii="Courier New" w:eastAsia="Times New Roman" w:hAnsi="Courier New" w:cs="Courier New"/>
          <w:noProof/>
          <w:kern w:val="0"/>
          <w:sz w:val="16"/>
          <w:szCs w:val="20"/>
          <w:lang w:val="en-US"/>
        </w:rPr>
        <w:t>&lt;</w:t>
      </w:r>
      <w:r w:rsidRPr="003C4204">
        <w:rPr>
          <w:rFonts w:ascii="Courier New" w:eastAsia="Times New Roman" w:hAnsi="Courier New" w:cs="Courier New"/>
          <w:noProof/>
          <w:color w:val="0000FF"/>
          <w:kern w:val="0"/>
          <w:sz w:val="16"/>
          <w:szCs w:val="20"/>
          <w:lang w:val="en-US"/>
        </w:rPr>
        <w:t>double</w:t>
      </w:r>
      <w:r w:rsidRPr="003C4204">
        <w:rPr>
          <w:rFonts w:ascii="Courier New" w:eastAsia="Times New Roman" w:hAnsi="Courier New" w:cs="Courier New"/>
          <w:noProof/>
          <w:kern w:val="0"/>
          <w:sz w:val="16"/>
          <w:szCs w:val="20"/>
          <w:lang w:val="en-US"/>
        </w:rPr>
        <w:t>&gt;(newEventType);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pointsScored.NodeId = </w:t>
      </w:r>
      <w:r w:rsidRPr="003C4204">
        <w:rPr>
          <w:rFonts w:ascii="Courier New" w:eastAsia="Times New Roman" w:hAnsi="Courier New" w:cs="Courier New"/>
          <w:noProof/>
          <w:color w:val="2B91AF"/>
          <w:kern w:val="0"/>
          <w:sz w:val="16"/>
          <w:szCs w:val="20"/>
          <w:lang w:val="en-US"/>
        </w:rPr>
        <w:t>ExpandedNodeId</w:t>
      </w:r>
      <w:r w:rsidRPr="003C4204">
        <w:rPr>
          <w:rFonts w:ascii="Courier New" w:eastAsia="Times New Roman" w:hAnsi="Courier New" w:cs="Courier New"/>
          <w:noProof/>
          <w:kern w:val="0"/>
          <w:sz w:val="16"/>
          <w:szCs w:val="20"/>
          <w:lang w:val="en-US"/>
        </w:rPr>
        <w:t>.ToNodeId(</w:t>
      </w:r>
    </w:p>
    <w:p w:rsidR="003C4204" w:rsidRPr="003C4204" w:rsidRDefault="003C4204" w:rsidP="00FD6583">
      <w:pPr>
        <w:widowControl/>
        <w:suppressAutoHyphens w:val="0"/>
        <w:autoSpaceDE w:val="0"/>
        <w:autoSpaceDN w:val="0"/>
        <w:adjustRightInd w:val="0"/>
        <w:ind w:left="2118" w:firstLine="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color w:val="2B91AF"/>
          <w:kern w:val="0"/>
          <w:sz w:val="16"/>
          <w:szCs w:val="20"/>
          <w:lang w:val="en-US"/>
        </w:rPr>
        <w:t>VariableIds_TetrisEvents</w:t>
      </w:r>
      <w:r w:rsidRPr="003C4204">
        <w:rPr>
          <w:rFonts w:ascii="Courier New" w:eastAsia="Times New Roman" w:hAnsi="Courier New" w:cs="Courier New"/>
          <w:noProof/>
          <w:kern w:val="0"/>
          <w:sz w:val="16"/>
          <w:szCs w:val="20"/>
          <w:lang w:val="en-US"/>
        </w:rPr>
        <w:t>.TetrisLinesMadeEventType_PointsScored,</w:t>
      </w:r>
    </w:p>
    <w:p w:rsidR="003C4204" w:rsidRPr="003C4204" w:rsidRDefault="003C4204" w:rsidP="00FD6583">
      <w:pPr>
        <w:widowControl/>
        <w:suppressAutoHyphens w:val="0"/>
        <w:autoSpaceDE w:val="0"/>
        <w:autoSpaceDN w:val="0"/>
        <w:adjustRightInd w:val="0"/>
        <w:ind w:left="2118" w:firstLine="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SystemContext.NamespaceUris);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pointsScored.BrowseName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QualifiedName</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.PointsScored, NamespaceIndex);</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pointsScored.DisplayName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LocalizedText</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2B91AF"/>
          <w:kern w:val="0"/>
          <w:sz w:val="16"/>
          <w:szCs w:val="20"/>
          <w:lang w:val="en-US"/>
        </w:rPr>
        <w:t>BrowseNames_TetrisEvents</w:t>
      </w:r>
      <w:r w:rsidRPr="003C4204">
        <w:rPr>
          <w:rFonts w:ascii="Courier New" w:eastAsia="Times New Roman" w:hAnsi="Courier New" w:cs="Courier New"/>
          <w:noProof/>
          <w:kern w:val="0"/>
          <w:sz w:val="16"/>
          <w:szCs w:val="20"/>
          <w:lang w:val="en-US"/>
        </w:rPr>
        <w:t>.PointsScored);</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pointsScored.Description = </w:t>
      </w:r>
      <w:r w:rsidRPr="003C4204">
        <w:rPr>
          <w:rFonts w:ascii="Courier New" w:eastAsia="Times New Roman" w:hAnsi="Courier New" w:cs="Courier New"/>
          <w:noProof/>
          <w:color w:val="0000FF"/>
          <w:kern w:val="0"/>
          <w:sz w:val="16"/>
          <w:szCs w:val="20"/>
          <w:lang w:val="en-US"/>
        </w:rPr>
        <w:t>new</w:t>
      </w:r>
      <w:r w:rsidRPr="003C4204">
        <w:rPr>
          <w:rFonts w:ascii="Courier New" w:eastAsia="Times New Roman" w:hAnsi="Courier New" w:cs="Courier New"/>
          <w:noProof/>
          <w:kern w:val="0"/>
          <w:sz w:val="16"/>
          <w:szCs w:val="20"/>
          <w:lang w:val="en-US"/>
        </w:rPr>
        <w:t xml:space="preserve"> </w:t>
      </w:r>
      <w:r w:rsidRPr="003C4204">
        <w:rPr>
          <w:rFonts w:ascii="Courier New" w:eastAsia="Times New Roman" w:hAnsi="Courier New" w:cs="Courier New"/>
          <w:noProof/>
          <w:color w:val="2B91AF"/>
          <w:kern w:val="0"/>
          <w:sz w:val="16"/>
          <w:szCs w:val="20"/>
          <w:lang w:val="en-US"/>
        </w:rPr>
        <w:t>LocalizedText</w:t>
      </w:r>
      <w:r w:rsidRPr="003C4204">
        <w:rPr>
          <w:rFonts w:ascii="Courier New" w:eastAsia="Times New Roman" w:hAnsi="Courier New" w:cs="Courier New"/>
          <w:noProof/>
          <w:kern w:val="0"/>
          <w:sz w:val="16"/>
          <w:szCs w:val="20"/>
          <w:lang w:val="en-US"/>
        </w:rPr>
        <w:t>(</w:t>
      </w:r>
      <w:r w:rsidRPr="003C4204">
        <w:rPr>
          <w:rFonts w:ascii="Courier New" w:eastAsia="Times New Roman" w:hAnsi="Courier New" w:cs="Courier New"/>
          <w:noProof/>
          <w:color w:val="A31515"/>
          <w:kern w:val="0"/>
          <w:sz w:val="16"/>
          <w:szCs w:val="20"/>
          <w:lang w:val="en-US"/>
        </w:rPr>
        <w:t>"A double representing the points scored when making 'NrOfLines' lines"</w:t>
      </w:r>
      <w:r w:rsidRPr="003C4204">
        <w:rPr>
          <w:rFonts w:ascii="Courier New" w:eastAsia="Times New Roman" w:hAnsi="Courier New" w:cs="Courier New"/>
          <w:noProof/>
          <w:kern w:val="0"/>
          <w:sz w:val="16"/>
          <w:szCs w:val="20"/>
          <w:lang w:val="en-US"/>
        </w:rPr>
        <w:t>);</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pointsScored.ReferenceTypeId = </w:t>
      </w:r>
      <w:r w:rsidRPr="003C4204">
        <w:rPr>
          <w:rFonts w:ascii="Courier New" w:eastAsia="Times New Roman" w:hAnsi="Courier New" w:cs="Courier New"/>
          <w:noProof/>
          <w:color w:val="2B91AF"/>
          <w:kern w:val="0"/>
          <w:sz w:val="16"/>
          <w:szCs w:val="20"/>
          <w:lang w:val="en-US"/>
        </w:rPr>
        <w:t>ReferenceTypeIds</w:t>
      </w:r>
      <w:r w:rsidRPr="003C4204">
        <w:rPr>
          <w:rFonts w:ascii="Courier New" w:eastAsia="Times New Roman" w:hAnsi="Courier New" w:cs="Courier New"/>
          <w:noProof/>
          <w:kern w:val="0"/>
          <w:sz w:val="16"/>
          <w:szCs w:val="20"/>
          <w:lang w:val="en-US"/>
        </w:rPr>
        <w:t>.HasProperty;</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pointsScored.TypeDefinitionId = </w:t>
      </w:r>
      <w:r w:rsidRPr="003C4204">
        <w:rPr>
          <w:rFonts w:ascii="Courier New" w:eastAsia="Times New Roman" w:hAnsi="Courier New" w:cs="Courier New"/>
          <w:noProof/>
          <w:color w:val="2B91AF"/>
          <w:kern w:val="0"/>
          <w:sz w:val="16"/>
          <w:szCs w:val="20"/>
          <w:lang w:val="en-US"/>
        </w:rPr>
        <w:t>VariableTypeIds</w:t>
      </w:r>
      <w:r w:rsidRPr="003C4204">
        <w:rPr>
          <w:rFonts w:ascii="Courier New" w:eastAsia="Times New Roman" w:hAnsi="Courier New" w:cs="Courier New"/>
          <w:noProof/>
          <w:kern w:val="0"/>
          <w:sz w:val="16"/>
          <w:szCs w:val="20"/>
          <w:lang w:val="en-US"/>
        </w:rPr>
        <w:t>.PropertyType;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pointsScored.DataType = </w:t>
      </w:r>
      <w:r w:rsidRPr="003C4204">
        <w:rPr>
          <w:rFonts w:ascii="Courier New" w:eastAsia="Times New Roman" w:hAnsi="Courier New" w:cs="Courier New"/>
          <w:noProof/>
          <w:color w:val="2B91AF"/>
          <w:kern w:val="0"/>
          <w:sz w:val="16"/>
          <w:szCs w:val="20"/>
          <w:lang w:val="en-US"/>
        </w:rPr>
        <w:t>DataTypeIds</w:t>
      </w:r>
      <w:r w:rsidRPr="003C4204">
        <w:rPr>
          <w:rFonts w:ascii="Courier New" w:eastAsia="Times New Roman" w:hAnsi="Courier New" w:cs="Courier New"/>
          <w:noProof/>
          <w:kern w:val="0"/>
          <w:sz w:val="16"/>
          <w:szCs w:val="20"/>
          <w:lang w:val="en-US"/>
        </w:rPr>
        <w:t>.Double;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 xml:space="preserve">pointsScored.ValueRank = </w:t>
      </w:r>
      <w:r w:rsidRPr="003C4204">
        <w:rPr>
          <w:rFonts w:ascii="Courier New" w:eastAsia="Times New Roman" w:hAnsi="Courier New" w:cs="Courier New"/>
          <w:noProof/>
          <w:color w:val="2B91AF"/>
          <w:kern w:val="0"/>
          <w:sz w:val="16"/>
          <w:szCs w:val="20"/>
          <w:lang w:val="en-US"/>
        </w:rPr>
        <w:t>ValueRanks</w:t>
      </w:r>
      <w:r w:rsidRPr="003C4204">
        <w:rPr>
          <w:rFonts w:ascii="Courier New" w:eastAsia="Times New Roman" w:hAnsi="Courier New" w:cs="Courier New"/>
          <w:noProof/>
          <w:kern w:val="0"/>
          <w:sz w:val="16"/>
          <w:szCs w:val="20"/>
          <w:lang w:val="en-US"/>
        </w:rPr>
        <w:t>.Scalar;</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The constants defined in "TetrisEventsConstants.cs" were used above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for the creation of the NodeId's, BrowseNames and DisplayNames!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//Add these two properties as children to the newEventType (= TetrisLinesMadeEventT:ype)</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newEventType.AddChild(pointsScored);</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r w:rsidRPr="003C4204">
        <w:rPr>
          <w:rFonts w:ascii="Courier New" w:eastAsia="Times New Roman" w:hAnsi="Courier New" w:cs="Courier New"/>
          <w:noProof/>
          <w:kern w:val="0"/>
          <w:sz w:val="16"/>
          <w:szCs w:val="20"/>
          <w:lang w:val="en-US"/>
        </w:rPr>
        <w:t>newEventType.AddChild(nrOfLines);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kern w:val="0"/>
          <w:sz w:val="16"/>
          <w:szCs w:val="20"/>
          <w:lang w:val="en-US"/>
        </w:rPr>
      </w:pP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color w:val="008000"/>
          <w:kern w:val="0"/>
          <w:sz w:val="16"/>
          <w:szCs w:val="20"/>
          <w:lang w:val="en-US"/>
        </w:rPr>
        <w:t>// ...And add newEventType (= TetrisLinesMadeEventType) it to the predefined nodes:</w:t>
      </w:r>
    </w:p>
    <w:p w:rsidR="003C4204" w:rsidRPr="003C4204"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3C4204">
        <w:rPr>
          <w:rFonts w:ascii="Courier New" w:eastAsia="Times New Roman" w:hAnsi="Courier New" w:cs="Courier New"/>
          <w:noProof/>
          <w:kern w:val="0"/>
          <w:sz w:val="16"/>
          <w:szCs w:val="20"/>
          <w:lang w:val="en-US"/>
        </w:rPr>
        <w:t xml:space="preserve">AddPredefinedNode(SystemContext, newEventType); </w:t>
      </w:r>
      <w:r w:rsidRPr="003C4204">
        <w:rPr>
          <w:rFonts w:ascii="Courier New" w:eastAsia="Times New Roman" w:hAnsi="Courier New" w:cs="Courier New"/>
          <w:noProof/>
          <w:color w:val="008000"/>
          <w:kern w:val="0"/>
          <w:sz w:val="16"/>
          <w:szCs w:val="20"/>
          <w:lang w:val="en-US"/>
        </w:rPr>
        <w:t>// will also add the new type to the Type Hierarchy!</w:t>
      </w:r>
    </w:p>
    <w:p w:rsidR="003C4204" w:rsidRPr="00162BCD" w:rsidRDefault="003C4204" w:rsidP="00FD6583">
      <w:pPr>
        <w:widowControl/>
        <w:suppressAutoHyphens w:val="0"/>
        <w:autoSpaceDE w:val="0"/>
        <w:autoSpaceDN w:val="0"/>
        <w:adjustRightInd w:val="0"/>
        <w:ind w:left="706"/>
        <w:rPr>
          <w:rFonts w:ascii="Courier New" w:eastAsia="Times New Roman" w:hAnsi="Courier New" w:cs="Courier New"/>
          <w:noProof/>
          <w:color w:val="008000"/>
          <w:kern w:val="0"/>
          <w:sz w:val="16"/>
          <w:szCs w:val="20"/>
          <w:lang w:val="en-US"/>
        </w:rPr>
      </w:pPr>
      <w:r w:rsidRPr="00162BCD">
        <w:rPr>
          <w:rFonts w:ascii="Courier New" w:eastAsia="Times New Roman" w:hAnsi="Courier New" w:cs="Courier New"/>
          <w:noProof/>
          <w:color w:val="008000"/>
          <w:kern w:val="0"/>
          <w:sz w:val="16"/>
          <w:szCs w:val="20"/>
          <w:lang w:val="en-US"/>
        </w:rPr>
        <w:t>//---------------------------------------------------------------------------------------------</w:t>
      </w:r>
    </w:p>
    <w:p w:rsidR="00F47CF2" w:rsidRPr="003C4204" w:rsidRDefault="003C4204" w:rsidP="00FD6583">
      <w:pPr>
        <w:ind w:left="706"/>
        <w:rPr>
          <w:iCs/>
          <w:sz w:val="20"/>
          <w:szCs w:val="22"/>
          <w:lang w:val="en-US"/>
        </w:rPr>
      </w:pPr>
      <w:r w:rsidRPr="00162BCD">
        <w:rPr>
          <w:rFonts w:ascii="Courier New" w:eastAsia="Times New Roman" w:hAnsi="Courier New" w:cs="Courier New"/>
          <w:noProof/>
          <w:color w:val="0000FF"/>
          <w:kern w:val="0"/>
          <w:sz w:val="16"/>
          <w:szCs w:val="20"/>
          <w:lang w:val="en-US"/>
        </w:rPr>
        <w:t>#endregion</w:t>
      </w:r>
    </w:p>
    <w:p w:rsidR="00CD40AB" w:rsidRDefault="00CD40AB" w:rsidP="00AD77D8">
      <w:pPr>
        <w:jc w:val="both"/>
        <w:rPr>
          <w:iCs/>
          <w:szCs w:val="22"/>
          <w:lang w:val="en-US"/>
        </w:rPr>
      </w:pPr>
      <w:r>
        <w:rPr>
          <w:iCs/>
          <w:szCs w:val="22"/>
          <w:lang w:val="en-US"/>
        </w:rPr>
        <w:lastRenderedPageBreak/>
        <w:t xml:space="preserve">In the first </w:t>
      </w:r>
      <w:r w:rsidR="00CA24C8">
        <w:rPr>
          <w:iCs/>
          <w:szCs w:val="22"/>
          <w:lang w:val="en-US"/>
        </w:rPr>
        <w:t xml:space="preserve">block the </w:t>
      </w:r>
      <w:proofErr w:type="spellStart"/>
      <w:r w:rsidR="00CA24C8">
        <w:rPr>
          <w:iCs/>
          <w:szCs w:val="22"/>
          <w:lang w:val="en-US"/>
        </w:rPr>
        <w:t>EventType</w:t>
      </w:r>
      <w:proofErr w:type="spellEnd"/>
      <w:r w:rsidR="00CA24C8">
        <w:rPr>
          <w:iCs/>
          <w:szCs w:val="22"/>
          <w:lang w:val="en-US"/>
        </w:rPr>
        <w:t xml:space="preserve"> is created </w:t>
      </w:r>
      <w:r>
        <w:rPr>
          <w:iCs/>
          <w:szCs w:val="22"/>
          <w:lang w:val="en-US"/>
        </w:rPr>
        <w:t xml:space="preserve">as an </w:t>
      </w:r>
      <w:proofErr w:type="spellStart"/>
      <w:r>
        <w:rPr>
          <w:iCs/>
          <w:szCs w:val="22"/>
          <w:lang w:val="en-US"/>
        </w:rPr>
        <w:t>ObjectType</w:t>
      </w:r>
      <w:proofErr w:type="spellEnd"/>
      <w:r w:rsidR="00CA24C8">
        <w:rPr>
          <w:iCs/>
          <w:szCs w:val="22"/>
          <w:lang w:val="en-US"/>
        </w:rPr>
        <w:t xml:space="preserve"> – </w:t>
      </w:r>
      <w:r w:rsidR="006B3783">
        <w:rPr>
          <w:iCs/>
          <w:szCs w:val="22"/>
          <w:lang w:val="en-US"/>
        </w:rPr>
        <w:t xml:space="preserve">a </w:t>
      </w:r>
      <w:proofErr w:type="spellStart"/>
      <w:r w:rsidR="00CA24C8" w:rsidRPr="00CA24C8">
        <w:rPr>
          <w:i/>
          <w:iCs/>
          <w:szCs w:val="22"/>
          <w:lang w:val="en-US"/>
        </w:rPr>
        <w:t>BaseObject</w:t>
      </w:r>
      <w:r w:rsidR="00CA24C8" w:rsidRPr="00CA24C8">
        <w:rPr>
          <w:b/>
          <w:i/>
          <w:iCs/>
          <w:szCs w:val="22"/>
          <w:lang w:val="en-US"/>
        </w:rPr>
        <w:t>Type</w:t>
      </w:r>
      <w:r w:rsidR="00CA24C8" w:rsidRPr="00CA24C8">
        <w:rPr>
          <w:i/>
          <w:iCs/>
          <w:szCs w:val="22"/>
          <w:lang w:val="en-US"/>
        </w:rPr>
        <w:t>State</w:t>
      </w:r>
      <w:proofErr w:type="spellEnd"/>
      <w:r w:rsidR="00CA24C8">
        <w:rPr>
          <w:iCs/>
          <w:szCs w:val="22"/>
          <w:lang w:val="en-US"/>
        </w:rPr>
        <w:t xml:space="preserve"> </w:t>
      </w:r>
      <w:r w:rsidR="006B3783">
        <w:rPr>
          <w:iCs/>
          <w:szCs w:val="22"/>
          <w:lang w:val="en-US"/>
        </w:rPr>
        <w:t xml:space="preserve">is used now </w:t>
      </w:r>
      <w:r w:rsidR="00CA24C8">
        <w:rPr>
          <w:iCs/>
          <w:szCs w:val="22"/>
          <w:lang w:val="en-US"/>
        </w:rPr>
        <w:t xml:space="preserve">instead of </w:t>
      </w:r>
      <w:proofErr w:type="spellStart"/>
      <w:r w:rsidR="00CA24C8" w:rsidRPr="00CA24C8">
        <w:rPr>
          <w:i/>
          <w:iCs/>
          <w:szCs w:val="22"/>
          <w:lang w:val="en-US"/>
        </w:rPr>
        <w:t>BaseObjectState</w:t>
      </w:r>
      <w:proofErr w:type="spellEnd"/>
      <w:r w:rsidR="00CA24C8">
        <w:rPr>
          <w:iCs/>
          <w:szCs w:val="22"/>
          <w:lang w:val="en-US"/>
        </w:rPr>
        <w:t xml:space="preserve"> like before – </w:t>
      </w:r>
      <w:r>
        <w:rPr>
          <w:iCs/>
          <w:szCs w:val="22"/>
          <w:lang w:val="en-US"/>
        </w:rPr>
        <w:t xml:space="preserve">and its attributes are set. The </w:t>
      </w:r>
      <w:proofErr w:type="spellStart"/>
      <w:r>
        <w:rPr>
          <w:iCs/>
          <w:szCs w:val="22"/>
          <w:lang w:val="en-US"/>
        </w:rPr>
        <w:t>NodeId</w:t>
      </w:r>
      <w:proofErr w:type="spellEnd"/>
      <w:r>
        <w:rPr>
          <w:iCs/>
          <w:szCs w:val="22"/>
          <w:lang w:val="en-US"/>
        </w:rPr>
        <w:t xml:space="preserve"> is derived from the cons</w:t>
      </w:r>
      <w:r w:rsidR="00F823EB">
        <w:rPr>
          <w:iCs/>
          <w:szCs w:val="22"/>
          <w:lang w:val="en-US"/>
        </w:rPr>
        <w:t xml:space="preserve">tant </w:t>
      </w:r>
      <w:proofErr w:type="spellStart"/>
      <w:r w:rsidR="00F823EB">
        <w:rPr>
          <w:iCs/>
          <w:szCs w:val="22"/>
          <w:lang w:val="en-US"/>
        </w:rPr>
        <w:t>ExpandedNodeId</w:t>
      </w:r>
      <w:proofErr w:type="spellEnd"/>
      <w:r w:rsidR="00F823EB">
        <w:rPr>
          <w:iCs/>
          <w:szCs w:val="22"/>
          <w:lang w:val="en-US"/>
        </w:rPr>
        <w:t xml:space="preserve"> defined in </w:t>
      </w:r>
      <w:proofErr w:type="spellStart"/>
      <w:r w:rsidR="00F823EB" w:rsidRPr="00F823EB">
        <w:rPr>
          <w:i/>
          <w:iCs/>
          <w:szCs w:val="22"/>
          <w:lang w:val="en-US"/>
        </w:rPr>
        <w:t>TetrisEventsConstants.cs</w:t>
      </w:r>
      <w:proofErr w:type="spellEnd"/>
      <w:r>
        <w:rPr>
          <w:iCs/>
          <w:szCs w:val="22"/>
          <w:lang w:val="en-US"/>
        </w:rPr>
        <w:t>.</w:t>
      </w:r>
      <w:r w:rsidR="002D0DB7">
        <w:rPr>
          <w:iCs/>
          <w:szCs w:val="22"/>
          <w:lang w:val="en-US"/>
        </w:rPr>
        <w:t xml:space="preserve"> The </w:t>
      </w:r>
      <w:proofErr w:type="spellStart"/>
      <w:r w:rsidR="002D0DB7">
        <w:rPr>
          <w:iCs/>
          <w:szCs w:val="22"/>
          <w:lang w:val="en-US"/>
        </w:rPr>
        <w:t>SuperTypeId</w:t>
      </w:r>
      <w:proofErr w:type="spellEnd"/>
      <w:r w:rsidR="002D0DB7">
        <w:rPr>
          <w:iCs/>
          <w:szCs w:val="22"/>
          <w:lang w:val="en-US"/>
        </w:rPr>
        <w:t xml:space="preserve"> is set to the </w:t>
      </w:r>
      <w:proofErr w:type="spellStart"/>
      <w:r w:rsidR="002D0DB7">
        <w:rPr>
          <w:iCs/>
          <w:szCs w:val="22"/>
          <w:lang w:val="en-US"/>
        </w:rPr>
        <w:t>NodeId</w:t>
      </w:r>
      <w:proofErr w:type="spellEnd"/>
      <w:r w:rsidR="002D0DB7">
        <w:rPr>
          <w:iCs/>
          <w:szCs w:val="22"/>
          <w:lang w:val="en-US"/>
        </w:rPr>
        <w:t xml:space="preserve"> of the </w:t>
      </w:r>
      <w:proofErr w:type="spellStart"/>
      <w:r w:rsidR="002D0DB7">
        <w:rPr>
          <w:iCs/>
          <w:szCs w:val="22"/>
          <w:lang w:val="en-US"/>
        </w:rPr>
        <w:t>BaseEventType</w:t>
      </w:r>
      <w:proofErr w:type="spellEnd"/>
      <w:r w:rsidR="002D0DB7">
        <w:rPr>
          <w:iCs/>
          <w:szCs w:val="22"/>
          <w:lang w:val="en-US"/>
        </w:rPr>
        <w:t xml:space="preserve"> node: this information will be used in “</w:t>
      </w:r>
      <w:proofErr w:type="spellStart"/>
      <w:r w:rsidR="002D0DB7">
        <w:rPr>
          <w:iCs/>
          <w:szCs w:val="22"/>
          <w:lang w:val="en-US"/>
        </w:rPr>
        <w:t>AddPredefinedNodes</w:t>
      </w:r>
      <w:proofErr w:type="spellEnd"/>
      <w:r w:rsidR="002D0DB7">
        <w:rPr>
          <w:iCs/>
          <w:szCs w:val="22"/>
          <w:lang w:val="en-US"/>
        </w:rPr>
        <w:t xml:space="preserve">(…)”, which is called later, to make the reference (forward and backward) between the </w:t>
      </w:r>
      <w:proofErr w:type="spellStart"/>
      <w:r w:rsidR="002D0DB7">
        <w:rPr>
          <w:iCs/>
          <w:szCs w:val="22"/>
          <w:lang w:val="en-US"/>
        </w:rPr>
        <w:t>BaseEventType</w:t>
      </w:r>
      <w:proofErr w:type="spellEnd"/>
      <w:r w:rsidR="002D0DB7">
        <w:rPr>
          <w:iCs/>
          <w:szCs w:val="22"/>
          <w:lang w:val="en-US"/>
        </w:rPr>
        <w:t xml:space="preserve"> node (</w:t>
      </w:r>
      <w:r w:rsidR="006B3783">
        <w:rPr>
          <w:iCs/>
          <w:szCs w:val="22"/>
          <w:lang w:val="en-US"/>
        </w:rPr>
        <w:t xml:space="preserve">already existent </w:t>
      </w:r>
      <w:r w:rsidR="002D0DB7">
        <w:rPr>
          <w:iCs/>
          <w:szCs w:val="22"/>
          <w:lang w:val="en-US"/>
        </w:rPr>
        <w:t xml:space="preserve">in the </w:t>
      </w:r>
      <w:proofErr w:type="spellStart"/>
      <w:r w:rsidR="002D0DB7">
        <w:rPr>
          <w:iCs/>
          <w:szCs w:val="22"/>
          <w:lang w:val="en-US"/>
        </w:rPr>
        <w:t>EventType</w:t>
      </w:r>
      <w:proofErr w:type="spellEnd"/>
      <w:r w:rsidR="002D0DB7">
        <w:rPr>
          <w:iCs/>
          <w:szCs w:val="22"/>
          <w:lang w:val="en-US"/>
        </w:rPr>
        <w:t xml:space="preserve"> Hierarchy) and our newly create</w:t>
      </w:r>
      <w:r w:rsidR="002B4832">
        <w:rPr>
          <w:iCs/>
          <w:szCs w:val="22"/>
          <w:lang w:val="en-US"/>
        </w:rPr>
        <w:t>d</w:t>
      </w:r>
      <w:r w:rsidR="002D0DB7">
        <w:rPr>
          <w:iCs/>
          <w:szCs w:val="22"/>
          <w:lang w:val="en-US"/>
        </w:rPr>
        <w:t xml:space="preserve"> </w:t>
      </w:r>
      <w:proofErr w:type="spellStart"/>
      <w:r w:rsidR="002D0DB7">
        <w:rPr>
          <w:iCs/>
          <w:szCs w:val="22"/>
          <w:lang w:val="en-US"/>
        </w:rPr>
        <w:t>EventType</w:t>
      </w:r>
      <w:proofErr w:type="spellEnd"/>
      <w:r w:rsidR="002D0DB7">
        <w:rPr>
          <w:iCs/>
          <w:szCs w:val="22"/>
          <w:lang w:val="en-US"/>
        </w:rPr>
        <w:t xml:space="preserve"> (= </w:t>
      </w:r>
      <w:proofErr w:type="spellStart"/>
      <w:r w:rsidR="002D0DB7">
        <w:rPr>
          <w:iCs/>
          <w:szCs w:val="22"/>
          <w:lang w:val="en-US"/>
        </w:rPr>
        <w:t>TetrisLinesMadeEventType</w:t>
      </w:r>
      <w:proofErr w:type="spellEnd"/>
      <w:r w:rsidR="002D0DB7">
        <w:rPr>
          <w:iCs/>
          <w:szCs w:val="22"/>
          <w:lang w:val="en-US"/>
        </w:rPr>
        <w:t>) node.</w:t>
      </w:r>
    </w:p>
    <w:p w:rsidR="00A20A2B" w:rsidRDefault="00A20A2B" w:rsidP="00AD77D8">
      <w:pPr>
        <w:jc w:val="both"/>
        <w:rPr>
          <w:iCs/>
          <w:szCs w:val="22"/>
          <w:lang w:val="en-US"/>
        </w:rPr>
      </w:pPr>
    </w:p>
    <w:p w:rsidR="00A20A2B" w:rsidRDefault="00A20A2B" w:rsidP="00AD77D8">
      <w:pPr>
        <w:jc w:val="both"/>
        <w:rPr>
          <w:iCs/>
          <w:szCs w:val="22"/>
          <w:lang w:val="en-US"/>
        </w:rPr>
      </w:pPr>
      <w:r>
        <w:rPr>
          <w:iCs/>
          <w:szCs w:val="22"/>
          <w:lang w:val="en-US"/>
        </w:rPr>
        <w:t>In the second and third block the two properties</w:t>
      </w:r>
      <w:r w:rsidR="00257DB6">
        <w:rPr>
          <w:iCs/>
          <w:szCs w:val="22"/>
          <w:lang w:val="en-US"/>
        </w:rPr>
        <w:t xml:space="preserve"> – the </w:t>
      </w:r>
      <w:r>
        <w:rPr>
          <w:iCs/>
          <w:szCs w:val="22"/>
          <w:lang w:val="en-US"/>
        </w:rPr>
        <w:t>event fields of our event</w:t>
      </w:r>
      <w:r w:rsidR="00257DB6">
        <w:rPr>
          <w:iCs/>
          <w:szCs w:val="22"/>
          <w:lang w:val="en-US"/>
        </w:rPr>
        <w:t xml:space="preserve"> – </w:t>
      </w:r>
      <w:r>
        <w:rPr>
          <w:iCs/>
          <w:szCs w:val="22"/>
          <w:lang w:val="en-US"/>
        </w:rPr>
        <w:t xml:space="preserve">are initialized and its attributes are set in much the same way as either the </w:t>
      </w:r>
      <w:proofErr w:type="spellStart"/>
      <w:r>
        <w:rPr>
          <w:iCs/>
          <w:szCs w:val="22"/>
          <w:lang w:val="en-US"/>
        </w:rPr>
        <w:t>newEventType</w:t>
      </w:r>
      <w:proofErr w:type="spellEnd"/>
      <w:r>
        <w:rPr>
          <w:iCs/>
          <w:szCs w:val="22"/>
          <w:lang w:val="en-US"/>
        </w:rPr>
        <w:t xml:space="preserve"> above or as nodes in the previous steps (not much new here).</w:t>
      </w:r>
      <w:r w:rsidR="00D10C4E">
        <w:rPr>
          <w:iCs/>
          <w:szCs w:val="22"/>
          <w:lang w:val="en-US"/>
        </w:rPr>
        <w:t xml:space="preserve"> The two properties are added </w:t>
      </w:r>
      <w:r w:rsidR="00257DB6">
        <w:rPr>
          <w:iCs/>
          <w:szCs w:val="22"/>
          <w:lang w:val="en-US"/>
        </w:rPr>
        <w:t xml:space="preserve">as </w:t>
      </w:r>
      <w:proofErr w:type="gramStart"/>
      <w:r w:rsidR="00257DB6">
        <w:rPr>
          <w:iCs/>
          <w:szCs w:val="22"/>
          <w:lang w:val="en-US"/>
        </w:rPr>
        <w:t xml:space="preserve">children of the </w:t>
      </w:r>
      <w:proofErr w:type="spellStart"/>
      <w:r w:rsidR="00257DB6">
        <w:rPr>
          <w:iCs/>
          <w:szCs w:val="22"/>
          <w:lang w:val="en-US"/>
        </w:rPr>
        <w:t>newEventType</w:t>
      </w:r>
      <w:proofErr w:type="spellEnd"/>
      <w:r w:rsidR="00257DB6">
        <w:rPr>
          <w:iCs/>
          <w:szCs w:val="22"/>
          <w:lang w:val="en-US"/>
        </w:rPr>
        <w:t>, which itself is</w:t>
      </w:r>
      <w:proofErr w:type="gramEnd"/>
      <w:r w:rsidR="00257DB6">
        <w:rPr>
          <w:iCs/>
          <w:szCs w:val="22"/>
          <w:lang w:val="en-US"/>
        </w:rPr>
        <w:t xml:space="preserve"> </w:t>
      </w:r>
      <w:r w:rsidR="00D10C4E">
        <w:rPr>
          <w:iCs/>
          <w:szCs w:val="22"/>
          <w:lang w:val="en-US"/>
        </w:rPr>
        <w:t>added to the predefined nodes (</w:t>
      </w:r>
      <w:r w:rsidR="008A4BA6">
        <w:rPr>
          <w:iCs/>
          <w:szCs w:val="22"/>
          <w:lang w:val="en-US"/>
        </w:rPr>
        <w:t>+</w:t>
      </w:r>
      <w:r w:rsidR="00D10C4E">
        <w:rPr>
          <w:iCs/>
          <w:szCs w:val="22"/>
          <w:lang w:val="en-US"/>
        </w:rPr>
        <w:t xml:space="preserve"> it is added to the </w:t>
      </w:r>
      <w:proofErr w:type="spellStart"/>
      <w:r w:rsidR="00D10C4E">
        <w:rPr>
          <w:iCs/>
          <w:szCs w:val="22"/>
          <w:lang w:val="en-US"/>
        </w:rPr>
        <w:t>EventType</w:t>
      </w:r>
      <w:proofErr w:type="spellEnd"/>
      <w:r w:rsidR="00D10C4E">
        <w:rPr>
          <w:iCs/>
          <w:szCs w:val="22"/>
          <w:lang w:val="en-US"/>
        </w:rPr>
        <w:t xml:space="preserve"> Hierarchy).</w:t>
      </w:r>
    </w:p>
    <w:p w:rsidR="003001A5" w:rsidRDefault="003001A5" w:rsidP="00AD77D8">
      <w:pPr>
        <w:jc w:val="both"/>
        <w:rPr>
          <w:iCs/>
          <w:szCs w:val="22"/>
          <w:lang w:val="en-US"/>
        </w:rPr>
      </w:pPr>
    </w:p>
    <w:p w:rsidR="003001A5" w:rsidRDefault="003001A5" w:rsidP="00AD77D8">
      <w:pPr>
        <w:jc w:val="both"/>
        <w:rPr>
          <w:iCs/>
          <w:szCs w:val="22"/>
          <w:lang w:val="en-US"/>
        </w:rPr>
      </w:pPr>
      <w:r>
        <w:rPr>
          <w:iCs/>
          <w:szCs w:val="22"/>
          <w:lang w:val="en-US"/>
        </w:rPr>
        <w:t>The new Type should</w:t>
      </w:r>
      <w:r w:rsidR="00B82784">
        <w:rPr>
          <w:iCs/>
          <w:szCs w:val="22"/>
          <w:lang w:val="en-US"/>
        </w:rPr>
        <w:t xml:space="preserve"> have</w:t>
      </w:r>
      <w:r w:rsidR="00736A41">
        <w:rPr>
          <w:iCs/>
          <w:szCs w:val="22"/>
          <w:lang w:val="en-US"/>
        </w:rPr>
        <w:t xml:space="preserve"> </w:t>
      </w:r>
      <w:r>
        <w:rPr>
          <w:iCs/>
          <w:szCs w:val="22"/>
          <w:lang w:val="en-US"/>
        </w:rPr>
        <w:t>be</w:t>
      </w:r>
      <w:r w:rsidR="00736A41">
        <w:rPr>
          <w:iCs/>
          <w:szCs w:val="22"/>
          <w:lang w:val="en-US"/>
        </w:rPr>
        <w:t>en</w:t>
      </w:r>
      <w:r>
        <w:rPr>
          <w:iCs/>
          <w:szCs w:val="22"/>
          <w:lang w:val="en-US"/>
        </w:rPr>
        <w:t xml:space="preserve"> added to UA’s type model</w:t>
      </w:r>
      <w:r w:rsidR="00736A41" w:rsidRPr="00736A41">
        <w:rPr>
          <w:iCs/>
          <w:szCs w:val="22"/>
          <w:lang w:val="en-US"/>
        </w:rPr>
        <w:t xml:space="preserve"> </w:t>
      </w:r>
      <w:r w:rsidR="00736A41">
        <w:rPr>
          <w:iCs/>
          <w:szCs w:val="22"/>
          <w:lang w:val="en-US"/>
        </w:rPr>
        <w:t>now</w:t>
      </w:r>
      <w:r>
        <w:rPr>
          <w:iCs/>
          <w:szCs w:val="22"/>
          <w:lang w:val="en-US"/>
        </w:rPr>
        <w:t>. To check this, connect to the Tetris Server with the OPC Foundation Sample client (copy/paste the server-endpoint to the Sample Client and click ‘connect’)</w:t>
      </w:r>
      <w:r w:rsidR="007468A4">
        <w:rPr>
          <w:iCs/>
          <w:szCs w:val="22"/>
          <w:lang w:val="en-US"/>
        </w:rPr>
        <w:t>. Unfortunately this client starts browsing from the “Objects” node, but to access the server</w:t>
      </w:r>
      <w:r w:rsidR="003B4A61">
        <w:rPr>
          <w:iCs/>
          <w:szCs w:val="22"/>
          <w:lang w:val="en-US"/>
        </w:rPr>
        <w:t>’s</w:t>
      </w:r>
      <w:r w:rsidR="007468A4">
        <w:rPr>
          <w:iCs/>
          <w:szCs w:val="22"/>
          <w:lang w:val="en-US"/>
        </w:rPr>
        <w:t xml:space="preserve"> type model</w:t>
      </w:r>
      <w:r w:rsidR="00380A00">
        <w:rPr>
          <w:iCs/>
          <w:szCs w:val="22"/>
          <w:lang w:val="en-US"/>
        </w:rPr>
        <w:t xml:space="preserve"> (= standard UA Type </w:t>
      </w:r>
      <w:proofErr w:type="spellStart"/>
      <w:r w:rsidR="00380A00">
        <w:rPr>
          <w:iCs/>
          <w:szCs w:val="22"/>
          <w:lang w:val="en-US"/>
        </w:rPr>
        <w:t>Hierachy</w:t>
      </w:r>
      <w:proofErr w:type="spellEnd"/>
      <w:r w:rsidR="00380A00">
        <w:rPr>
          <w:iCs/>
          <w:szCs w:val="22"/>
          <w:lang w:val="en-US"/>
        </w:rPr>
        <w:t xml:space="preserve"> + custom Types added)</w:t>
      </w:r>
      <w:r w:rsidR="004D7143">
        <w:rPr>
          <w:iCs/>
          <w:szCs w:val="22"/>
          <w:lang w:val="en-US"/>
        </w:rPr>
        <w:t>,</w:t>
      </w:r>
      <w:r w:rsidR="00563C1A">
        <w:rPr>
          <w:iCs/>
          <w:szCs w:val="22"/>
          <w:lang w:val="en-US"/>
        </w:rPr>
        <w:t xml:space="preserve"> we </w:t>
      </w:r>
      <w:r w:rsidR="00736A41">
        <w:rPr>
          <w:iCs/>
          <w:szCs w:val="22"/>
          <w:lang w:val="en-US"/>
        </w:rPr>
        <w:t>need</w:t>
      </w:r>
      <w:r w:rsidR="00563C1A">
        <w:rPr>
          <w:iCs/>
          <w:szCs w:val="22"/>
          <w:lang w:val="en-US"/>
        </w:rPr>
        <w:t xml:space="preserve"> the “Root” node</w:t>
      </w:r>
      <w:r w:rsidR="00736A41">
        <w:rPr>
          <w:iCs/>
          <w:szCs w:val="22"/>
          <w:lang w:val="en-US"/>
        </w:rPr>
        <w:t>,</w:t>
      </w:r>
      <w:r w:rsidR="00563C1A">
        <w:rPr>
          <w:iCs/>
          <w:szCs w:val="22"/>
          <w:lang w:val="en-US"/>
        </w:rPr>
        <w:t xml:space="preserve"> which organizes the “Views”, “Objects” and “Ty</w:t>
      </w:r>
      <w:r w:rsidR="003B4A61">
        <w:rPr>
          <w:iCs/>
          <w:szCs w:val="22"/>
          <w:lang w:val="en-US"/>
        </w:rPr>
        <w:t>pes”. The latter contains the</w:t>
      </w:r>
      <w:r w:rsidR="00563C1A">
        <w:rPr>
          <w:iCs/>
          <w:szCs w:val="22"/>
          <w:lang w:val="en-US"/>
        </w:rPr>
        <w:t xml:space="preserve"> server</w:t>
      </w:r>
      <w:r w:rsidR="003B4A61">
        <w:rPr>
          <w:iCs/>
          <w:szCs w:val="22"/>
          <w:lang w:val="en-US"/>
        </w:rPr>
        <w:t>’s</w:t>
      </w:r>
      <w:r w:rsidR="00563C1A">
        <w:rPr>
          <w:iCs/>
          <w:szCs w:val="22"/>
          <w:lang w:val="en-US"/>
        </w:rPr>
        <w:t xml:space="preserve"> type model. What to do? Right-click on any node in the browse window, select “Browse options …” and in the menu that pops up choose</w:t>
      </w:r>
      <w:r w:rsidR="003B4A61">
        <w:rPr>
          <w:iCs/>
          <w:szCs w:val="22"/>
          <w:lang w:val="en-US"/>
        </w:rPr>
        <w:t xml:space="preserve"> ‘Both’ instead of ‘forward’</w:t>
      </w:r>
      <w:r w:rsidR="009A26BC">
        <w:rPr>
          <w:iCs/>
          <w:szCs w:val="22"/>
          <w:lang w:val="en-US"/>
        </w:rPr>
        <w:t xml:space="preserve"> for the “Browse Direction” option.</w:t>
      </w:r>
      <w:r w:rsidR="00761347">
        <w:rPr>
          <w:iCs/>
          <w:szCs w:val="22"/>
          <w:lang w:val="en-US"/>
        </w:rPr>
        <w:t xml:space="preserve"> You could also select “Show References” on Right-click</w:t>
      </w:r>
      <w:r w:rsidR="003B4A61">
        <w:rPr>
          <w:iCs/>
          <w:szCs w:val="22"/>
          <w:lang w:val="en-US"/>
        </w:rPr>
        <w:t>ing a node</w:t>
      </w:r>
      <w:r w:rsidR="00761347">
        <w:rPr>
          <w:iCs/>
          <w:szCs w:val="22"/>
          <w:lang w:val="en-US"/>
        </w:rPr>
        <w:t xml:space="preserve">. Now you can Browse to the </w:t>
      </w:r>
      <w:proofErr w:type="spellStart"/>
      <w:r w:rsidR="00761347">
        <w:rPr>
          <w:iCs/>
          <w:szCs w:val="22"/>
          <w:lang w:val="en-US"/>
        </w:rPr>
        <w:t>EventType</w:t>
      </w:r>
      <w:proofErr w:type="spellEnd"/>
      <w:r w:rsidR="00761347">
        <w:rPr>
          <w:iCs/>
          <w:szCs w:val="22"/>
          <w:lang w:val="en-US"/>
        </w:rPr>
        <w:t xml:space="preserve"> </w:t>
      </w:r>
      <w:proofErr w:type="spellStart"/>
      <w:r w:rsidR="00761347">
        <w:rPr>
          <w:iCs/>
          <w:szCs w:val="22"/>
          <w:lang w:val="en-US"/>
        </w:rPr>
        <w:t>Hierachy</w:t>
      </w:r>
      <w:proofErr w:type="spellEnd"/>
      <w:r w:rsidR="00761347">
        <w:rPr>
          <w:iCs/>
          <w:szCs w:val="22"/>
          <w:lang w:val="en-US"/>
        </w:rPr>
        <w:t xml:space="preserve"> </w:t>
      </w:r>
      <w:r w:rsidR="00DE738E">
        <w:rPr>
          <w:iCs/>
          <w:szCs w:val="22"/>
          <w:lang w:val="en-US"/>
        </w:rPr>
        <w:t xml:space="preserve">and see our new </w:t>
      </w:r>
      <w:proofErr w:type="spellStart"/>
      <w:r w:rsidR="00DE738E">
        <w:rPr>
          <w:iCs/>
          <w:szCs w:val="22"/>
          <w:lang w:val="en-US"/>
        </w:rPr>
        <w:t>EventType</w:t>
      </w:r>
      <w:proofErr w:type="spellEnd"/>
      <w:r w:rsidR="00DE738E">
        <w:rPr>
          <w:iCs/>
          <w:szCs w:val="22"/>
          <w:lang w:val="en-US"/>
        </w:rPr>
        <w:t xml:space="preserve"> in the type model </w:t>
      </w:r>
      <w:r w:rsidR="00761347">
        <w:rPr>
          <w:iCs/>
          <w:szCs w:val="22"/>
          <w:lang w:val="en-US"/>
        </w:rPr>
        <w:t xml:space="preserve">(see </w:t>
      </w:r>
      <w:r w:rsidR="003B4A61">
        <w:rPr>
          <w:iCs/>
          <w:szCs w:val="22"/>
          <w:lang w:val="en-US"/>
        </w:rPr>
        <w:fldChar w:fldCharType="begin"/>
      </w:r>
      <w:r w:rsidR="003B4A61">
        <w:rPr>
          <w:iCs/>
          <w:szCs w:val="22"/>
          <w:lang w:val="en-US"/>
        </w:rPr>
        <w:instrText xml:space="preserve"> REF _Ref285031034 \h </w:instrText>
      </w:r>
      <w:r w:rsidR="003B4A61">
        <w:rPr>
          <w:iCs/>
          <w:szCs w:val="22"/>
          <w:lang w:val="en-US"/>
        </w:rPr>
      </w:r>
      <w:r w:rsidR="003B4A61">
        <w:rPr>
          <w:iCs/>
          <w:szCs w:val="22"/>
          <w:lang w:val="en-US"/>
        </w:rPr>
        <w:fldChar w:fldCharType="separate"/>
      </w:r>
      <w:r w:rsidR="00C2118F" w:rsidRPr="00F272F1">
        <w:rPr>
          <w:lang w:val="en-US"/>
        </w:rPr>
        <w:t xml:space="preserve">Figure </w:t>
      </w:r>
      <w:r w:rsidR="00C2118F">
        <w:rPr>
          <w:noProof/>
          <w:lang w:val="en-US"/>
        </w:rPr>
        <w:t>11</w:t>
      </w:r>
      <w:r w:rsidR="003B4A61">
        <w:rPr>
          <w:iCs/>
          <w:szCs w:val="22"/>
          <w:lang w:val="en-US"/>
        </w:rPr>
        <w:fldChar w:fldCharType="end"/>
      </w:r>
      <w:r w:rsidR="00761347">
        <w:rPr>
          <w:iCs/>
          <w:szCs w:val="22"/>
          <w:lang w:val="en-US"/>
        </w:rPr>
        <w:t>).</w:t>
      </w:r>
    </w:p>
    <w:p w:rsidR="003B4A61" w:rsidRDefault="003B4A61" w:rsidP="003B4A61">
      <w:pPr>
        <w:keepNext/>
        <w:rPr>
          <w:iCs/>
          <w:noProof/>
          <w:szCs w:val="22"/>
          <w:lang w:val="en-US"/>
        </w:rPr>
      </w:pPr>
    </w:p>
    <w:p w:rsidR="00953FA0" w:rsidRPr="00CC6547" w:rsidRDefault="00953FA0" w:rsidP="003B4A61">
      <w:pPr>
        <w:keepNext/>
        <w:rPr>
          <w:iCs/>
          <w:noProof/>
          <w:szCs w:val="22"/>
          <w:lang w:val="en-US"/>
        </w:rPr>
      </w:pPr>
    </w:p>
    <w:p w:rsidR="00FD4218" w:rsidRDefault="00736A41" w:rsidP="00FD4218">
      <w:pPr>
        <w:keepNext/>
        <w:jc w:val="center"/>
      </w:pPr>
      <w:r>
        <w:rPr>
          <w:iCs/>
          <w:noProof/>
          <w:szCs w:val="22"/>
        </w:rPr>
        <w:drawing>
          <wp:inline distT="0" distB="0" distL="0" distR="0" wp14:anchorId="2E2DD515" wp14:editId="2F5456A7">
            <wp:extent cx="3658209" cy="4890977"/>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3698" t="2304" r="-92" b="4031"/>
                    <a:stretch/>
                  </pic:blipFill>
                  <pic:spPr bwMode="auto">
                    <a:xfrm>
                      <a:off x="0" y="0"/>
                      <a:ext cx="3664283" cy="4899098"/>
                    </a:xfrm>
                    <a:prstGeom prst="rect">
                      <a:avLst/>
                    </a:prstGeom>
                    <a:noFill/>
                    <a:ln>
                      <a:noFill/>
                    </a:ln>
                    <a:extLst>
                      <a:ext uri="{53640926-AAD7-44D8-BBD7-CCE9431645EC}">
                        <a14:shadowObscured xmlns:a14="http://schemas.microsoft.com/office/drawing/2010/main"/>
                      </a:ext>
                    </a:extLst>
                  </pic:spPr>
                </pic:pic>
              </a:graphicData>
            </a:graphic>
          </wp:inline>
        </w:drawing>
      </w:r>
    </w:p>
    <w:p w:rsidR="0055004F" w:rsidRDefault="00FD4218" w:rsidP="00FD4218">
      <w:pPr>
        <w:pStyle w:val="Caption"/>
        <w:jc w:val="center"/>
        <w:rPr>
          <w:lang w:val="en-US"/>
        </w:rPr>
      </w:pPr>
      <w:bookmarkStart w:id="30" w:name="_Ref285031034"/>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11</w:t>
      </w:r>
      <w:r>
        <w:fldChar w:fldCharType="end"/>
      </w:r>
      <w:bookmarkEnd w:id="30"/>
      <w:proofErr w:type="gramStart"/>
      <w:r w:rsidR="00EE066D" w:rsidRPr="00885231">
        <w:rPr>
          <w:lang w:val="en-US"/>
        </w:rPr>
        <w:t>:</w:t>
      </w:r>
      <w:proofErr w:type="gramEnd"/>
      <w:r w:rsidR="003B4A61">
        <w:rPr>
          <w:lang w:val="en-US"/>
        </w:rPr>
        <w:br/>
      </w:r>
      <w:r w:rsidR="003B4A61" w:rsidRPr="003B4A61">
        <w:rPr>
          <w:lang w:val="en-US"/>
        </w:rPr>
        <w:t xml:space="preserve">Our new </w:t>
      </w:r>
      <w:proofErr w:type="spellStart"/>
      <w:r w:rsidR="003B4A61" w:rsidRPr="003B4A61">
        <w:rPr>
          <w:lang w:val="en-US"/>
        </w:rPr>
        <w:t>EventType</w:t>
      </w:r>
      <w:proofErr w:type="spellEnd"/>
      <w:r w:rsidR="003B4A61">
        <w:rPr>
          <w:lang w:val="en-US"/>
        </w:rPr>
        <w:t xml:space="preserve"> (</w:t>
      </w:r>
      <w:proofErr w:type="spellStart"/>
      <w:r w:rsidR="003B4A61">
        <w:rPr>
          <w:lang w:val="en-US"/>
        </w:rPr>
        <w:t>TetrisLinesMadeEventType</w:t>
      </w:r>
      <w:proofErr w:type="spellEnd"/>
      <w:r w:rsidR="003B4A61">
        <w:rPr>
          <w:lang w:val="en-US"/>
        </w:rPr>
        <w:t>)</w:t>
      </w:r>
      <w:r w:rsidR="003B4A61" w:rsidRPr="003B4A61">
        <w:rPr>
          <w:lang w:val="en-US"/>
        </w:rPr>
        <w:t xml:space="preserve"> added to the UA </w:t>
      </w:r>
      <w:proofErr w:type="spellStart"/>
      <w:r w:rsidR="003B4A61" w:rsidRPr="003B4A61">
        <w:rPr>
          <w:lang w:val="en-US"/>
        </w:rPr>
        <w:t>EventType</w:t>
      </w:r>
      <w:proofErr w:type="spellEnd"/>
      <w:r w:rsidR="003B4A61" w:rsidRPr="003B4A61">
        <w:rPr>
          <w:lang w:val="en-US"/>
        </w:rPr>
        <w:t xml:space="preserve"> Hierarchy.</w:t>
      </w:r>
    </w:p>
    <w:p w:rsidR="00AD77D8" w:rsidRDefault="00AD77D8" w:rsidP="00AD77D8">
      <w:pPr>
        <w:jc w:val="both"/>
        <w:rPr>
          <w:iCs/>
          <w:szCs w:val="22"/>
          <w:lang w:val="en-US"/>
        </w:rPr>
      </w:pPr>
    </w:p>
    <w:p w:rsidR="00571D77" w:rsidRDefault="00DB116E" w:rsidP="00AD77D8">
      <w:pPr>
        <w:jc w:val="both"/>
        <w:rPr>
          <w:iCs/>
          <w:szCs w:val="22"/>
          <w:lang w:val="en-US"/>
        </w:rPr>
      </w:pPr>
      <w:r>
        <w:rPr>
          <w:iCs/>
          <w:szCs w:val="22"/>
          <w:lang w:val="en-US"/>
        </w:rPr>
        <w:lastRenderedPageBreak/>
        <w:t xml:space="preserve">Besides having our </w:t>
      </w:r>
      <w:proofErr w:type="spellStart"/>
      <w:r>
        <w:rPr>
          <w:iCs/>
          <w:szCs w:val="22"/>
          <w:lang w:val="en-US"/>
        </w:rPr>
        <w:t>EventType</w:t>
      </w:r>
      <w:proofErr w:type="spellEnd"/>
      <w:r>
        <w:rPr>
          <w:iCs/>
          <w:szCs w:val="22"/>
          <w:lang w:val="en-US"/>
        </w:rPr>
        <w:t xml:space="preserve"> in the UA type model, we also</w:t>
      </w:r>
      <w:r w:rsidR="00AC23BD">
        <w:rPr>
          <w:iCs/>
          <w:szCs w:val="22"/>
          <w:lang w:val="en-US"/>
        </w:rPr>
        <w:t xml:space="preserve"> need to have a class</w:t>
      </w:r>
      <w:r>
        <w:rPr>
          <w:iCs/>
          <w:szCs w:val="22"/>
          <w:lang w:val="en-US"/>
        </w:rPr>
        <w:t xml:space="preserve"> of which the instantiations will represent </w:t>
      </w:r>
      <w:proofErr w:type="spellStart"/>
      <w:r>
        <w:rPr>
          <w:iCs/>
          <w:szCs w:val="22"/>
          <w:lang w:val="en-US"/>
        </w:rPr>
        <w:t>TetrisLine</w:t>
      </w:r>
      <w:r w:rsidR="001077B8">
        <w:rPr>
          <w:iCs/>
          <w:szCs w:val="22"/>
          <w:lang w:val="en-US"/>
        </w:rPr>
        <w:t>s</w:t>
      </w:r>
      <w:r>
        <w:rPr>
          <w:iCs/>
          <w:szCs w:val="22"/>
          <w:lang w:val="en-US"/>
        </w:rPr>
        <w:t>MadeEvents</w:t>
      </w:r>
      <w:proofErr w:type="spellEnd"/>
      <w:r w:rsidR="001077B8">
        <w:rPr>
          <w:iCs/>
          <w:szCs w:val="22"/>
          <w:lang w:val="en-US"/>
        </w:rPr>
        <w:t>.</w:t>
      </w:r>
      <w:r w:rsidR="00AC23BD">
        <w:rPr>
          <w:iCs/>
          <w:szCs w:val="22"/>
          <w:lang w:val="en-US"/>
        </w:rPr>
        <w:t xml:space="preserve"> </w:t>
      </w:r>
      <w:r w:rsidR="00561E12">
        <w:rPr>
          <w:iCs/>
          <w:szCs w:val="22"/>
          <w:lang w:val="en-US"/>
        </w:rPr>
        <w:t>When we</w:t>
      </w:r>
      <w:r w:rsidR="001077B8">
        <w:rPr>
          <w:iCs/>
          <w:szCs w:val="22"/>
          <w:lang w:val="en-US"/>
        </w:rPr>
        <w:t xml:space="preserve"> created nodes before,</w:t>
      </w:r>
      <w:r w:rsidR="00AC23BD">
        <w:rPr>
          <w:iCs/>
          <w:szCs w:val="22"/>
          <w:lang w:val="en-US"/>
        </w:rPr>
        <w:t xml:space="preserve"> classes </w:t>
      </w:r>
      <w:r w:rsidR="001077B8">
        <w:rPr>
          <w:iCs/>
          <w:szCs w:val="22"/>
          <w:lang w:val="en-US"/>
        </w:rPr>
        <w:t xml:space="preserve">were </w:t>
      </w:r>
      <w:r w:rsidR="00AC23BD">
        <w:rPr>
          <w:iCs/>
          <w:szCs w:val="22"/>
          <w:lang w:val="en-US"/>
        </w:rPr>
        <w:t xml:space="preserve">used like </w:t>
      </w:r>
      <w:proofErr w:type="spellStart"/>
      <w:r w:rsidR="00AC23BD">
        <w:rPr>
          <w:iCs/>
          <w:szCs w:val="22"/>
          <w:lang w:val="en-US"/>
        </w:rPr>
        <w:t>Meth</w:t>
      </w:r>
      <w:r w:rsidR="001077B8">
        <w:rPr>
          <w:iCs/>
          <w:szCs w:val="22"/>
          <w:lang w:val="en-US"/>
        </w:rPr>
        <w:t>odState</w:t>
      </w:r>
      <w:proofErr w:type="spellEnd"/>
      <w:r w:rsidR="001077B8">
        <w:rPr>
          <w:iCs/>
          <w:szCs w:val="22"/>
          <w:lang w:val="en-US"/>
        </w:rPr>
        <w:t xml:space="preserve"> for M</w:t>
      </w:r>
      <w:r w:rsidR="00AC23BD">
        <w:rPr>
          <w:iCs/>
          <w:szCs w:val="22"/>
          <w:lang w:val="en-US"/>
        </w:rPr>
        <w:t xml:space="preserve">ethod nodes, </w:t>
      </w:r>
      <w:proofErr w:type="spellStart"/>
      <w:r w:rsidR="00AC23BD">
        <w:rPr>
          <w:iCs/>
          <w:szCs w:val="22"/>
          <w:lang w:val="en-US"/>
        </w:rPr>
        <w:t>P</w:t>
      </w:r>
      <w:r w:rsidR="00561E12">
        <w:rPr>
          <w:iCs/>
          <w:szCs w:val="22"/>
          <w:lang w:val="en-US"/>
        </w:rPr>
        <w:t>ropertyState</w:t>
      </w:r>
      <w:proofErr w:type="spellEnd"/>
      <w:r w:rsidR="00561E12">
        <w:rPr>
          <w:iCs/>
          <w:szCs w:val="22"/>
          <w:lang w:val="en-US"/>
        </w:rPr>
        <w:t xml:space="preserve"> for </w:t>
      </w:r>
      <w:r w:rsidR="001077B8">
        <w:rPr>
          <w:iCs/>
          <w:szCs w:val="22"/>
          <w:lang w:val="en-US"/>
        </w:rPr>
        <w:t>P</w:t>
      </w:r>
      <w:r w:rsidR="00561E12">
        <w:rPr>
          <w:iCs/>
          <w:szCs w:val="22"/>
          <w:lang w:val="en-US"/>
        </w:rPr>
        <w:t>roperty nodes,</w:t>
      </w:r>
      <w:r w:rsidR="00AC23BD">
        <w:rPr>
          <w:iCs/>
          <w:szCs w:val="22"/>
          <w:lang w:val="en-US"/>
        </w:rPr>
        <w:t xml:space="preserve"> </w:t>
      </w:r>
      <w:proofErr w:type="spellStart"/>
      <w:proofErr w:type="gramStart"/>
      <w:r w:rsidR="00AC23BD">
        <w:rPr>
          <w:iCs/>
          <w:szCs w:val="22"/>
          <w:lang w:val="en-US"/>
        </w:rPr>
        <w:t>BaseObjectState</w:t>
      </w:r>
      <w:proofErr w:type="spellEnd"/>
      <w:proofErr w:type="gramEnd"/>
      <w:r w:rsidR="00AC23BD">
        <w:rPr>
          <w:iCs/>
          <w:szCs w:val="22"/>
          <w:lang w:val="en-US"/>
        </w:rPr>
        <w:t xml:space="preserve"> t</w:t>
      </w:r>
      <w:r w:rsidR="001077B8">
        <w:rPr>
          <w:iCs/>
          <w:szCs w:val="22"/>
          <w:lang w:val="en-US"/>
        </w:rPr>
        <w:t>o instantiate the most general O</w:t>
      </w:r>
      <w:r w:rsidR="00AC23BD">
        <w:rPr>
          <w:iCs/>
          <w:szCs w:val="22"/>
          <w:lang w:val="en-US"/>
        </w:rPr>
        <w:t xml:space="preserve">bject node, etc. </w:t>
      </w:r>
      <w:r w:rsidR="00EB3806">
        <w:rPr>
          <w:iCs/>
          <w:szCs w:val="22"/>
          <w:lang w:val="en-US"/>
        </w:rPr>
        <w:t>The same is true for events</w:t>
      </w:r>
      <w:r w:rsidR="007F490B">
        <w:rPr>
          <w:iCs/>
          <w:szCs w:val="22"/>
          <w:lang w:val="en-US"/>
        </w:rPr>
        <w:t xml:space="preserve">: if we want to make a basic event based on the </w:t>
      </w:r>
      <w:proofErr w:type="spellStart"/>
      <w:r w:rsidR="007F490B">
        <w:rPr>
          <w:iCs/>
          <w:szCs w:val="22"/>
          <w:lang w:val="en-US"/>
        </w:rPr>
        <w:t>BaseEventType</w:t>
      </w:r>
      <w:proofErr w:type="spellEnd"/>
      <w:r w:rsidR="007F490B">
        <w:rPr>
          <w:iCs/>
          <w:szCs w:val="22"/>
          <w:lang w:val="en-US"/>
        </w:rPr>
        <w:t xml:space="preserve">, we use the </w:t>
      </w:r>
      <w:proofErr w:type="spellStart"/>
      <w:r w:rsidR="007F490B">
        <w:rPr>
          <w:iCs/>
          <w:szCs w:val="22"/>
          <w:lang w:val="en-US"/>
        </w:rPr>
        <w:t>BaseEventState</w:t>
      </w:r>
      <w:proofErr w:type="spellEnd"/>
      <w:r w:rsidR="007F490B">
        <w:rPr>
          <w:iCs/>
          <w:szCs w:val="22"/>
          <w:lang w:val="en-US"/>
        </w:rPr>
        <w:t xml:space="preserve"> class. But keep</w:t>
      </w:r>
      <w:r w:rsidR="00EA05BE">
        <w:rPr>
          <w:iCs/>
          <w:szCs w:val="22"/>
          <w:lang w:val="en-US"/>
        </w:rPr>
        <w:t xml:space="preserve"> in </w:t>
      </w:r>
      <w:proofErr w:type="gramStart"/>
      <w:r w:rsidR="00EA05BE">
        <w:rPr>
          <w:iCs/>
          <w:szCs w:val="22"/>
          <w:lang w:val="en-US"/>
        </w:rPr>
        <w:t xml:space="preserve">mind that even </w:t>
      </w:r>
      <w:r w:rsidR="007F490B">
        <w:rPr>
          <w:iCs/>
          <w:szCs w:val="22"/>
          <w:lang w:val="en-US"/>
        </w:rPr>
        <w:t>though</w:t>
      </w:r>
      <w:r>
        <w:rPr>
          <w:iCs/>
          <w:szCs w:val="22"/>
          <w:lang w:val="en-US"/>
        </w:rPr>
        <w:t xml:space="preserve"> </w:t>
      </w:r>
      <w:proofErr w:type="spellStart"/>
      <w:r>
        <w:rPr>
          <w:iCs/>
          <w:szCs w:val="22"/>
          <w:lang w:val="en-US"/>
        </w:rPr>
        <w:t>EventTypes</w:t>
      </w:r>
      <w:proofErr w:type="spellEnd"/>
      <w:r>
        <w:rPr>
          <w:iCs/>
          <w:szCs w:val="22"/>
          <w:lang w:val="en-US"/>
        </w:rPr>
        <w:t xml:space="preserve"> </w:t>
      </w:r>
      <w:r w:rsidRPr="00DB116E">
        <w:rPr>
          <w:b/>
          <w:i/>
          <w:iCs/>
          <w:szCs w:val="22"/>
          <w:lang w:val="en-US"/>
        </w:rPr>
        <w:t>are</w:t>
      </w:r>
      <w:r>
        <w:rPr>
          <w:iCs/>
          <w:szCs w:val="22"/>
          <w:lang w:val="en-US"/>
        </w:rPr>
        <w:t xml:space="preserve"> nodes in a type hierarchy</w:t>
      </w:r>
      <w:r w:rsidR="001077B8">
        <w:rPr>
          <w:iCs/>
          <w:szCs w:val="22"/>
          <w:lang w:val="en-US"/>
        </w:rPr>
        <w:t xml:space="preserve"> in the Address Space</w:t>
      </w:r>
      <w:r>
        <w:rPr>
          <w:iCs/>
          <w:szCs w:val="22"/>
          <w:lang w:val="en-US"/>
        </w:rPr>
        <w:t>, the events itself</w:t>
      </w:r>
      <w:r w:rsidR="00DB089F">
        <w:rPr>
          <w:iCs/>
          <w:szCs w:val="22"/>
          <w:lang w:val="en-US"/>
        </w:rPr>
        <w:t xml:space="preserve"> </w:t>
      </w:r>
      <w:r w:rsidR="00DB089F" w:rsidRPr="00EA05BE">
        <w:rPr>
          <w:b/>
          <w:i/>
          <w:iCs/>
          <w:szCs w:val="22"/>
          <w:lang w:val="en-US"/>
        </w:rPr>
        <w:t>are</w:t>
      </w:r>
      <w:proofErr w:type="gramEnd"/>
      <w:r w:rsidR="00DB089F" w:rsidRPr="00EA05BE">
        <w:rPr>
          <w:b/>
          <w:i/>
          <w:iCs/>
          <w:szCs w:val="22"/>
          <w:lang w:val="en-US"/>
        </w:rPr>
        <w:t xml:space="preserve"> not</w:t>
      </w:r>
      <w:r w:rsidR="00DB089F">
        <w:rPr>
          <w:iCs/>
          <w:szCs w:val="22"/>
          <w:lang w:val="en-US"/>
        </w:rPr>
        <w:t xml:space="preserve"> actual nodes in the </w:t>
      </w:r>
      <w:r w:rsidR="007F490B">
        <w:rPr>
          <w:iCs/>
          <w:szCs w:val="22"/>
          <w:lang w:val="en-US"/>
        </w:rPr>
        <w:t>Address Space!</w:t>
      </w:r>
      <w:r w:rsidR="00EA05BE">
        <w:rPr>
          <w:iCs/>
          <w:szCs w:val="22"/>
          <w:lang w:val="en-US"/>
        </w:rPr>
        <w:t xml:space="preserve"> </w:t>
      </w:r>
      <w:r>
        <w:rPr>
          <w:iCs/>
          <w:szCs w:val="22"/>
          <w:lang w:val="en-US"/>
        </w:rPr>
        <w:t>Likewise</w:t>
      </w:r>
      <w:r w:rsidR="00561E12">
        <w:rPr>
          <w:iCs/>
          <w:szCs w:val="22"/>
          <w:lang w:val="en-US"/>
        </w:rPr>
        <w:t xml:space="preserve"> we have to make a class called </w:t>
      </w:r>
      <w:proofErr w:type="spellStart"/>
      <w:r w:rsidR="00561E12">
        <w:rPr>
          <w:iCs/>
          <w:szCs w:val="22"/>
          <w:lang w:val="en-US"/>
        </w:rPr>
        <w:t>TetrisLinesMadeEventState</w:t>
      </w:r>
      <w:proofErr w:type="spellEnd"/>
      <w:r w:rsidR="00561E12">
        <w:rPr>
          <w:iCs/>
          <w:szCs w:val="22"/>
          <w:lang w:val="en-US"/>
        </w:rPr>
        <w:t xml:space="preserve"> that will inherit from the </w:t>
      </w:r>
      <w:proofErr w:type="spellStart"/>
      <w:r w:rsidR="00561E12">
        <w:rPr>
          <w:iCs/>
          <w:szCs w:val="22"/>
          <w:lang w:val="en-US"/>
        </w:rPr>
        <w:t>BaseEventState</w:t>
      </w:r>
      <w:proofErr w:type="spellEnd"/>
      <w:r w:rsidR="00561E12">
        <w:rPr>
          <w:iCs/>
          <w:szCs w:val="22"/>
          <w:lang w:val="en-US"/>
        </w:rPr>
        <w:t xml:space="preserve"> class.</w:t>
      </w:r>
      <w:r w:rsidR="00DB089F">
        <w:rPr>
          <w:iCs/>
          <w:szCs w:val="22"/>
          <w:lang w:val="en-US"/>
        </w:rPr>
        <w:t xml:space="preserve"> This class is defined in the </w:t>
      </w:r>
      <w:proofErr w:type="spellStart"/>
      <w:r w:rsidR="004F7BEF" w:rsidRPr="00F823EB">
        <w:rPr>
          <w:i/>
          <w:iCs/>
          <w:szCs w:val="22"/>
          <w:lang w:val="en-US"/>
        </w:rPr>
        <w:t>TetrisEventsClasses.</w:t>
      </w:r>
      <w:r w:rsidR="00DB089F" w:rsidRPr="00F823EB">
        <w:rPr>
          <w:i/>
          <w:iCs/>
          <w:szCs w:val="22"/>
          <w:lang w:val="en-US"/>
        </w:rPr>
        <w:t>cs</w:t>
      </w:r>
      <w:proofErr w:type="spellEnd"/>
      <w:r w:rsidR="00DB089F" w:rsidRPr="00F823EB">
        <w:rPr>
          <w:i/>
          <w:iCs/>
          <w:szCs w:val="22"/>
          <w:lang w:val="en-US"/>
        </w:rPr>
        <w:t xml:space="preserve"> </w:t>
      </w:r>
      <w:r w:rsidR="00DB089F">
        <w:rPr>
          <w:iCs/>
          <w:szCs w:val="22"/>
          <w:lang w:val="en-US"/>
        </w:rPr>
        <w:t>file found</w:t>
      </w:r>
      <w:r w:rsidR="00EA05BE" w:rsidRPr="00EA05BE">
        <w:rPr>
          <w:iCs/>
          <w:szCs w:val="22"/>
          <w:lang w:val="en-US"/>
        </w:rPr>
        <w:t xml:space="preserve"> </w:t>
      </w:r>
      <w:r w:rsidR="00EA05BE">
        <w:rPr>
          <w:iCs/>
          <w:szCs w:val="22"/>
          <w:lang w:val="en-US"/>
        </w:rPr>
        <w:t>in the Tetris project folder</w:t>
      </w:r>
      <w:r w:rsidR="00DB089F">
        <w:rPr>
          <w:iCs/>
          <w:szCs w:val="22"/>
          <w:lang w:val="en-US"/>
        </w:rPr>
        <w:t>.</w:t>
      </w:r>
      <w:r w:rsidR="00D7001A">
        <w:rPr>
          <w:iCs/>
          <w:szCs w:val="22"/>
          <w:lang w:val="en-US"/>
        </w:rPr>
        <w:t xml:space="preserve"> The class</w:t>
      </w:r>
      <w:r w:rsidR="000E764A">
        <w:rPr>
          <w:iCs/>
          <w:szCs w:val="22"/>
          <w:lang w:val="en-US"/>
        </w:rPr>
        <w:t xml:space="preserve"> include</w:t>
      </w:r>
      <w:r w:rsidR="00D7001A">
        <w:rPr>
          <w:iCs/>
          <w:szCs w:val="22"/>
          <w:lang w:val="en-US"/>
        </w:rPr>
        <w:t>s</w:t>
      </w:r>
      <w:r w:rsidR="000E764A">
        <w:rPr>
          <w:iCs/>
          <w:szCs w:val="22"/>
          <w:lang w:val="en-US"/>
        </w:rPr>
        <w:t>:</w:t>
      </w:r>
      <w:r w:rsidR="00EA05BE">
        <w:rPr>
          <w:iCs/>
          <w:szCs w:val="22"/>
          <w:lang w:val="en-US"/>
        </w:rPr>
        <w:t xml:space="preserve"> fields for the two properties – </w:t>
      </w:r>
      <w:r w:rsidR="000E764A">
        <w:rPr>
          <w:iCs/>
          <w:szCs w:val="22"/>
          <w:lang w:val="en-US"/>
        </w:rPr>
        <w:t>“</w:t>
      </w:r>
      <w:proofErr w:type="spellStart"/>
      <w:r w:rsidR="000E764A">
        <w:rPr>
          <w:iCs/>
          <w:szCs w:val="22"/>
          <w:lang w:val="en-US"/>
        </w:rPr>
        <w:t>NrOfLines</w:t>
      </w:r>
      <w:proofErr w:type="spellEnd"/>
      <w:r w:rsidR="000E764A">
        <w:rPr>
          <w:iCs/>
          <w:szCs w:val="22"/>
          <w:lang w:val="en-US"/>
        </w:rPr>
        <w:t>” and “</w:t>
      </w:r>
      <w:proofErr w:type="spellStart"/>
      <w:r w:rsidR="000E764A">
        <w:rPr>
          <w:iCs/>
          <w:szCs w:val="22"/>
          <w:lang w:val="en-US"/>
        </w:rPr>
        <w:t>PointsScored</w:t>
      </w:r>
      <w:proofErr w:type="spellEnd"/>
      <w:r w:rsidR="000E764A">
        <w:rPr>
          <w:iCs/>
          <w:szCs w:val="22"/>
          <w:lang w:val="en-US"/>
        </w:rPr>
        <w:t>”</w:t>
      </w:r>
      <w:r w:rsidR="00EA05BE">
        <w:rPr>
          <w:iCs/>
          <w:szCs w:val="22"/>
          <w:lang w:val="en-US"/>
        </w:rPr>
        <w:t xml:space="preserve"> – </w:t>
      </w:r>
      <w:r w:rsidR="000E764A">
        <w:rPr>
          <w:iCs/>
          <w:szCs w:val="22"/>
          <w:lang w:val="en-US"/>
        </w:rPr>
        <w:t xml:space="preserve">as instantiations of the </w:t>
      </w:r>
      <w:proofErr w:type="spellStart"/>
      <w:r w:rsidR="000E764A">
        <w:rPr>
          <w:iCs/>
          <w:szCs w:val="22"/>
          <w:lang w:val="en-US"/>
        </w:rPr>
        <w:t>PropertyState</w:t>
      </w:r>
      <w:proofErr w:type="spellEnd"/>
      <w:r w:rsidR="000E764A">
        <w:rPr>
          <w:iCs/>
          <w:szCs w:val="22"/>
          <w:lang w:val="en-US"/>
        </w:rPr>
        <w:t xml:space="preserve"> class, </w:t>
      </w:r>
      <w:r w:rsidR="00750A13">
        <w:rPr>
          <w:iCs/>
          <w:szCs w:val="22"/>
          <w:lang w:val="en-US"/>
        </w:rPr>
        <w:t>functionality to retrieve our</w:t>
      </w:r>
      <w:r w:rsidR="000E764A">
        <w:rPr>
          <w:iCs/>
          <w:szCs w:val="22"/>
          <w:lang w:val="en-US"/>
        </w:rPr>
        <w:t xml:space="preserve"> </w:t>
      </w:r>
      <w:proofErr w:type="spellStart"/>
      <w:r w:rsidR="000E764A">
        <w:rPr>
          <w:iCs/>
          <w:szCs w:val="22"/>
          <w:lang w:val="en-US"/>
        </w:rPr>
        <w:t>EventType’s</w:t>
      </w:r>
      <w:proofErr w:type="spellEnd"/>
      <w:r w:rsidR="000E764A">
        <w:rPr>
          <w:iCs/>
          <w:szCs w:val="22"/>
          <w:lang w:val="en-US"/>
        </w:rPr>
        <w:t xml:space="preserve"> fixed </w:t>
      </w:r>
      <w:proofErr w:type="spellStart"/>
      <w:r w:rsidR="000E764A">
        <w:rPr>
          <w:iCs/>
          <w:szCs w:val="22"/>
          <w:lang w:val="en-US"/>
        </w:rPr>
        <w:t>NodeId</w:t>
      </w:r>
      <w:proofErr w:type="spellEnd"/>
      <w:r w:rsidR="00750A13">
        <w:rPr>
          <w:iCs/>
          <w:szCs w:val="22"/>
          <w:lang w:val="en-US"/>
        </w:rPr>
        <w:t xml:space="preserve"> (see </w:t>
      </w:r>
      <w:r w:rsidR="00EA05BE">
        <w:rPr>
          <w:iCs/>
          <w:szCs w:val="22"/>
          <w:lang w:val="en-US"/>
        </w:rPr>
        <w:t xml:space="preserve">the </w:t>
      </w:r>
      <w:r w:rsidR="00750A13">
        <w:rPr>
          <w:iCs/>
          <w:szCs w:val="22"/>
          <w:lang w:val="en-US"/>
        </w:rPr>
        <w:t>paragraph on the defined constants above)</w:t>
      </w:r>
      <w:r w:rsidR="000E764A">
        <w:rPr>
          <w:iCs/>
          <w:szCs w:val="22"/>
          <w:lang w:val="en-US"/>
        </w:rPr>
        <w:t xml:space="preserve"> and functionality to get a</w:t>
      </w:r>
      <w:r w:rsidR="00EA05BE">
        <w:rPr>
          <w:iCs/>
          <w:szCs w:val="22"/>
          <w:lang w:val="en-US"/>
        </w:rPr>
        <w:t xml:space="preserve">nd find the event’s ‘children’, </w:t>
      </w:r>
      <w:r w:rsidR="000E764A">
        <w:rPr>
          <w:iCs/>
          <w:szCs w:val="22"/>
          <w:lang w:val="en-US"/>
        </w:rPr>
        <w:t xml:space="preserve">i.e. </w:t>
      </w:r>
      <w:r w:rsidR="00750A13">
        <w:rPr>
          <w:iCs/>
          <w:szCs w:val="22"/>
          <w:lang w:val="en-US"/>
        </w:rPr>
        <w:t xml:space="preserve">the event fields in the form of </w:t>
      </w:r>
      <w:r w:rsidR="00EA05BE">
        <w:rPr>
          <w:iCs/>
          <w:szCs w:val="22"/>
          <w:lang w:val="en-US"/>
        </w:rPr>
        <w:t>properties</w:t>
      </w:r>
      <w:r w:rsidR="000E764A">
        <w:rPr>
          <w:iCs/>
          <w:szCs w:val="22"/>
          <w:lang w:val="en-US"/>
        </w:rPr>
        <w:t>.</w:t>
      </w:r>
      <w:r w:rsidR="00F823EB">
        <w:rPr>
          <w:iCs/>
          <w:szCs w:val="22"/>
          <w:lang w:val="en-US"/>
        </w:rPr>
        <w:t xml:space="preserve"> </w:t>
      </w:r>
      <w:r w:rsidR="009B41A6">
        <w:rPr>
          <w:iCs/>
          <w:szCs w:val="22"/>
          <w:lang w:val="en-US"/>
        </w:rPr>
        <w:t>Going through the code, you will</w:t>
      </w:r>
      <w:r w:rsidR="005E71D0">
        <w:rPr>
          <w:iCs/>
          <w:szCs w:val="22"/>
          <w:lang w:val="en-US"/>
        </w:rPr>
        <w:t xml:space="preserve"> recognize</w:t>
      </w:r>
      <w:r w:rsidR="009B41A6">
        <w:rPr>
          <w:iCs/>
          <w:szCs w:val="22"/>
          <w:lang w:val="en-US"/>
        </w:rPr>
        <w:t xml:space="preserve"> the above mentioned content and functionality</w:t>
      </w:r>
      <w:r w:rsidR="005E71D0">
        <w:rPr>
          <w:iCs/>
          <w:szCs w:val="22"/>
          <w:lang w:val="en-US"/>
        </w:rPr>
        <w:t xml:space="preserve"> (see snapshot </w:t>
      </w:r>
      <w:r w:rsidR="00EA05BE">
        <w:rPr>
          <w:iCs/>
          <w:szCs w:val="22"/>
          <w:lang w:val="en-US"/>
        </w:rPr>
        <w:fldChar w:fldCharType="begin"/>
      </w:r>
      <w:r w:rsidR="00EA05BE">
        <w:rPr>
          <w:iCs/>
          <w:szCs w:val="22"/>
          <w:lang w:val="en-US"/>
        </w:rPr>
        <w:instrText xml:space="preserve"> REF _Ref285031909 \h </w:instrText>
      </w:r>
      <w:r w:rsidR="00EA05BE">
        <w:rPr>
          <w:iCs/>
          <w:szCs w:val="22"/>
          <w:lang w:val="en-US"/>
        </w:rPr>
      </w:r>
      <w:r w:rsidR="00EA05BE">
        <w:rPr>
          <w:iCs/>
          <w:szCs w:val="22"/>
          <w:lang w:val="en-US"/>
        </w:rPr>
        <w:fldChar w:fldCharType="separate"/>
      </w:r>
      <w:r w:rsidR="00C2118F" w:rsidRPr="00F272F1">
        <w:rPr>
          <w:lang w:val="en-US"/>
        </w:rPr>
        <w:t xml:space="preserve">Figure </w:t>
      </w:r>
      <w:r w:rsidR="00C2118F">
        <w:rPr>
          <w:noProof/>
          <w:lang w:val="en-US"/>
        </w:rPr>
        <w:t>12</w:t>
      </w:r>
      <w:r w:rsidR="00EA05BE">
        <w:rPr>
          <w:iCs/>
          <w:szCs w:val="22"/>
          <w:lang w:val="en-US"/>
        </w:rPr>
        <w:fldChar w:fldCharType="end"/>
      </w:r>
      <w:r w:rsidR="005E71D0">
        <w:rPr>
          <w:iCs/>
          <w:szCs w:val="22"/>
          <w:lang w:val="en-US"/>
        </w:rPr>
        <w:t>):</w:t>
      </w:r>
    </w:p>
    <w:p w:rsidR="00B45FF8" w:rsidRDefault="00B45FF8" w:rsidP="00AD77D8">
      <w:pPr>
        <w:jc w:val="both"/>
        <w:rPr>
          <w:iCs/>
          <w:szCs w:val="22"/>
          <w:lang w:val="en-US"/>
        </w:rPr>
      </w:pPr>
    </w:p>
    <w:p w:rsidR="00E73578" w:rsidRDefault="00E73578" w:rsidP="00AD77D8">
      <w:pPr>
        <w:jc w:val="both"/>
        <w:rPr>
          <w:iCs/>
          <w:szCs w:val="22"/>
          <w:lang w:val="en-US"/>
        </w:rPr>
      </w:pPr>
    </w:p>
    <w:p w:rsidR="00FD4218" w:rsidRDefault="005E71D0" w:rsidP="00FD4218">
      <w:pPr>
        <w:keepNext/>
        <w:jc w:val="center"/>
      </w:pPr>
      <w:r>
        <w:rPr>
          <w:iCs/>
          <w:noProof/>
          <w:szCs w:val="22"/>
        </w:rPr>
        <w:drawing>
          <wp:inline distT="0" distB="0" distL="0" distR="0" wp14:anchorId="518D1E35" wp14:editId="2DCCB36B">
            <wp:extent cx="4462742" cy="277509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75821" cy="2783231"/>
                    </a:xfrm>
                    <a:prstGeom prst="rect">
                      <a:avLst/>
                    </a:prstGeom>
                    <a:noFill/>
                    <a:ln>
                      <a:noFill/>
                    </a:ln>
                  </pic:spPr>
                </pic:pic>
              </a:graphicData>
            </a:graphic>
          </wp:inline>
        </w:drawing>
      </w:r>
    </w:p>
    <w:p w:rsidR="005E71D0" w:rsidRDefault="00FD4218" w:rsidP="00FD4218">
      <w:pPr>
        <w:pStyle w:val="Caption"/>
        <w:jc w:val="center"/>
        <w:rPr>
          <w:iCs/>
          <w:szCs w:val="22"/>
          <w:lang w:val="en-US"/>
        </w:rPr>
      </w:pPr>
      <w:bookmarkStart w:id="31" w:name="_Ref285031909"/>
      <w:r w:rsidRPr="00F272F1">
        <w:rPr>
          <w:lang w:val="en-US"/>
        </w:rPr>
        <w:t xml:space="preserve">Figure </w:t>
      </w:r>
      <w:r>
        <w:fldChar w:fldCharType="begin"/>
      </w:r>
      <w:r w:rsidRPr="00F272F1">
        <w:rPr>
          <w:lang w:val="en-US"/>
        </w:rPr>
        <w:instrText xml:space="preserve"> SEQ Figure \* ARABIC </w:instrText>
      </w:r>
      <w:r>
        <w:fldChar w:fldCharType="separate"/>
      </w:r>
      <w:r w:rsidR="00C2118F">
        <w:rPr>
          <w:noProof/>
          <w:lang w:val="en-US"/>
        </w:rPr>
        <w:t>12</w:t>
      </w:r>
      <w:r>
        <w:fldChar w:fldCharType="end"/>
      </w:r>
      <w:bookmarkEnd w:id="31"/>
      <w:proofErr w:type="gramStart"/>
      <w:r w:rsidR="00EE066D" w:rsidRPr="00885231">
        <w:rPr>
          <w:lang w:val="en-US"/>
        </w:rPr>
        <w:t>:</w:t>
      </w:r>
      <w:proofErr w:type="gramEnd"/>
      <w:r w:rsidR="00EA05BE">
        <w:rPr>
          <w:lang w:val="en-US"/>
        </w:rPr>
        <w:br/>
        <w:t xml:space="preserve">Snapshot of the </w:t>
      </w:r>
      <w:proofErr w:type="spellStart"/>
      <w:r w:rsidR="00EA05BE">
        <w:rPr>
          <w:lang w:val="en-US"/>
        </w:rPr>
        <w:t>TetrisLinesMadeEventState</w:t>
      </w:r>
      <w:proofErr w:type="spellEnd"/>
      <w:r w:rsidR="00EA05BE">
        <w:rPr>
          <w:lang w:val="en-US"/>
        </w:rPr>
        <w:t xml:space="preserve"> Class, already defined in the </w:t>
      </w:r>
      <w:proofErr w:type="spellStart"/>
      <w:r w:rsidR="00EA05BE" w:rsidRPr="00EA05BE">
        <w:rPr>
          <w:i/>
          <w:lang w:val="en-US"/>
        </w:rPr>
        <w:t>TetrisEventsClasses.cs</w:t>
      </w:r>
      <w:proofErr w:type="spellEnd"/>
      <w:r w:rsidR="00EA05BE" w:rsidRPr="00EA05BE">
        <w:rPr>
          <w:lang w:val="en-US"/>
        </w:rPr>
        <w:t xml:space="preserve"> file</w:t>
      </w:r>
      <w:r w:rsidR="00EA05BE">
        <w:rPr>
          <w:lang w:val="en-US"/>
        </w:rPr>
        <w:t>.</w:t>
      </w:r>
    </w:p>
    <w:p w:rsidR="00DB089F" w:rsidRDefault="00DB089F" w:rsidP="00AD77D8">
      <w:pPr>
        <w:jc w:val="both"/>
        <w:rPr>
          <w:iCs/>
          <w:szCs w:val="22"/>
          <w:lang w:val="en-US"/>
        </w:rPr>
      </w:pPr>
    </w:p>
    <w:p w:rsidR="00E73578" w:rsidRDefault="00E73578" w:rsidP="00AD77D8">
      <w:pPr>
        <w:jc w:val="both"/>
        <w:rPr>
          <w:iCs/>
          <w:szCs w:val="22"/>
          <w:lang w:val="en-US"/>
        </w:rPr>
      </w:pPr>
    </w:p>
    <w:p w:rsidR="006D10DF" w:rsidRDefault="004A251A" w:rsidP="00AD77D8">
      <w:pPr>
        <w:jc w:val="both"/>
        <w:rPr>
          <w:iCs/>
          <w:szCs w:val="22"/>
          <w:lang w:val="en-US"/>
        </w:rPr>
      </w:pPr>
      <w:r>
        <w:rPr>
          <w:iCs/>
          <w:szCs w:val="22"/>
          <w:lang w:val="en-US"/>
        </w:rPr>
        <w:t xml:space="preserve">Now that </w:t>
      </w:r>
      <w:proofErr w:type="gramStart"/>
      <w:r>
        <w:rPr>
          <w:iCs/>
          <w:szCs w:val="22"/>
          <w:lang w:val="en-US"/>
        </w:rPr>
        <w:t>all the</w:t>
      </w:r>
      <w:proofErr w:type="gramEnd"/>
      <w:r>
        <w:rPr>
          <w:iCs/>
          <w:szCs w:val="22"/>
          <w:lang w:val="en-US"/>
        </w:rPr>
        <w:t xml:space="preserve"> ‘infrastructure’ is in place, the events still have to be made and sent to the client. One option could be to implement a callback </w:t>
      </w:r>
      <w:r w:rsidR="00E73578">
        <w:rPr>
          <w:iCs/>
          <w:szCs w:val="22"/>
          <w:lang w:val="en-US"/>
        </w:rPr>
        <w:t xml:space="preserve">in </w:t>
      </w:r>
      <w:r w:rsidR="00864938">
        <w:rPr>
          <w:iCs/>
          <w:szCs w:val="22"/>
          <w:lang w:val="en-US"/>
        </w:rPr>
        <w:t xml:space="preserve">our </w:t>
      </w:r>
      <w:proofErr w:type="spellStart"/>
      <w:r w:rsidR="00864938">
        <w:rPr>
          <w:iCs/>
          <w:szCs w:val="22"/>
          <w:lang w:val="en-US"/>
        </w:rPr>
        <w:t>NodeManager</w:t>
      </w:r>
      <w:proofErr w:type="spellEnd"/>
      <w:r w:rsidR="00864938">
        <w:rPr>
          <w:iCs/>
          <w:szCs w:val="22"/>
          <w:lang w:val="en-US"/>
        </w:rPr>
        <w:t xml:space="preserve"> and pass it to the</w:t>
      </w:r>
      <w:r>
        <w:rPr>
          <w:iCs/>
          <w:szCs w:val="22"/>
          <w:lang w:val="en-US"/>
        </w:rPr>
        <w:t xml:space="preserve"> </w:t>
      </w:r>
      <w:r w:rsidR="00864938">
        <w:rPr>
          <w:iCs/>
          <w:szCs w:val="22"/>
          <w:lang w:val="en-US"/>
        </w:rPr>
        <w:t xml:space="preserve">underlying </w:t>
      </w:r>
      <w:proofErr w:type="spellStart"/>
      <w:r>
        <w:rPr>
          <w:iCs/>
          <w:szCs w:val="22"/>
          <w:lang w:val="en-US"/>
        </w:rPr>
        <w:t>TetrisGame</w:t>
      </w:r>
      <w:proofErr w:type="spellEnd"/>
      <w:r w:rsidR="00864938">
        <w:rPr>
          <w:iCs/>
          <w:szCs w:val="22"/>
          <w:lang w:val="en-US"/>
        </w:rPr>
        <w:t xml:space="preserve"> class in the </w:t>
      </w:r>
      <w:proofErr w:type="spellStart"/>
      <w:r w:rsidR="00864938" w:rsidRPr="00F823EB">
        <w:rPr>
          <w:i/>
          <w:iCs/>
          <w:szCs w:val="22"/>
          <w:lang w:val="en-US"/>
        </w:rPr>
        <w:t>TetrisGame.cs</w:t>
      </w:r>
      <w:proofErr w:type="spellEnd"/>
      <w:r w:rsidR="00864938" w:rsidRPr="00F823EB">
        <w:rPr>
          <w:i/>
          <w:iCs/>
          <w:szCs w:val="22"/>
          <w:lang w:val="en-US"/>
        </w:rPr>
        <w:t xml:space="preserve"> </w:t>
      </w:r>
      <w:r w:rsidR="00864938">
        <w:rPr>
          <w:iCs/>
          <w:szCs w:val="22"/>
          <w:lang w:val="en-US"/>
        </w:rPr>
        <w:t xml:space="preserve">file. Upon creating lines and scoring points the </w:t>
      </w:r>
      <w:proofErr w:type="spellStart"/>
      <w:r w:rsidR="00864938">
        <w:rPr>
          <w:iCs/>
          <w:szCs w:val="22"/>
          <w:lang w:val="en-US"/>
        </w:rPr>
        <w:t>the</w:t>
      </w:r>
      <w:proofErr w:type="spellEnd"/>
      <w:r w:rsidR="00864938">
        <w:rPr>
          <w:iCs/>
          <w:szCs w:val="22"/>
          <w:lang w:val="en-US"/>
        </w:rPr>
        <w:t xml:space="preserve"> </w:t>
      </w:r>
      <w:proofErr w:type="spellStart"/>
      <w:r w:rsidR="00864938">
        <w:rPr>
          <w:iCs/>
          <w:szCs w:val="22"/>
          <w:lang w:val="en-US"/>
        </w:rPr>
        <w:t>TetrisGame</w:t>
      </w:r>
      <w:proofErr w:type="spellEnd"/>
      <w:r w:rsidR="00864938">
        <w:rPr>
          <w:iCs/>
          <w:szCs w:val="22"/>
          <w:lang w:val="en-US"/>
        </w:rPr>
        <w:t xml:space="preserve"> the game could push its event data (nr of lines made and points scored) to the </w:t>
      </w:r>
      <w:proofErr w:type="spellStart"/>
      <w:r w:rsidR="00864938">
        <w:rPr>
          <w:iCs/>
          <w:szCs w:val="22"/>
          <w:lang w:val="en-US"/>
        </w:rPr>
        <w:t>NodeManager</w:t>
      </w:r>
      <w:proofErr w:type="spellEnd"/>
      <w:r w:rsidR="00864938">
        <w:rPr>
          <w:iCs/>
          <w:szCs w:val="22"/>
          <w:lang w:val="en-US"/>
        </w:rPr>
        <w:t xml:space="preserve"> through the callback. But so far it has been the </w:t>
      </w:r>
      <w:proofErr w:type="spellStart"/>
      <w:r w:rsidR="00864938">
        <w:rPr>
          <w:iCs/>
          <w:szCs w:val="22"/>
          <w:lang w:val="en-US"/>
        </w:rPr>
        <w:t>TetrisNodeManager</w:t>
      </w:r>
      <w:proofErr w:type="spellEnd"/>
      <w:r w:rsidR="00864938">
        <w:rPr>
          <w:iCs/>
          <w:szCs w:val="22"/>
          <w:lang w:val="en-US"/>
        </w:rPr>
        <w:t xml:space="preserve"> that has do</w:t>
      </w:r>
      <w:r w:rsidR="00E73578">
        <w:rPr>
          <w:iCs/>
          <w:szCs w:val="22"/>
          <w:lang w:val="en-US"/>
        </w:rPr>
        <w:t xml:space="preserve">ne all the pushing and pulling: </w:t>
      </w:r>
      <w:r w:rsidR="00864938">
        <w:rPr>
          <w:iCs/>
          <w:szCs w:val="22"/>
          <w:lang w:val="en-US"/>
        </w:rPr>
        <w:t xml:space="preserve">periodically ‘pull’ underlying game data from the </w:t>
      </w:r>
      <w:proofErr w:type="spellStart"/>
      <w:r w:rsidR="00864938">
        <w:rPr>
          <w:iCs/>
          <w:szCs w:val="22"/>
          <w:lang w:val="en-US"/>
        </w:rPr>
        <w:t>TetrisGame</w:t>
      </w:r>
      <w:proofErr w:type="spellEnd"/>
      <w:r w:rsidR="00864938">
        <w:rPr>
          <w:iCs/>
          <w:szCs w:val="22"/>
          <w:lang w:val="en-US"/>
        </w:rPr>
        <w:t xml:space="preserve"> and update the nodes, and upon a call to the </w:t>
      </w:r>
      <w:proofErr w:type="spellStart"/>
      <w:r w:rsidR="00864938">
        <w:rPr>
          <w:iCs/>
          <w:szCs w:val="22"/>
          <w:lang w:val="en-US"/>
        </w:rPr>
        <w:t>Pause_Method</w:t>
      </w:r>
      <w:proofErr w:type="spellEnd"/>
      <w:r w:rsidR="00864938">
        <w:rPr>
          <w:iCs/>
          <w:szCs w:val="22"/>
          <w:lang w:val="en-US"/>
        </w:rPr>
        <w:t xml:space="preserve"> ‘push’ this pau</w:t>
      </w:r>
      <w:r w:rsidR="00E73578">
        <w:rPr>
          <w:iCs/>
          <w:szCs w:val="22"/>
          <w:lang w:val="en-US"/>
        </w:rPr>
        <w:t xml:space="preserve">se to the underlying </w:t>
      </w:r>
      <w:proofErr w:type="spellStart"/>
      <w:r w:rsidR="00E73578">
        <w:rPr>
          <w:iCs/>
          <w:szCs w:val="22"/>
          <w:lang w:val="en-US"/>
        </w:rPr>
        <w:t>TetrisGame</w:t>
      </w:r>
      <w:proofErr w:type="spellEnd"/>
      <w:r w:rsidR="00864938">
        <w:rPr>
          <w:iCs/>
          <w:szCs w:val="22"/>
          <w:lang w:val="en-US"/>
        </w:rPr>
        <w:t xml:space="preserve">. </w:t>
      </w:r>
    </w:p>
    <w:p w:rsidR="006D10DF" w:rsidRDefault="006D10DF" w:rsidP="00AD77D8">
      <w:pPr>
        <w:jc w:val="both"/>
        <w:rPr>
          <w:iCs/>
          <w:szCs w:val="22"/>
          <w:lang w:val="en-US"/>
        </w:rPr>
      </w:pPr>
    </w:p>
    <w:p w:rsidR="005E71D0" w:rsidRDefault="00864938" w:rsidP="00AD77D8">
      <w:pPr>
        <w:jc w:val="both"/>
        <w:rPr>
          <w:iCs/>
          <w:szCs w:val="22"/>
          <w:lang w:val="en-US"/>
        </w:rPr>
      </w:pPr>
      <w:r>
        <w:rPr>
          <w:iCs/>
          <w:szCs w:val="22"/>
          <w:lang w:val="en-US"/>
        </w:rPr>
        <w:t xml:space="preserve">So to refrain from getting into the </w:t>
      </w:r>
      <w:proofErr w:type="spellStart"/>
      <w:r>
        <w:rPr>
          <w:iCs/>
          <w:szCs w:val="22"/>
          <w:lang w:val="en-US"/>
        </w:rPr>
        <w:t>TetrisGame</w:t>
      </w:r>
      <w:proofErr w:type="spellEnd"/>
      <w:r>
        <w:rPr>
          <w:iCs/>
          <w:szCs w:val="22"/>
          <w:lang w:val="en-US"/>
        </w:rPr>
        <w:t xml:space="preserve"> code, let</w:t>
      </w:r>
      <w:r w:rsidR="00093129">
        <w:rPr>
          <w:iCs/>
          <w:szCs w:val="22"/>
          <w:lang w:val="en-US"/>
        </w:rPr>
        <w:t xml:space="preserve"> u</w:t>
      </w:r>
      <w:r>
        <w:rPr>
          <w:iCs/>
          <w:szCs w:val="22"/>
          <w:lang w:val="en-US"/>
        </w:rPr>
        <w:t>s cho</w:t>
      </w:r>
      <w:r w:rsidR="003235EA">
        <w:rPr>
          <w:iCs/>
          <w:szCs w:val="22"/>
          <w:lang w:val="en-US"/>
        </w:rPr>
        <w:t>ose another option. I</w:t>
      </w:r>
      <w:r w:rsidR="006D10DF">
        <w:rPr>
          <w:iCs/>
          <w:szCs w:val="22"/>
          <w:lang w:val="en-US"/>
        </w:rPr>
        <w:t xml:space="preserve">n the </w:t>
      </w:r>
      <w:proofErr w:type="spellStart"/>
      <w:r w:rsidR="006D10DF">
        <w:rPr>
          <w:iCs/>
          <w:szCs w:val="22"/>
          <w:lang w:val="en-US"/>
        </w:rPr>
        <w:t>TetrisNodeManager</w:t>
      </w:r>
      <w:proofErr w:type="spellEnd"/>
      <w:r w:rsidR="006D10DF">
        <w:rPr>
          <w:iCs/>
          <w:szCs w:val="22"/>
          <w:lang w:val="en-US"/>
        </w:rPr>
        <w:t xml:space="preserve">, </w:t>
      </w:r>
      <w:r w:rsidR="00E73578">
        <w:rPr>
          <w:iCs/>
          <w:szCs w:val="22"/>
          <w:lang w:val="en-US"/>
        </w:rPr>
        <w:t xml:space="preserve">in </w:t>
      </w:r>
      <w:r>
        <w:rPr>
          <w:iCs/>
          <w:szCs w:val="22"/>
          <w:lang w:val="en-US"/>
        </w:rPr>
        <w:t>the</w:t>
      </w:r>
      <w:r w:rsidR="006D10DF">
        <w:rPr>
          <w:iCs/>
          <w:szCs w:val="22"/>
          <w:lang w:val="en-US"/>
        </w:rPr>
        <w:t xml:space="preserve"> periodically called</w:t>
      </w:r>
      <w:r>
        <w:rPr>
          <w:iCs/>
          <w:szCs w:val="22"/>
          <w:lang w:val="en-US"/>
        </w:rPr>
        <w:t xml:space="preserve"> </w:t>
      </w:r>
      <w:r w:rsidR="006D10DF">
        <w:rPr>
          <w:iCs/>
          <w:szCs w:val="22"/>
          <w:lang w:val="en-US"/>
        </w:rPr>
        <w:t>“</w:t>
      </w:r>
      <w:proofErr w:type="spellStart"/>
      <w:r w:rsidR="006D10DF">
        <w:rPr>
          <w:iCs/>
          <w:szCs w:val="22"/>
          <w:lang w:val="en-US"/>
        </w:rPr>
        <w:t>UpdateTimerCallback</w:t>
      </w:r>
      <w:proofErr w:type="spellEnd"/>
      <w:r w:rsidR="006D10DF">
        <w:rPr>
          <w:iCs/>
          <w:szCs w:val="22"/>
          <w:lang w:val="en-US"/>
        </w:rPr>
        <w:t>(…)”</w:t>
      </w:r>
      <w:r>
        <w:rPr>
          <w:iCs/>
          <w:szCs w:val="22"/>
          <w:lang w:val="en-US"/>
        </w:rPr>
        <w:t>,</w:t>
      </w:r>
      <w:r w:rsidR="00E73578">
        <w:rPr>
          <w:iCs/>
          <w:szCs w:val="22"/>
          <w:lang w:val="en-US"/>
        </w:rPr>
        <w:t xml:space="preserve"> during the update of the Score node in one of the cases of the switch-statement, </w:t>
      </w:r>
      <w:r>
        <w:rPr>
          <w:iCs/>
          <w:szCs w:val="22"/>
          <w:lang w:val="en-US"/>
        </w:rPr>
        <w:t>before actually</w:t>
      </w:r>
      <w:r w:rsidR="006D10DF">
        <w:rPr>
          <w:iCs/>
          <w:szCs w:val="22"/>
          <w:lang w:val="en-US"/>
        </w:rPr>
        <w:t xml:space="preserve"> </w:t>
      </w:r>
      <w:r w:rsidR="00E73578">
        <w:rPr>
          <w:iCs/>
          <w:szCs w:val="22"/>
          <w:lang w:val="en-US"/>
        </w:rPr>
        <w:t xml:space="preserve">updating the Value of the Score </w:t>
      </w:r>
      <w:r w:rsidR="006D10DF">
        <w:rPr>
          <w:iCs/>
          <w:szCs w:val="22"/>
          <w:lang w:val="en-US"/>
        </w:rPr>
        <w:t>node</w:t>
      </w:r>
      <w:r w:rsidR="00E73578">
        <w:rPr>
          <w:iCs/>
          <w:szCs w:val="22"/>
          <w:lang w:val="en-US"/>
        </w:rPr>
        <w:t xml:space="preserve">: pass the Score </w:t>
      </w:r>
      <w:r w:rsidR="006D10DF">
        <w:rPr>
          <w:iCs/>
          <w:szCs w:val="22"/>
          <w:lang w:val="en-US"/>
        </w:rPr>
        <w:t xml:space="preserve">node’s </w:t>
      </w:r>
      <w:r w:rsidR="00E73578">
        <w:rPr>
          <w:iCs/>
          <w:szCs w:val="22"/>
          <w:lang w:val="en-US"/>
        </w:rPr>
        <w:t xml:space="preserve">current Value and the new Score value of the </w:t>
      </w:r>
      <w:proofErr w:type="spellStart"/>
      <w:r w:rsidR="00E73578">
        <w:rPr>
          <w:iCs/>
          <w:szCs w:val="22"/>
          <w:lang w:val="en-US"/>
        </w:rPr>
        <w:t>TetrisGame</w:t>
      </w:r>
      <w:proofErr w:type="spellEnd"/>
      <w:r w:rsidR="00E73578">
        <w:rPr>
          <w:iCs/>
          <w:szCs w:val="22"/>
          <w:lang w:val="en-US"/>
        </w:rPr>
        <w:t xml:space="preserve"> – </w:t>
      </w:r>
      <w:proofErr w:type="spellStart"/>
      <w:r w:rsidR="00E73578">
        <w:rPr>
          <w:iCs/>
          <w:szCs w:val="22"/>
          <w:lang w:val="en-US"/>
        </w:rPr>
        <w:t>m_TetrisGame.Score</w:t>
      </w:r>
      <w:proofErr w:type="spellEnd"/>
      <w:r w:rsidR="00E73578">
        <w:rPr>
          <w:iCs/>
          <w:szCs w:val="22"/>
          <w:lang w:val="en-US"/>
        </w:rPr>
        <w:t xml:space="preserve"> – </w:t>
      </w:r>
      <w:r w:rsidR="006D10DF">
        <w:rPr>
          <w:iCs/>
          <w:szCs w:val="22"/>
          <w:lang w:val="en-US"/>
        </w:rPr>
        <w:t>to a new method “</w:t>
      </w:r>
      <w:proofErr w:type="spellStart"/>
      <w:r w:rsidR="006D10DF">
        <w:rPr>
          <w:iCs/>
          <w:szCs w:val="22"/>
          <w:lang w:val="en-US"/>
        </w:rPr>
        <w:t>Check_for_TetrisLinesMadeEvent</w:t>
      </w:r>
      <w:proofErr w:type="spellEnd"/>
      <w:r w:rsidR="006D10DF">
        <w:rPr>
          <w:iCs/>
          <w:szCs w:val="22"/>
          <w:lang w:val="en-US"/>
        </w:rPr>
        <w:t>(…)”</w:t>
      </w:r>
      <w:r w:rsidR="003235EA">
        <w:rPr>
          <w:iCs/>
          <w:szCs w:val="22"/>
          <w:lang w:val="en-US"/>
        </w:rPr>
        <w:t xml:space="preserve">. </w:t>
      </w:r>
      <w:r w:rsidR="00864D4B">
        <w:rPr>
          <w:iCs/>
          <w:szCs w:val="22"/>
          <w:lang w:val="en-US"/>
        </w:rPr>
        <w:t>T</w:t>
      </w:r>
      <w:r w:rsidR="003235EA">
        <w:rPr>
          <w:iCs/>
          <w:szCs w:val="22"/>
          <w:lang w:val="en-US"/>
        </w:rPr>
        <w:t>his method</w:t>
      </w:r>
      <w:r w:rsidR="006D10DF">
        <w:rPr>
          <w:iCs/>
          <w:szCs w:val="22"/>
          <w:lang w:val="en-US"/>
        </w:rPr>
        <w:t xml:space="preserve"> will </w:t>
      </w:r>
      <w:r w:rsidR="003235EA">
        <w:rPr>
          <w:iCs/>
          <w:szCs w:val="22"/>
          <w:lang w:val="en-US"/>
        </w:rPr>
        <w:t xml:space="preserve">create and </w:t>
      </w:r>
      <w:r w:rsidR="006D10DF">
        <w:rPr>
          <w:iCs/>
          <w:szCs w:val="22"/>
          <w:lang w:val="en-US"/>
        </w:rPr>
        <w:t>send an event</w:t>
      </w:r>
      <w:r w:rsidR="003235EA">
        <w:rPr>
          <w:iCs/>
          <w:szCs w:val="22"/>
          <w:lang w:val="en-US"/>
        </w:rPr>
        <w:t xml:space="preserve"> to the client</w:t>
      </w:r>
      <w:r w:rsidR="006D10DF">
        <w:rPr>
          <w:iCs/>
          <w:szCs w:val="22"/>
          <w:lang w:val="en-US"/>
        </w:rPr>
        <w:t xml:space="preserve"> in the case of an increment in score.</w:t>
      </w:r>
    </w:p>
    <w:p w:rsidR="0062062B" w:rsidRDefault="0062062B" w:rsidP="00AD77D8">
      <w:pPr>
        <w:jc w:val="both"/>
        <w:rPr>
          <w:iCs/>
          <w:szCs w:val="22"/>
          <w:lang w:val="en-US"/>
        </w:rPr>
      </w:pPr>
    </w:p>
    <w:p w:rsidR="0062062B" w:rsidRPr="00003C7E" w:rsidRDefault="0062062B" w:rsidP="00AD77D8">
      <w:pPr>
        <w:jc w:val="both"/>
        <w:rPr>
          <w:iCs/>
          <w:lang w:val="en-US"/>
        </w:rPr>
      </w:pPr>
      <w:r>
        <w:rPr>
          <w:iCs/>
          <w:szCs w:val="22"/>
          <w:lang w:val="en-US"/>
        </w:rPr>
        <w:t>Go to “</w:t>
      </w:r>
      <w:proofErr w:type="spellStart"/>
      <w:proofErr w:type="gramStart"/>
      <w:r>
        <w:rPr>
          <w:iCs/>
          <w:szCs w:val="22"/>
          <w:lang w:val="en-US"/>
        </w:rPr>
        <w:t>UpdateTimerCal</w:t>
      </w:r>
      <w:r w:rsidR="00CE404C">
        <w:rPr>
          <w:iCs/>
          <w:szCs w:val="22"/>
          <w:lang w:val="en-US"/>
        </w:rPr>
        <w:t>l</w:t>
      </w:r>
      <w:r>
        <w:rPr>
          <w:iCs/>
          <w:szCs w:val="22"/>
          <w:lang w:val="en-US"/>
        </w:rPr>
        <w:t>back</w:t>
      </w:r>
      <w:proofErr w:type="spellEnd"/>
      <w:r>
        <w:rPr>
          <w:iCs/>
          <w:szCs w:val="22"/>
          <w:lang w:val="en-US"/>
        </w:rPr>
        <w:t>(</w:t>
      </w:r>
      <w:proofErr w:type="gramEnd"/>
      <w:r>
        <w:rPr>
          <w:iCs/>
          <w:szCs w:val="22"/>
          <w:lang w:val="en-US"/>
        </w:rPr>
        <w:t xml:space="preserve">…)” and in the “Update Tetris Game Nodes” region, go to the switch statement and </w:t>
      </w:r>
      <w:r w:rsidRPr="00003C7E">
        <w:rPr>
          <w:iCs/>
          <w:lang w:val="en-US"/>
        </w:rPr>
        <w:t xml:space="preserve">add </w:t>
      </w:r>
      <w:r w:rsidR="00003C7E">
        <w:rPr>
          <w:iCs/>
          <w:lang w:val="en-US"/>
        </w:rPr>
        <w:t>a</w:t>
      </w:r>
      <w:r w:rsidRPr="00003C7E">
        <w:rPr>
          <w:iCs/>
          <w:lang w:val="en-US"/>
        </w:rPr>
        <w:t xml:space="preserve"> call to “</w:t>
      </w:r>
      <w:proofErr w:type="spellStart"/>
      <w:r w:rsidRPr="00003C7E">
        <w:rPr>
          <w:iCs/>
          <w:lang w:val="en-US"/>
        </w:rPr>
        <w:t>Chec</w:t>
      </w:r>
      <w:r w:rsidR="00003C7E">
        <w:rPr>
          <w:iCs/>
          <w:lang w:val="en-US"/>
        </w:rPr>
        <w:t>k_for_TetrisLinesMadeEvent</w:t>
      </w:r>
      <w:proofErr w:type="spellEnd"/>
      <w:r w:rsidR="00003C7E">
        <w:rPr>
          <w:iCs/>
          <w:lang w:val="en-US"/>
        </w:rPr>
        <w:t>(…)” in</w:t>
      </w:r>
      <w:r w:rsidRPr="00003C7E">
        <w:rPr>
          <w:iCs/>
          <w:lang w:val="en-US"/>
        </w:rPr>
        <w:t xml:space="preserve"> the first case (case “Score”):</w:t>
      </w:r>
    </w:p>
    <w:p w:rsidR="0062062B" w:rsidRDefault="0062062B" w:rsidP="00AD77D8">
      <w:pPr>
        <w:jc w:val="both"/>
        <w:rPr>
          <w:iCs/>
          <w:lang w:val="en-US"/>
        </w:rPr>
      </w:pPr>
    </w:p>
    <w:p w:rsidR="00E73578" w:rsidRPr="00003C7E" w:rsidRDefault="00E73578" w:rsidP="00AD77D8">
      <w:pPr>
        <w:jc w:val="both"/>
        <w:rPr>
          <w:iCs/>
          <w:lang w:val="en-US"/>
        </w:rPr>
      </w:pPr>
    </w:p>
    <w:p w:rsidR="00D42239" w:rsidRDefault="00D42239" w:rsidP="00003C7E">
      <w:pPr>
        <w:rPr>
          <w:iCs/>
          <w:lang w:val="en-US"/>
        </w:rPr>
      </w:pPr>
    </w:p>
    <w:p w:rsidR="00003C7E" w:rsidRDefault="00CE404C" w:rsidP="00003C7E">
      <w:pPr>
        <w:rPr>
          <w:iCs/>
          <w:lang w:val="en-US"/>
        </w:rPr>
      </w:pPr>
      <w:r w:rsidRPr="00003C7E">
        <w:rPr>
          <w:iCs/>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20"/>
          <w:lang w:val="en-US"/>
        </w:rPr>
      </w:pPr>
      <w:r w:rsidRPr="00003C7E">
        <w:rPr>
          <w:rFonts w:ascii="Courier New" w:eastAsia="Times New Roman" w:hAnsi="Courier New" w:cs="Courier New"/>
          <w:noProof/>
          <w:color w:val="0000FF"/>
          <w:kern w:val="0"/>
          <w:sz w:val="16"/>
          <w:szCs w:val="20"/>
          <w:lang w:val="en-US"/>
        </w:rPr>
        <w:t>case</w:t>
      </w:r>
      <w:r w:rsidRPr="00003C7E">
        <w:rPr>
          <w:rFonts w:ascii="Courier New" w:eastAsia="Times New Roman" w:hAnsi="Courier New" w:cs="Courier New"/>
          <w:noProof/>
          <w:kern w:val="0"/>
          <w:sz w:val="16"/>
          <w:szCs w:val="20"/>
          <w:lang w:val="en-US"/>
        </w:rPr>
        <w:t xml:space="preserve"> </w:t>
      </w:r>
      <w:r w:rsidRPr="00003C7E">
        <w:rPr>
          <w:rFonts w:ascii="Courier New" w:eastAsia="Times New Roman" w:hAnsi="Courier New" w:cs="Courier New"/>
          <w:noProof/>
          <w:color w:val="A31515"/>
          <w:kern w:val="0"/>
          <w:sz w:val="16"/>
          <w:szCs w:val="20"/>
          <w:lang w:val="en-US"/>
        </w:rPr>
        <w:t>"Score"</w:t>
      </w:r>
      <w:r w:rsidRPr="00003C7E">
        <w:rPr>
          <w:rFonts w:ascii="Courier New" w:eastAsia="Times New Roman" w:hAnsi="Courier New" w:cs="Courier New"/>
          <w:noProof/>
          <w:kern w:val="0"/>
          <w:sz w:val="16"/>
          <w:szCs w:val="20"/>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20"/>
          <w:lang w:val="en-US"/>
        </w:rPr>
      </w:pPr>
      <w:r>
        <w:rPr>
          <w:rFonts w:ascii="Courier New" w:eastAsia="Times New Roman" w:hAnsi="Courier New" w:cs="Courier New"/>
          <w:noProof/>
          <w:color w:val="0000FF"/>
          <w:kern w:val="0"/>
          <w:sz w:val="16"/>
          <w:szCs w:val="20"/>
          <w:lang w:val="en-US"/>
        </w:rPr>
        <w:t xml:space="preserve"> </w:t>
      </w:r>
      <w:r w:rsidRPr="00003C7E">
        <w:rPr>
          <w:rFonts w:ascii="Courier New" w:eastAsia="Times New Roman" w:hAnsi="Courier New" w:cs="Courier New"/>
          <w:noProof/>
          <w:color w:val="0000FF"/>
          <w:kern w:val="0"/>
          <w:sz w:val="16"/>
          <w:szCs w:val="20"/>
          <w:lang w:val="en-US"/>
        </w:rPr>
        <w:t>if</w:t>
      </w:r>
      <w:r w:rsidRPr="00003C7E">
        <w:rPr>
          <w:rFonts w:ascii="Courier New" w:eastAsia="Times New Roman" w:hAnsi="Courier New" w:cs="Courier New"/>
          <w:noProof/>
          <w:kern w:val="0"/>
          <w:sz w:val="16"/>
          <w:szCs w:val="20"/>
          <w:lang w:val="en-US"/>
        </w:rPr>
        <w:t xml:space="preserve"> (childvariable.Value != </w:t>
      </w:r>
      <w:r w:rsidRPr="00003C7E">
        <w:rPr>
          <w:rFonts w:ascii="Courier New" w:eastAsia="Times New Roman" w:hAnsi="Courier New" w:cs="Courier New"/>
          <w:noProof/>
          <w:color w:val="0000FF"/>
          <w:kern w:val="0"/>
          <w:sz w:val="16"/>
          <w:szCs w:val="20"/>
          <w:lang w:val="en-US"/>
        </w:rPr>
        <w:t>null</w:t>
      </w:r>
      <w:r w:rsidRPr="00003C7E">
        <w:rPr>
          <w:rFonts w:ascii="Courier New" w:eastAsia="Times New Roman" w:hAnsi="Courier New" w:cs="Courier New"/>
          <w:noProof/>
          <w:kern w:val="0"/>
          <w:sz w:val="16"/>
          <w:szCs w:val="20"/>
          <w:lang w:val="en-US"/>
        </w:rPr>
        <w:t>)</w:t>
      </w:r>
    </w:p>
    <w:p w:rsid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20"/>
          <w:lang w:val="en-US"/>
        </w:rPr>
      </w:pPr>
      <w:r>
        <w:rPr>
          <w:rFonts w:ascii="Courier New" w:eastAsia="Times New Roman" w:hAnsi="Courier New" w:cs="Courier New"/>
          <w:noProof/>
          <w:kern w:val="0"/>
          <w:sz w:val="16"/>
          <w:szCs w:val="20"/>
          <w:lang w:val="en-US"/>
        </w:rPr>
        <w:t xml:space="preserve"> </w:t>
      </w:r>
      <w:r w:rsidRPr="00003C7E">
        <w:rPr>
          <w:rFonts w:ascii="Courier New" w:eastAsia="Times New Roman" w:hAnsi="Courier New" w:cs="Courier New"/>
          <w:noProof/>
          <w:kern w:val="0"/>
          <w:sz w:val="16"/>
          <w:szCs w:val="20"/>
          <w:lang w:val="en-US"/>
        </w:rPr>
        <w:t>{ Check_for_TetrisLinesMadeEvent((</w:t>
      </w:r>
      <w:r w:rsidRPr="00003C7E">
        <w:rPr>
          <w:rFonts w:ascii="Courier New" w:eastAsia="Times New Roman" w:hAnsi="Courier New" w:cs="Courier New"/>
          <w:noProof/>
          <w:color w:val="0000FF"/>
          <w:kern w:val="0"/>
          <w:sz w:val="16"/>
          <w:szCs w:val="20"/>
          <w:lang w:val="en-US"/>
        </w:rPr>
        <w:t>int</w:t>
      </w:r>
      <w:r w:rsidRPr="00003C7E">
        <w:rPr>
          <w:rFonts w:ascii="Courier New" w:eastAsia="Times New Roman" w:hAnsi="Courier New" w:cs="Courier New"/>
          <w:noProof/>
          <w:kern w:val="0"/>
          <w:sz w:val="16"/>
          <w:szCs w:val="20"/>
          <w:lang w:val="en-US"/>
        </w:rPr>
        <w:t xml:space="preserve">)childvariable.Value, m_TetrisGame.Score, nodestate </w:t>
      </w:r>
      <w:r w:rsidRPr="00003C7E">
        <w:rPr>
          <w:rFonts w:ascii="Courier New" w:eastAsia="Times New Roman" w:hAnsi="Courier New" w:cs="Courier New"/>
          <w:noProof/>
          <w:color w:val="0000FF"/>
          <w:kern w:val="0"/>
          <w:sz w:val="16"/>
          <w:szCs w:val="20"/>
          <w:lang w:val="en-US"/>
        </w:rPr>
        <w:t>as</w:t>
      </w:r>
      <w:r w:rsidRPr="00003C7E">
        <w:rPr>
          <w:rFonts w:ascii="Courier New" w:eastAsia="Times New Roman" w:hAnsi="Courier New" w:cs="Courier New"/>
          <w:noProof/>
          <w:kern w:val="0"/>
          <w:sz w:val="16"/>
          <w:szCs w:val="20"/>
          <w:lang w:val="en-US"/>
        </w:rPr>
        <w:t xml:space="preserve"> </w:t>
      </w:r>
      <w:r w:rsidRPr="00003C7E">
        <w:rPr>
          <w:rFonts w:ascii="Courier New" w:eastAsia="Times New Roman" w:hAnsi="Courier New" w:cs="Courier New"/>
          <w:noProof/>
          <w:color w:val="2B91AF"/>
          <w:kern w:val="0"/>
          <w:sz w:val="16"/>
          <w:szCs w:val="20"/>
          <w:lang w:val="en-US"/>
        </w:rPr>
        <w:t>BaseObjectState</w:t>
      </w:r>
      <w:r w:rsidRPr="00003C7E">
        <w:rPr>
          <w:rFonts w:ascii="Courier New" w:eastAsia="Times New Roman" w:hAnsi="Courier New" w:cs="Courier New"/>
          <w:noProof/>
          <w:kern w:val="0"/>
          <w:sz w:val="16"/>
          <w:szCs w:val="20"/>
          <w:lang w:val="en-US"/>
        </w:rPr>
        <w:t>);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20"/>
          <w:lang w:val="en-US"/>
        </w:rPr>
      </w:pPr>
      <w:r>
        <w:rPr>
          <w:rFonts w:ascii="Courier New" w:eastAsia="Times New Roman" w:hAnsi="Courier New" w:cs="Courier New"/>
          <w:noProof/>
          <w:kern w:val="0"/>
          <w:sz w:val="16"/>
          <w:szCs w:val="20"/>
          <w:lang w:val="en-US"/>
        </w:rPr>
        <w:t xml:space="preserve"> </w:t>
      </w:r>
      <w:r w:rsidRPr="00003C7E">
        <w:rPr>
          <w:rFonts w:ascii="Courier New" w:eastAsia="Times New Roman" w:hAnsi="Courier New" w:cs="Courier New"/>
          <w:noProof/>
          <w:color w:val="008000"/>
          <w:kern w:val="0"/>
          <w:sz w:val="16"/>
          <w:szCs w:val="20"/>
          <w:lang w:val="en-US"/>
        </w:rPr>
        <w:t>// arguments: (old score value, new score value, source ObjectNode that generates the Event)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20"/>
          <w:lang w:val="en-US"/>
        </w:rPr>
      </w:pPr>
      <w:r>
        <w:rPr>
          <w:rFonts w:ascii="Courier New" w:eastAsia="Times New Roman" w:hAnsi="Courier New" w:cs="Courier New"/>
          <w:noProof/>
          <w:kern w:val="0"/>
          <w:sz w:val="16"/>
          <w:szCs w:val="20"/>
          <w:lang w:val="en-US"/>
        </w:rPr>
        <w:t xml:space="preserve"> </w:t>
      </w:r>
      <w:r w:rsidRPr="00003C7E">
        <w:rPr>
          <w:rFonts w:ascii="Courier New" w:eastAsia="Times New Roman" w:hAnsi="Courier New" w:cs="Courier New"/>
          <w:noProof/>
          <w:kern w:val="0"/>
          <w:sz w:val="16"/>
          <w:szCs w:val="20"/>
          <w:lang w:val="en-US"/>
        </w:rPr>
        <w:t>childvariable.Value = m_TetrisGame.Score;</w:t>
      </w:r>
    </w:p>
    <w:p w:rsidR="00003C7E" w:rsidRPr="00003C7E" w:rsidRDefault="00003C7E" w:rsidP="00003C7E">
      <w:pPr>
        <w:rPr>
          <w:rFonts w:ascii="Courier New" w:eastAsia="Times New Roman" w:hAnsi="Courier New" w:cs="Courier New"/>
          <w:noProof/>
          <w:color w:val="0000FF"/>
          <w:kern w:val="0"/>
          <w:sz w:val="20"/>
          <w:lang w:val="en-US"/>
        </w:rPr>
      </w:pPr>
      <w:r>
        <w:rPr>
          <w:rFonts w:ascii="Courier New" w:eastAsia="Times New Roman" w:hAnsi="Courier New" w:cs="Courier New"/>
          <w:noProof/>
          <w:kern w:val="0"/>
          <w:sz w:val="16"/>
          <w:szCs w:val="20"/>
          <w:lang w:val="en-US"/>
        </w:rPr>
        <w:t xml:space="preserve"> </w:t>
      </w:r>
      <w:r w:rsidRPr="00760A6E">
        <w:rPr>
          <w:rFonts w:ascii="Courier New" w:eastAsia="Times New Roman" w:hAnsi="Courier New" w:cs="Courier New"/>
          <w:noProof/>
          <w:color w:val="0000FF"/>
          <w:kern w:val="0"/>
          <w:sz w:val="16"/>
          <w:szCs w:val="20"/>
          <w:lang w:val="en-US"/>
        </w:rPr>
        <w:t>break</w:t>
      </w:r>
      <w:r w:rsidRPr="00760A6E">
        <w:rPr>
          <w:rFonts w:ascii="Courier New" w:eastAsia="Times New Roman" w:hAnsi="Courier New" w:cs="Courier New"/>
          <w:noProof/>
          <w:kern w:val="0"/>
          <w:sz w:val="16"/>
          <w:szCs w:val="20"/>
          <w:lang w:val="en-US"/>
        </w:rPr>
        <w:t>;</w:t>
      </w:r>
    </w:p>
    <w:p w:rsidR="00991C9C" w:rsidRPr="00003C7E" w:rsidRDefault="00CE404C" w:rsidP="00003C7E">
      <w:pPr>
        <w:rPr>
          <w:iCs/>
          <w:lang w:val="en-US"/>
        </w:rPr>
      </w:pPr>
      <w:r w:rsidRPr="00003C7E">
        <w:rPr>
          <w:iCs/>
          <w:lang w:val="en-US"/>
        </w:rPr>
        <w:t>…</w:t>
      </w:r>
    </w:p>
    <w:p w:rsidR="00CE404C" w:rsidRDefault="00CE404C" w:rsidP="00AD77D8">
      <w:pPr>
        <w:jc w:val="both"/>
        <w:rPr>
          <w:iCs/>
          <w:lang w:val="en-US"/>
        </w:rPr>
      </w:pPr>
    </w:p>
    <w:p w:rsidR="00D42239" w:rsidRPr="00003C7E" w:rsidRDefault="00D42239" w:rsidP="00AD77D8">
      <w:pPr>
        <w:jc w:val="both"/>
        <w:rPr>
          <w:iCs/>
          <w:lang w:val="en-US"/>
        </w:rPr>
      </w:pPr>
    </w:p>
    <w:p w:rsidR="00CE404C" w:rsidRDefault="00CE404C" w:rsidP="00AD77D8">
      <w:pPr>
        <w:jc w:val="both"/>
        <w:rPr>
          <w:iCs/>
          <w:szCs w:val="22"/>
          <w:lang w:val="en-US"/>
        </w:rPr>
      </w:pPr>
      <w:r w:rsidRPr="00003C7E">
        <w:rPr>
          <w:iCs/>
          <w:lang w:val="en-US"/>
        </w:rPr>
        <w:t>The</w:t>
      </w:r>
      <w:r>
        <w:rPr>
          <w:iCs/>
          <w:szCs w:val="22"/>
          <w:lang w:val="en-US"/>
        </w:rPr>
        <w:t xml:space="preserve"> implementation</w:t>
      </w:r>
      <w:r w:rsidR="00B544CD">
        <w:rPr>
          <w:iCs/>
          <w:szCs w:val="22"/>
          <w:lang w:val="en-US"/>
        </w:rPr>
        <w:t xml:space="preserve"> of “</w:t>
      </w:r>
      <w:proofErr w:type="spellStart"/>
      <w:r w:rsidR="00B544CD">
        <w:rPr>
          <w:iCs/>
          <w:szCs w:val="22"/>
          <w:lang w:val="en-US"/>
        </w:rPr>
        <w:t>Check_for_</w:t>
      </w:r>
      <w:proofErr w:type="gramStart"/>
      <w:r w:rsidR="00B544CD">
        <w:rPr>
          <w:iCs/>
          <w:szCs w:val="22"/>
          <w:lang w:val="en-US"/>
        </w:rPr>
        <w:t>TetrisLinesMadeEvent</w:t>
      </w:r>
      <w:proofErr w:type="spellEnd"/>
      <w:r w:rsidR="00B544CD">
        <w:rPr>
          <w:iCs/>
          <w:szCs w:val="22"/>
          <w:lang w:val="en-US"/>
        </w:rPr>
        <w:t>(</w:t>
      </w:r>
      <w:proofErr w:type="gramEnd"/>
      <w:r w:rsidR="00B544CD">
        <w:rPr>
          <w:iCs/>
          <w:szCs w:val="22"/>
          <w:lang w:val="en-US"/>
        </w:rPr>
        <w:t>…)”:</w:t>
      </w:r>
    </w:p>
    <w:p w:rsidR="00B544CD" w:rsidRDefault="00B544CD" w:rsidP="00AD77D8">
      <w:pPr>
        <w:jc w:val="both"/>
        <w:rPr>
          <w:iCs/>
          <w:szCs w:val="22"/>
          <w:lang w:val="en-US"/>
        </w:rPr>
      </w:pPr>
    </w:p>
    <w:p w:rsidR="00D42239" w:rsidRDefault="00D42239" w:rsidP="00AD77D8">
      <w:pPr>
        <w:jc w:val="both"/>
        <w:rPr>
          <w:iCs/>
          <w:szCs w:val="22"/>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color w:val="0000FF"/>
          <w:kern w:val="0"/>
          <w:sz w:val="16"/>
          <w:szCs w:val="16"/>
          <w:lang w:val="en-US"/>
        </w:rPr>
        <w:t xml:space="preserve">        #region</w:t>
      </w:r>
      <w:r w:rsidRPr="00003C7E">
        <w:rPr>
          <w:rFonts w:ascii="Courier New" w:eastAsia="Times New Roman" w:hAnsi="Courier New" w:cs="Courier New"/>
          <w:noProof/>
          <w:kern w:val="0"/>
          <w:sz w:val="16"/>
          <w:szCs w:val="16"/>
          <w:lang w:val="en-US"/>
        </w:rPr>
        <w:t xml:space="preserve"> Check_for_TetrisLinesMadeEvent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private</w:t>
      </w: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void</w:t>
      </w:r>
      <w:r w:rsidRPr="00003C7E">
        <w:rPr>
          <w:rFonts w:ascii="Courier New" w:eastAsia="Times New Roman" w:hAnsi="Courier New" w:cs="Courier New"/>
          <w:noProof/>
          <w:kern w:val="0"/>
          <w:sz w:val="16"/>
          <w:szCs w:val="16"/>
          <w:lang w:val="en-US"/>
        </w:rPr>
        <w:t xml:space="preserve"> Check_for_TetrisLinesMadeEvent(</w:t>
      </w:r>
      <w:r w:rsidRPr="00003C7E">
        <w:rPr>
          <w:rFonts w:ascii="Courier New" w:eastAsia="Times New Roman" w:hAnsi="Courier New" w:cs="Courier New"/>
          <w:noProof/>
          <w:color w:val="0000FF"/>
          <w:kern w:val="0"/>
          <w:sz w:val="16"/>
          <w:szCs w:val="16"/>
          <w:lang w:val="en-US"/>
        </w:rPr>
        <w:t>int</w:t>
      </w:r>
      <w:r w:rsidRPr="00003C7E">
        <w:rPr>
          <w:rFonts w:ascii="Courier New" w:eastAsia="Times New Roman" w:hAnsi="Courier New" w:cs="Courier New"/>
          <w:noProof/>
          <w:kern w:val="0"/>
          <w:sz w:val="16"/>
          <w:szCs w:val="16"/>
          <w:lang w:val="en-US"/>
        </w:rPr>
        <w:t xml:space="preserve"> oldScore, </w:t>
      </w:r>
      <w:r w:rsidRPr="00003C7E">
        <w:rPr>
          <w:rFonts w:ascii="Courier New" w:eastAsia="Times New Roman" w:hAnsi="Courier New" w:cs="Courier New"/>
          <w:noProof/>
          <w:color w:val="0000FF"/>
          <w:kern w:val="0"/>
          <w:sz w:val="16"/>
          <w:szCs w:val="16"/>
          <w:lang w:val="en-US"/>
        </w:rPr>
        <w:t>int</w:t>
      </w:r>
      <w:r w:rsidRPr="00003C7E">
        <w:rPr>
          <w:rFonts w:ascii="Courier New" w:eastAsia="Times New Roman" w:hAnsi="Courier New" w:cs="Courier New"/>
          <w:noProof/>
          <w:kern w:val="0"/>
          <w:sz w:val="16"/>
          <w:szCs w:val="16"/>
          <w:lang w:val="en-US"/>
        </w:rPr>
        <w:t xml:space="preserve"> newScore, </w:t>
      </w:r>
      <w:r w:rsidRPr="00003C7E">
        <w:rPr>
          <w:rFonts w:ascii="Courier New" w:eastAsia="Times New Roman" w:hAnsi="Courier New" w:cs="Courier New"/>
          <w:noProof/>
          <w:color w:val="2B91AF"/>
          <w:kern w:val="0"/>
          <w:sz w:val="16"/>
          <w:szCs w:val="16"/>
          <w:lang w:val="en-US"/>
        </w:rPr>
        <w:t>BaseObjectState</w:t>
      </w:r>
      <w:r w:rsidRPr="00003C7E">
        <w:rPr>
          <w:rFonts w:ascii="Courier New" w:eastAsia="Times New Roman" w:hAnsi="Courier New" w:cs="Courier New"/>
          <w:noProof/>
          <w:kern w:val="0"/>
          <w:sz w:val="16"/>
          <w:szCs w:val="16"/>
          <w:lang w:val="en-US"/>
        </w:rPr>
        <w:t xml:space="preserve"> sourceNode)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determine whether actual lines were made and score increased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if</w:t>
      </w:r>
      <w:r w:rsidRPr="00003C7E">
        <w:rPr>
          <w:rFonts w:ascii="Courier New" w:eastAsia="Times New Roman" w:hAnsi="Courier New" w:cs="Courier New"/>
          <w:noProof/>
          <w:kern w:val="0"/>
          <w:sz w:val="16"/>
          <w:szCs w:val="16"/>
          <w:lang w:val="en-US"/>
        </w:rPr>
        <w:t xml:space="preserve"> (!(newScore &gt; oldScore) || sourceNode == </w:t>
      </w:r>
      <w:r w:rsidRPr="00003C7E">
        <w:rPr>
          <w:rFonts w:ascii="Courier New" w:eastAsia="Times New Roman" w:hAnsi="Courier New" w:cs="Courier New"/>
          <w:noProof/>
          <w:color w:val="0000FF"/>
          <w:kern w:val="0"/>
          <w:sz w:val="16"/>
          <w:szCs w:val="16"/>
          <w:lang w:val="en-US"/>
        </w:rPr>
        <w:t>null</w:t>
      </w: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return</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determine score inscrease: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int</w:t>
      </w:r>
      <w:r w:rsidRPr="00003C7E">
        <w:rPr>
          <w:rFonts w:ascii="Courier New" w:eastAsia="Times New Roman" w:hAnsi="Courier New" w:cs="Courier New"/>
          <w:noProof/>
          <w:kern w:val="0"/>
          <w:sz w:val="16"/>
          <w:szCs w:val="16"/>
          <w:lang w:val="en-US"/>
        </w:rPr>
        <w:t xml:space="preserve"> pointsScored = newScore - oldScore;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 and the nr of lines (slightly dirty implementation: TetrisGame knowledge assumed...)</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int</w:t>
      </w:r>
      <w:r w:rsidRPr="00003C7E">
        <w:rPr>
          <w:rFonts w:ascii="Courier New" w:eastAsia="Times New Roman" w:hAnsi="Courier New" w:cs="Courier New"/>
          <w:noProof/>
          <w:kern w:val="0"/>
          <w:sz w:val="16"/>
          <w:szCs w:val="16"/>
          <w:lang w:val="en-US"/>
        </w:rPr>
        <w:t xml:space="preserve"> nrOfLinesMade = 0;</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switch</w:t>
      </w:r>
      <w:r w:rsidRPr="00003C7E">
        <w:rPr>
          <w:rFonts w:ascii="Courier New" w:eastAsia="Times New Roman" w:hAnsi="Courier New" w:cs="Courier New"/>
          <w:noProof/>
          <w:kern w:val="0"/>
          <w:sz w:val="16"/>
          <w:szCs w:val="16"/>
          <w:lang w:val="en-US"/>
        </w:rPr>
        <w:t xml:space="preserve"> (pointsScored)</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case</w:t>
      </w:r>
      <w:r w:rsidRPr="00003C7E">
        <w:rPr>
          <w:rFonts w:ascii="Courier New" w:eastAsia="Times New Roman" w:hAnsi="Courier New" w:cs="Courier New"/>
          <w:noProof/>
          <w:kern w:val="0"/>
          <w:sz w:val="16"/>
          <w:szCs w:val="16"/>
          <w:lang w:val="en-US"/>
        </w:rPr>
        <w:t xml:space="preserve"> 10:</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nrOfLinesMade = 1;</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break</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case</w:t>
      </w:r>
      <w:r w:rsidRPr="00003C7E">
        <w:rPr>
          <w:rFonts w:ascii="Courier New" w:eastAsia="Times New Roman" w:hAnsi="Courier New" w:cs="Courier New"/>
          <w:noProof/>
          <w:kern w:val="0"/>
          <w:sz w:val="16"/>
          <w:szCs w:val="16"/>
          <w:lang w:val="en-US"/>
        </w:rPr>
        <w:t xml:space="preserve"> 30:</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nrOfLinesMade = 2;</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break</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case</w:t>
      </w:r>
      <w:r w:rsidRPr="00003C7E">
        <w:rPr>
          <w:rFonts w:ascii="Courier New" w:eastAsia="Times New Roman" w:hAnsi="Courier New" w:cs="Courier New"/>
          <w:noProof/>
          <w:kern w:val="0"/>
          <w:sz w:val="16"/>
          <w:szCs w:val="16"/>
          <w:lang w:val="en-US"/>
        </w:rPr>
        <w:t xml:space="preserve"> 60:</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nrOfLinesMade = 3;</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break</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case</w:t>
      </w:r>
      <w:r w:rsidRPr="00003C7E">
        <w:rPr>
          <w:rFonts w:ascii="Courier New" w:eastAsia="Times New Roman" w:hAnsi="Courier New" w:cs="Courier New"/>
          <w:noProof/>
          <w:kern w:val="0"/>
          <w:sz w:val="16"/>
          <w:szCs w:val="16"/>
          <w:lang w:val="en-US"/>
        </w:rPr>
        <w:t xml:space="preserve"> 100:</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nrOfLinesMade = 4;</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break</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default</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return</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Create the event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//TetrisLinesMadeEventState linesMadeEvent = new TetrisLinesMadeEventState(null);</w:t>
      </w:r>
    </w:p>
    <w:p w:rsidR="00003C7E" w:rsidRPr="00341FC8"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341FC8">
        <w:rPr>
          <w:rFonts w:ascii="Courier New" w:eastAsia="Times New Roman" w:hAnsi="Courier New" w:cs="Courier New"/>
          <w:noProof/>
          <w:kern w:val="0"/>
          <w:sz w:val="12"/>
          <w:szCs w:val="16"/>
          <w:lang w:val="en-US"/>
        </w:rPr>
        <w:t xml:space="preserve"> </w:t>
      </w:r>
      <w:r w:rsidR="00341FC8" w:rsidRPr="00341FC8">
        <w:rPr>
          <w:rFonts w:ascii="Courier New" w:eastAsia="Times New Roman" w:hAnsi="Courier New" w:cs="Courier New"/>
          <w:noProof/>
          <w:color w:val="2B91AF"/>
          <w:kern w:val="0"/>
          <w:sz w:val="16"/>
          <w:szCs w:val="20"/>
          <w:lang w:val="en-US"/>
        </w:rPr>
        <w:t>TetrisLinesMadeEventState</w:t>
      </w:r>
      <w:r w:rsidR="00341FC8" w:rsidRPr="00341FC8">
        <w:rPr>
          <w:rFonts w:ascii="Courier New" w:eastAsia="Times New Roman" w:hAnsi="Courier New" w:cs="Courier New"/>
          <w:noProof/>
          <w:kern w:val="0"/>
          <w:sz w:val="16"/>
          <w:szCs w:val="20"/>
          <w:lang w:val="en-US"/>
        </w:rPr>
        <w:t xml:space="preserve"> linesMadeEvent = </w:t>
      </w:r>
      <w:r w:rsidR="00341FC8" w:rsidRPr="00341FC8">
        <w:rPr>
          <w:rFonts w:ascii="Courier New" w:eastAsia="Times New Roman" w:hAnsi="Courier New" w:cs="Courier New"/>
          <w:noProof/>
          <w:color w:val="0000FF"/>
          <w:kern w:val="0"/>
          <w:sz w:val="16"/>
          <w:szCs w:val="20"/>
          <w:lang w:val="en-US"/>
        </w:rPr>
        <w:t>new</w:t>
      </w:r>
      <w:r w:rsidR="00341FC8" w:rsidRPr="00341FC8">
        <w:rPr>
          <w:rFonts w:ascii="Courier New" w:eastAsia="Times New Roman" w:hAnsi="Courier New" w:cs="Courier New"/>
          <w:noProof/>
          <w:kern w:val="0"/>
          <w:sz w:val="16"/>
          <w:szCs w:val="20"/>
          <w:lang w:val="en-US"/>
        </w:rPr>
        <w:t xml:space="preserve"> </w:t>
      </w:r>
      <w:r w:rsidR="00341FC8" w:rsidRPr="00341FC8">
        <w:rPr>
          <w:rFonts w:ascii="Courier New" w:eastAsia="Times New Roman" w:hAnsi="Courier New" w:cs="Courier New"/>
          <w:noProof/>
          <w:color w:val="2B91AF"/>
          <w:kern w:val="0"/>
          <w:sz w:val="16"/>
          <w:szCs w:val="20"/>
          <w:lang w:val="en-US"/>
        </w:rPr>
        <w:t>TetrisLinesMadeEventState</w:t>
      </w:r>
      <w:r w:rsidR="00341FC8" w:rsidRPr="00341FC8">
        <w:rPr>
          <w:rFonts w:ascii="Courier New" w:eastAsia="Times New Roman" w:hAnsi="Courier New" w:cs="Courier New"/>
          <w:noProof/>
          <w:kern w:val="0"/>
          <w:sz w:val="16"/>
          <w:szCs w:val="20"/>
          <w:lang w:val="en-US"/>
        </w:rPr>
        <w:t>(</w:t>
      </w:r>
      <w:r w:rsidR="00341FC8" w:rsidRPr="00341FC8">
        <w:rPr>
          <w:rFonts w:ascii="Courier New" w:eastAsia="Times New Roman" w:hAnsi="Courier New" w:cs="Courier New"/>
          <w:noProof/>
          <w:color w:val="0000FF"/>
          <w:kern w:val="0"/>
          <w:sz w:val="16"/>
          <w:szCs w:val="20"/>
          <w:lang w:val="en-US"/>
        </w:rPr>
        <w:t>null</w:t>
      </w:r>
      <w:r w:rsidR="00341FC8" w:rsidRPr="00341FC8">
        <w:rPr>
          <w:rFonts w:ascii="Courier New" w:eastAsia="Times New Roman" w:hAnsi="Courier New" w:cs="Courier New"/>
          <w:noProof/>
          <w:kern w:val="0"/>
          <w:sz w:val="16"/>
          <w:szCs w:val="20"/>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construct the message of the event (on of the event fields):</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2B91AF"/>
          <w:kern w:val="0"/>
          <w:sz w:val="16"/>
          <w:szCs w:val="16"/>
          <w:lang w:val="en-US"/>
        </w:rPr>
        <w:t>TranslationInfo</w:t>
      </w:r>
      <w:r w:rsidRPr="00003C7E">
        <w:rPr>
          <w:rFonts w:ascii="Courier New" w:eastAsia="Times New Roman" w:hAnsi="Courier New" w:cs="Courier New"/>
          <w:noProof/>
          <w:kern w:val="0"/>
          <w:sz w:val="16"/>
          <w:szCs w:val="16"/>
          <w:lang w:val="en-US"/>
        </w:rPr>
        <w:t xml:space="preserve"> message = </w:t>
      </w:r>
      <w:r w:rsidRPr="00003C7E">
        <w:rPr>
          <w:rFonts w:ascii="Courier New" w:eastAsia="Times New Roman" w:hAnsi="Courier New" w:cs="Courier New"/>
          <w:noProof/>
          <w:color w:val="0000FF"/>
          <w:kern w:val="0"/>
          <w:sz w:val="16"/>
          <w:szCs w:val="16"/>
          <w:lang w:val="en-US"/>
        </w:rPr>
        <w:t>new</w:t>
      </w: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2B91AF"/>
          <w:kern w:val="0"/>
          <w:sz w:val="16"/>
          <w:szCs w:val="16"/>
          <w:lang w:val="en-US"/>
        </w:rPr>
        <w:t>TranslationInfo</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A31515"/>
          <w:kern w:val="0"/>
          <w:sz w:val="16"/>
          <w:szCs w:val="16"/>
          <w:lang w:val="en-US"/>
        </w:rPr>
        <w:t>"TetrisLinesMade"</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A31515"/>
          <w:kern w:val="0"/>
          <w:sz w:val="16"/>
          <w:szCs w:val="16"/>
          <w:lang w:val="en-US"/>
        </w:rPr>
        <w:t>"en-US"</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A31515"/>
          <w:kern w:val="0"/>
          <w:sz w:val="16"/>
          <w:szCs w:val="16"/>
          <w:lang w:val="en-US"/>
        </w:rPr>
        <w:t>"In the TetrisGame {0} lines where made for a total of {1} points"</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nrOfLinesMade,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pointsScored);</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initialize the event: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linesMadeEvent.Initialize(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SystemContext,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sourceNode,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2B91AF"/>
          <w:kern w:val="0"/>
          <w:sz w:val="16"/>
          <w:szCs w:val="16"/>
          <w:lang w:val="en-US"/>
        </w:rPr>
        <w:t>EventSeverity</w:t>
      </w:r>
      <w:r w:rsidRPr="00003C7E">
        <w:rPr>
          <w:rFonts w:ascii="Courier New" w:eastAsia="Times New Roman" w:hAnsi="Courier New" w:cs="Courier New"/>
          <w:noProof/>
          <w:kern w:val="0"/>
          <w:sz w:val="16"/>
          <w:szCs w:val="16"/>
          <w:lang w:val="en-US"/>
        </w:rPr>
        <w:t>.Low,</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00FF"/>
          <w:kern w:val="0"/>
          <w:sz w:val="16"/>
          <w:szCs w:val="16"/>
          <w:lang w:val="en-US"/>
        </w:rPr>
        <w:t>new</w:t>
      </w: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2B91AF"/>
          <w:kern w:val="0"/>
          <w:sz w:val="16"/>
          <w:szCs w:val="16"/>
          <w:lang w:val="en-US"/>
        </w:rPr>
        <w:t>LocalizedText</w:t>
      </w:r>
      <w:r w:rsidRPr="00003C7E">
        <w:rPr>
          <w:rFonts w:ascii="Courier New" w:eastAsia="Times New Roman" w:hAnsi="Courier New" w:cs="Courier New"/>
          <w:noProof/>
          <w:kern w:val="0"/>
          <w:sz w:val="16"/>
          <w:szCs w:val="16"/>
          <w:lang w:val="en-US"/>
        </w:rPr>
        <w:t>(message));</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set our two new fields:</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linesMadeEvent.SetChildValue(SystemContext, </w:t>
      </w:r>
      <w:r w:rsidRPr="00003C7E">
        <w:rPr>
          <w:rFonts w:ascii="Courier New" w:eastAsia="Times New Roman" w:hAnsi="Courier New" w:cs="Courier New"/>
          <w:noProof/>
          <w:color w:val="2B91AF"/>
          <w:kern w:val="0"/>
          <w:sz w:val="16"/>
          <w:szCs w:val="16"/>
          <w:lang w:val="en-US"/>
        </w:rPr>
        <w:t>BrowseNames_TetrisEvents</w:t>
      </w:r>
      <w:r w:rsidRPr="00003C7E">
        <w:rPr>
          <w:rFonts w:ascii="Courier New" w:eastAsia="Times New Roman" w:hAnsi="Courier New" w:cs="Courier New"/>
          <w:noProof/>
          <w:kern w:val="0"/>
          <w:sz w:val="16"/>
          <w:szCs w:val="16"/>
          <w:lang w:val="en-US"/>
        </w:rPr>
        <w:t xml:space="preserve">.NrOfLines, nrOfLinesMade, </w:t>
      </w:r>
      <w:r w:rsidRPr="00003C7E">
        <w:rPr>
          <w:rFonts w:ascii="Courier New" w:eastAsia="Times New Roman" w:hAnsi="Courier New" w:cs="Courier New"/>
          <w:noProof/>
          <w:color w:val="0000FF"/>
          <w:kern w:val="0"/>
          <w:sz w:val="16"/>
          <w:szCs w:val="16"/>
          <w:lang w:val="en-US"/>
        </w:rPr>
        <w:t>false</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linesMadeEvent.SetChildValue(SystemContext, </w:t>
      </w:r>
      <w:r w:rsidRPr="00003C7E">
        <w:rPr>
          <w:rFonts w:ascii="Courier New" w:eastAsia="Times New Roman" w:hAnsi="Courier New" w:cs="Courier New"/>
          <w:noProof/>
          <w:color w:val="2B91AF"/>
          <w:kern w:val="0"/>
          <w:sz w:val="16"/>
          <w:szCs w:val="16"/>
          <w:lang w:val="en-US"/>
        </w:rPr>
        <w:t>BrowseNames_TetrisEvents</w:t>
      </w:r>
      <w:r w:rsidRPr="00003C7E">
        <w:rPr>
          <w:rFonts w:ascii="Courier New" w:eastAsia="Times New Roman" w:hAnsi="Courier New" w:cs="Courier New"/>
          <w:noProof/>
          <w:kern w:val="0"/>
          <w:sz w:val="16"/>
          <w:szCs w:val="16"/>
          <w:lang w:val="en-US"/>
        </w:rPr>
        <w:t xml:space="preserve">.PointsScored, pointsScored, </w:t>
      </w:r>
      <w:r w:rsidRPr="00003C7E">
        <w:rPr>
          <w:rFonts w:ascii="Courier New" w:eastAsia="Times New Roman" w:hAnsi="Courier New" w:cs="Courier New"/>
          <w:noProof/>
          <w:color w:val="0000FF"/>
          <w:kern w:val="0"/>
          <w:sz w:val="16"/>
          <w:szCs w:val="16"/>
          <w:lang w:val="en-US"/>
        </w:rPr>
        <w:t>false</w:t>
      </w:r>
      <w:r w:rsidRPr="00003C7E">
        <w:rPr>
          <w:rFonts w:ascii="Courier New" w:eastAsia="Times New Roman" w:hAnsi="Courier New" w:cs="Courier New"/>
          <w:noProof/>
          <w:kern w:val="0"/>
          <w:sz w:val="16"/>
          <w:szCs w:val="16"/>
          <w:lang w:val="en-US"/>
        </w:rPr>
        <w:t>);</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color w:val="008000"/>
          <w:kern w:val="0"/>
          <w:sz w:val="16"/>
          <w:szCs w:val="16"/>
          <w:lang w:val="en-US"/>
        </w:rPr>
      </w:pPr>
      <w:r w:rsidRPr="00003C7E">
        <w:rPr>
          <w:rFonts w:ascii="Courier New" w:eastAsia="Times New Roman" w:hAnsi="Courier New" w:cs="Courier New"/>
          <w:noProof/>
          <w:kern w:val="0"/>
          <w:sz w:val="16"/>
          <w:szCs w:val="16"/>
          <w:lang w:val="en-US"/>
        </w:rPr>
        <w:t xml:space="preserve">            </w:t>
      </w:r>
      <w:r w:rsidRPr="00003C7E">
        <w:rPr>
          <w:rFonts w:ascii="Courier New" w:eastAsia="Times New Roman" w:hAnsi="Courier New" w:cs="Courier New"/>
          <w:noProof/>
          <w:color w:val="008000"/>
          <w:kern w:val="0"/>
          <w:sz w:val="16"/>
          <w:szCs w:val="16"/>
          <w:lang w:val="en-US"/>
        </w:rPr>
        <w:t>//----------------------------- Report the event ------------------------------------</w:t>
      </w:r>
    </w:p>
    <w:p w:rsidR="00003C7E" w:rsidRPr="00003C7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sourceNode.ReportEvent(SystemContext, linesMadeEvent);</w:t>
      </w:r>
    </w:p>
    <w:p w:rsidR="00003C7E" w:rsidRPr="00760A6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r w:rsidRPr="00003C7E">
        <w:rPr>
          <w:rFonts w:ascii="Courier New" w:eastAsia="Times New Roman" w:hAnsi="Courier New" w:cs="Courier New"/>
          <w:noProof/>
          <w:kern w:val="0"/>
          <w:sz w:val="16"/>
          <w:szCs w:val="16"/>
          <w:lang w:val="en-US"/>
        </w:rPr>
        <w:t xml:space="preserve">        </w:t>
      </w:r>
      <w:r w:rsidRPr="00760A6E">
        <w:rPr>
          <w:rFonts w:ascii="Courier New" w:eastAsia="Times New Roman" w:hAnsi="Courier New" w:cs="Courier New"/>
          <w:noProof/>
          <w:kern w:val="0"/>
          <w:sz w:val="16"/>
          <w:szCs w:val="16"/>
          <w:lang w:val="en-US"/>
        </w:rPr>
        <w:t>}</w:t>
      </w:r>
    </w:p>
    <w:p w:rsidR="00003C7E" w:rsidRPr="00760A6E" w:rsidRDefault="00003C7E" w:rsidP="00003C7E">
      <w:pPr>
        <w:widowControl/>
        <w:suppressAutoHyphens w:val="0"/>
        <w:autoSpaceDE w:val="0"/>
        <w:autoSpaceDN w:val="0"/>
        <w:adjustRightInd w:val="0"/>
        <w:rPr>
          <w:rFonts w:ascii="Courier New" w:eastAsia="Times New Roman" w:hAnsi="Courier New" w:cs="Courier New"/>
          <w:noProof/>
          <w:kern w:val="0"/>
          <w:sz w:val="16"/>
          <w:szCs w:val="16"/>
          <w:lang w:val="en-US"/>
        </w:rPr>
      </w:pPr>
    </w:p>
    <w:p w:rsidR="00B544CD" w:rsidRPr="00003C7E" w:rsidRDefault="00003C7E" w:rsidP="00003C7E">
      <w:pPr>
        <w:rPr>
          <w:iCs/>
          <w:sz w:val="16"/>
          <w:szCs w:val="16"/>
          <w:lang w:val="en-US"/>
        </w:rPr>
      </w:pPr>
      <w:r w:rsidRPr="00760A6E">
        <w:rPr>
          <w:rFonts w:ascii="Courier New" w:eastAsia="Times New Roman" w:hAnsi="Courier New" w:cs="Courier New"/>
          <w:noProof/>
          <w:color w:val="0000FF"/>
          <w:kern w:val="0"/>
          <w:sz w:val="16"/>
          <w:szCs w:val="16"/>
          <w:lang w:val="en-US"/>
        </w:rPr>
        <w:t xml:space="preserve">        #endregion</w:t>
      </w:r>
    </w:p>
    <w:p w:rsidR="00B544CD" w:rsidRDefault="00B544CD" w:rsidP="00AD77D8">
      <w:pPr>
        <w:jc w:val="both"/>
        <w:rPr>
          <w:iCs/>
          <w:szCs w:val="22"/>
          <w:lang w:val="en-US"/>
        </w:rPr>
      </w:pPr>
    </w:p>
    <w:p w:rsidR="00D42239" w:rsidRDefault="00D42239" w:rsidP="00AD77D8">
      <w:pPr>
        <w:jc w:val="both"/>
        <w:rPr>
          <w:iCs/>
          <w:szCs w:val="22"/>
          <w:lang w:val="en-US"/>
        </w:rPr>
      </w:pPr>
    </w:p>
    <w:p w:rsidR="00D42239" w:rsidRDefault="00D42239" w:rsidP="00AD77D8">
      <w:pPr>
        <w:jc w:val="both"/>
        <w:rPr>
          <w:iCs/>
          <w:szCs w:val="22"/>
          <w:lang w:val="en-US"/>
        </w:rPr>
      </w:pPr>
    </w:p>
    <w:p w:rsidR="00341FC8" w:rsidRDefault="00003C7E" w:rsidP="00AD77D8">
      <w:pPr>
        <w:jc w:val="both"/>
        <w:rPr>
          <w:iCs/>
          <w:szCs w:val="22"/>
          <w:lang w:val="en-US"/>
        </w:rPr>
      </w:pPr>
      <w:r>
        <w:rPr>
          <w:iCs/>
          <w:szCs w:val="22"/>
          <w:lang w:val="en-US"/>
        </w:rPr>
        <w:lastRenderedPageBreak/>
        <w:t>This alone will not work yet: Events are generated at certain nodes, but have to pro</w:t>
      </w:r>
      <w:r w:rsidR="00E73578">
        <w:rPr>
          <w:iCs/>
          <w:szCs w:val="22"/>
          <w:lang w:val="en-US"/>
        </w:rPr>
        <w:t xml:space="preserve">pagate upwards in the </w:t>
      </w:r>
      <w:proofErr w:type="spellStart"/>
      <w:r w:rsidR="00E73578">
        <w:rPr>
          <w:iCs/>
          <w:szCs w:val="22"/>
          <w:lang w:val="en-US"/>
        </w:rPr>
        <w:t>Notifier</w:t>
      </w:r>
      <w:proofErr w:type="spellEnd"/>
      <w:r w:rsidR="00E73578">
        <w:rPr>
          <w:iCs/>
          <w:szCs w:val="22"/>
          <w:lang w:val="en-US"/>
        </w:rPr>
        <w:t xml:space="preserve"> h</w:t>
      </w:r>
      <w:r>
        <w:rPr>
          <w:iCs/>
          <w:szCs w:val="22"/>
          <w:lang w:val="en-US"/>
        </w:rPr>
        <w:t>ierarchy of the Address Space</w:t>
      </w:r>
      <w:r w:rsidR="00E73578">
        <w:rPr>
          <w:iCs/>
          <w:szCs w:val="22"/>
          <w:lang w:val="en-US"/>
        </w:rPr>
        <w:t>, follow a chain of “</w:t>
      </w:r>
      <w:proofErr w:type="spellStart"/>
      <w:r w:rsidR="00E73578">
        <w:rPr>
          <w:iCs/>
          <w:szCs w:val="22"/>
          <w:lang w:val="en-US"/>
        </w:rPr>
        <w:t>HasNotifier</w:t>
      </w:r>
      <w:proofErr w:type="spellEnd"/>
      <w:r w:rsidR="00E73578">
        <w:rPr>
          <w:iCs/>
          <w:szCs w:val="22"/>
          <w:lang w:val="en-US"/>
        </w:rPr>
        <w:t>” references</w:t>
      </w:r>
      <w:r>
        <w:rPr>
          <w:iCs/>
          <w:szCs w:val="22"/>
          <w:lang w:val="en-US"/>
        </w:rPr>
        <w:t xml:space="preserve">, up to the Server Object node, which collects and reports </w:t>
      </w:r>
      <w:r w:rsidRPr="00E73578">
        <w:rPr>
          <w:i/>
          <w:iCs/>
          <w:szCs w:val="22"/>
          <w:lang w:val="en-US"/>
        </w:rPr>
        <w:t>all</w:t>
      </w:r>
      <w:r>
        <w:rPr>
          <w:iCs/>
          <w:szCs w:val="22"/>
          <w:lang w:val="en-US"/>
        </w:rPr>
        <w:t xml:space="preserve"> events.</w:t>
      </w:r>
      <w:r w:rsidRPr="00003C7E">
        <w:rPr>
          <w:iCs/>
          <w:szCs w:val="22"/>
          <w:lang w:val="en-US"/>
        </w:rPr>
        <w:t xml:space="preserve"> </w:t>
      </w:r>
      <w:r>
        <w:rPr>
          <w:iCs/>
          <w:szCs w:val="22"/>
          <w:lang w:val="en-US"/>
        </w:rPr>
        <w:t>A</w:t>
      </w:r>
      <w:r w:rsidRPr="00D271F2">
        <w:rPr>
          <w:iCs/>
          <w:szCs w:val="22"/>
          <w:lang w:val="en-US"/>
        </w:rPr>
        <w:t xml:space="preserve"> client su</w:t>
      </w:r>
      <w:r>
        <w:rPr>
          <w:iCs/>
          <w:szCs w:val="22"/>
          <w:lang w:val="en-US"/>
        </w:rPr>
        <w:t>bscription for events from the Server O</w:t>
      </w:r>
      <w:r w:rsidRPr="00D271F2">
        <w:rPr>
          <w:iCs/>
          <w:szCs w:val="22"/>
          <w:lang w:val="en-US"/>
        </w:rPr>
        <w:t>bject should result in the client receiving all events</w:t>
      </w:r>
      <w:r w:rsidR="00E73578">
        <w:rPr>
          <w:iCs/>
          <w:szCs w:val="22"/>
          <w:lang w:val="en-US"/>
        </w:rPr>
        <w:t xml:space="preserve"> – of the type</w:t>
      </w:r>
      <w:r w:rsidR="00FE499F">
        <w:rPr>
          <w:iCs/>
          <w:szCs w:val="22"/>
          <w:lang w:val="en-US"/>
        </w:rPr>
        <w:t>(s)</w:t>
      </w:r>
      <w:r w:rsidR="00E73578">
        <w:rPr>
          <w:iCs/>
          <w:szCs w:val="22"/>
          <w:lang w:val="en-US"/>
        </w:rPr>
        <w:t xml:space="preserve"> he subscribed for – </w:t>
      </w:r>
      <w:r>
        <w:rPr>
          <w:iCs/>
          <w:szCs w:val="22"/>
          <w:lang w:val="en-US"/>
        </w:rPr>
        <w:t>generated in the Address Space</w:t>
      </w:r>
      <w:r w:rsidR="00FE499F">
        <w:rPr>
          <w:iCs/>
          <w:szCs w:val="22"/>
          <w:lang w:val="en-US"/>
        </w:rPr>
        <w:t>. S</w:t>
      </w:r>
      <w:r>
        <w:rPr>
          <w:iCs/>
          <w:szCs w:val="22"/>
          <w:lang w:val="en-US"/>
        </w:rPr>
        <w:t xml:space="preserve">o our </w:t>
      </w:r>
      <w:proofErr w:type="spellStart"/>
      <w:r>
        <w:rPr>
          <w:iCs/>
          <w:szCs w:val="22"/>
          <w:lang w:val="en-US"/>
        </w:rPr>
        <w:t>TetrisGame</w:t>
      </w:r>
      <w:proofErr w:type="spellEnd"/>
      <w:r>
        <w:rPr>
          <w:iCs/>
          <w:szCs w:val="22"/>
          <w:lang w:val="en-US"/>
        </w:rPr>
        <w:t xml:space="preserve"> Object </w:t>
      </w:r>
      <w:r w:rsidR="00FE499F">
        <w:rPr>
          <w:iCs/>
          <w:szCs w:val="22"/>
          <w:lang w:val="en-US"/>
        </w:rPr>
        <w:t xml:space="preserve">node </w:t>
      </w:r>
      <w:r w:rsidRPr="00D271F2">
        <w:rPr>
          <w:iCs/>
          <w:szCs w:val="22"/>
          <w:lang w:val="en-US"/>
        </w:rPr>
        <w:t>that will generate events has to be connected with</w:t>
      </w:r>
      <w:r>
        <w:rPr>
          <w:iCs/>
          <w:szCs w:val="22"/>
          <w:lang w:val="en-US"/>
        </w:rPr>
        <w:t xml:space="preserve"> a</w:t>
      </w:r>
      <w:r w:rsidRPr="00D271F2">
        <w:rPr>
          <w:iCs/>
          <w:szCs w:val="22"/>
          <w:lang w:val="en-US"/>
        </w:rPr>
        <w:t xml:space="preserve"> </w:t>
      </w:r>
      <w:r w:rsidR="00FE499F">
        <w:rPr>
          <w:iCs/>
          <w:szCs w:val="22"/>
          <w:lang w:val="en-US"/>
        </w:rPr>
        <w:t>“</w:t>
      </w:r>
      <w:proofErr w:type="spellStart"/>
      <w:r w:rsidRPr="00D271F2">
        <w:rPr>
          <w:iCs/>
          <w:szCs w:val="22"/>
          <w:lang w:val="en-US"/>
        </w:rPr>
        <w:t>HasNotifier</w:t>
      </w:r>
      <w:proofErr w:type="spellEnd"/>
      <w:r w:rsidR="00FE499F">
        <w:rPr>
          <w:iCs/>
          <w:szCs w:val="22"/>
          <w:lang w:val="en-US"/>
        </w:rPr>
        <w:t>”</w:t>
      </w:r>
      <w:r>
        <w:rPr>
          <w:iCs/>
          <w:szCs w:val="22"/>
          <w:lang w:val="en-US"/>
        </w:rPr>
        <w:t xml:space="preserve"> reference to the server object. Go to “</w:t>
      </w:r>
      <w:proofErr w:type="spellStart"/>
      <w:proofErr w:type="gramStart"/>
      <w:r>
        <w:rPr>
          <w:iCs/>
          <w:szCs w:val="22"/>
          <w:lang w:val="en-US"/>
        </w:rPr>
        <w:t>CreateAddressSpace</w:t>
      </w:r>
      <w:proofErr w:type="spellEnd"/>
      <w:r>
        <w:rPr>
          <w:iCs/>
          <w:szCs w:val="22"/>
          <w:lang w:val="en-US"/>
        </w:rPr>
        <w:t>(</w:t>
      </w:r>
      <w:proofErr w:type="gramEnd"/>
      <w:r>
        <w:rPr>
          <w:iCs/>
          <w:szCs w:val="22"/>
          <w:lang w:val="en-US"/>
        </w:rPr>
        <w:t>…)” again and add the following three lines of code</w:t>
      </w:r>
      <w:r w:rsidR="006E1FBD">
        <w:rPr>
          <w:iCs/>
          <w:szCs w:val="22"/>
          <w:lang w:val="en-US"/>
        </w:rPr>
        <w:t xml:space="preserve"> in the “</w:t>
      </w:r>
      <w:proofErr w:type="spellStart"/>
      <w:r w:rsidR="006E1FBD">
        <w:rPr>
          <w:iCs/>
          <w:szCs w:val="22"/>
          <w:lang w:val="en-US"/>
        </w:rPr>
        <w:t>tetris</w:t>
      </w:r>
      <w:proofErr w:type="spellEnd"/>
      <w:r w:rsidR="006E1FBD">
        <w:rPr>
          <w:iCs/>
          <w:szCs w:val="22"/>
          <w:lang w:val="en-US"/>
        </w:rPr>
        <w:t xml:space="preserve"> game nodes” region</w:t>
      </w:r>
      <w:r w:rsidR="00341FC8">
        <w:rPr>
          <w:iCs/>
          <w:szCs w:val="22"/>
          <w:lang w:val="en-US"/>
        </w:rPr>
        <w:t>:</w:t>
      </w:r>
    </w:p>
    <w:p w:rsidR="00341FC8" w:rsidRDefault="00341FC8" w:rsidP="00AD77D8">
      <w:pPr>
        <w:jc w:val="both"/>
        <w:rPr>
          <w:iCs/>
          <w:szCs w:val="22"/>
          <w:lang w:val="en-US"/>
        </w:rPr>
      </w:pPr>
    </w:p>
    <w:p w:rsidR="00003C7E" w:rsidRPr="00341FC8" w:rsidRDefault="00341FC8">
      <w:pPr>
        <w:rPr>
          <w:i/>
          <w:iCs/>
          <w:sz w:val="20"/>
          <w:szCs w:val="20"/>
          <w:lang w:val="en-US"/>
        </w:rPr>
      </w:pPr>
      <w:r w:rsidRPr="00341FC8">
        <w:rPr>
          <w:i/>
          <w:iCs/>
          <w:sz w:val="20"/>
          <w:szCs w:val="20"/>
          <w:lang w:val="en-US"/>
        </w:rPr>
        <w:t>(</w:t>
      </w:r>
      <w:proofErr w:type="gramStart"/>
      <w:r w:rsidR="00003C7E" w:rsidRPr="00341FC8">
        <w:rPr>
          <w:i/>
          <w:iCs/>
          <w:sz w:val="20"/>
          <w:szCs w:val="20"/>
          <w:lang w:val="en-US"/>
        </w:rPr>
        <w:t>before</w:t>
      </w:r>
      <w:proofErr w:type="gramEnd"/>
      <w:r w:rsidR="00003C7E" w:rsidRPr="00341FC8">
        <w:rPr>
          <w:i/>
          <w:iCs/>
          <w:sz w:val="20"/>
          <w:szCs w:val="20"/>
          <w:lang w:val="en-US"/>
        </w:rPr>
        <w:t xml:space="preserve"> the comment</w:t>
      </w:r>
      <w:r w:rsidRPr="00341FC8">
        <w:rPr>
          <w:iCs/>
          <w:sz w:val="20"/>
          <w:szCs w:val="20"/>
          <w:lang w:val="en-US"/>
        </w:rPr>
        <w:t xml:space="preserve"> </w:t>
      </w:r>
      <w:r w:rsidR="006E1FBD" w:rsidRPr="006E1FBD">
        <w:rPr>
          <w:rFonts w:ascii="Courier New" w:eastAsia="Times New Roman" w:hAnsi="Courier New" w:cs="Courier New"/>
          <w:noProof/>
          <w:color w:val="008000"/>
          <w:kern w:val="0"/>
          <w:sz w:val="16"/>
          <w:szCs w:val="20"/>
          <w:lang w:val="en-US"/>
        </w:rPr>
        <w:t xml:space="preserve">// -------------------- Nodes containing data ------------------- </w:t>
      </w:r>
      <w:r w:rsidRPr="00341FC8">
        <w:rPr>
          <w:i/>
          <w:iCs/>
          <w:sz w:val="20"/>
          <w:szCs w:val="20"/>
          <w:lang w:val="en-US"/>
        </w:rPr>
        <w:t xml:space="preserve">and </w:t>
      </w:r>
      <w:r w:rsidR="00003C7E" w:rsidRPr="00341FC8">
        <w:rPr>
          <w:i/>
          <w:iCs/>
          <w:sz w:val="20"/>
          <w:szCs w:val="20"/>
          <w:lang w:val="en-US"/>
        </w:rPr>
        <w:t>just after the initi</w:t>
      </w:r>
      <w:r w:rsidRPr="00341FC8">
        <w:rPr>
          <w:i/>
          <w:iCs/>
          <w:sz w:val="20"/>
          <w:szCs w:val="20"/>
          <w:lang w:val="en-US"/>
        </w:rPr>
        <w:t xml:space="preserve">alization of the </w:t>
      </w:r>
      <w:proofErr w:type="spellStart"/>
      <w:r w:rsidRPr="00341FC8">
        <w:rPr>
          <w:i/>
          <w:iCs/>
          <w:sz w:val="20"/>
          <w:szCs w:val="20"/>
          <w:lang w:val="en-US"/>
        </w:rPr>
        <w:t>Tetris_Game</w:t>
      </w:r>
      <w:proofErr w:type="spellEnd"/>
      <w:r w:rsidRPr="00341FC8">
        <w:rPr>
          <w:i/>
          <w:iCs/>
          <w:sz w:val="20"/>
          <w:szCs w:val="20"/>
          <w:lang w:val="en-US"/>
        </w:rPr>
        <w:t xml:space="preserve"> n</w:t>
      </w:r>
      <w:r w:rsidR="00003C7E" w:rsidRPr="00341FC8">
        <w:rPr>
          <w:i/>
          <w:iCs/>
          <w:sz w:val="20"/>
          <w:szCs w:val="20"/>
          <w:lang w:val="en-US"/>
        </w:rPr>
        <w:t>ode and its attributes and references</w:t>
      </w:r>
      <w:r w:rsidRPr="00341FC8">
        <w:rPr>
          <w:i/>
          <w:iCs/>
          <w:sz w:val="20"/>
          <w:szCs w:val="20"/>
          <w:lang w:val="en-US"/>
        </w:rPr>
        <w:t>)</w:t>
      </w:r>
    </w:p>
    <w:p w:rsidR="00341FC8" w:rsidRDefault="00341FC8">
      <w:pPr>
        <w:rPr>
          <w:iCs/>
          <w:szCs w:val="22"/>
          <w:lang w:val="en-US"/>
        </w:rPr>
      </w:pP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Enable tetris node to report events ---------------</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//set the tetrisGameNode as EventNotifier:</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kern w:val="0"/>
          <w:sz w:val="16"/>
          <w:szCs w:val="20"/>
          <w:lang w:val="en-US"/>
        </w:rPr>
      </w:pPr>
      <w:r w:rsidRPr="00341FC8">
        <w:rPr>
          <w:rFonts w:ascii="Courier New" w:eastAsia="Times New Roman" w:hAnsi="Courier New" w:cs="Courier New"/>
          <w:noProof/>
          <w:kern w:val="0"/>
          <w:sz w:val="16"/>
          <w:szCs w:val="20"/>
          <w:lang w:val="en-US"/>
        </w:rPr>
        <w:t xml:space="preserve">tetrisGameNode.EventNotifier = </w:t>
      </w:r>
      <w:r w:rsidRPr="00341FC8">
        <w:rPr>
          <w:rFonts w:ascii="Courier New" w:eastAsia="Times New Roman" w:hAnsi="Courier New" w:cs="Courier New"/>
          <w:noProof/>
          <w:color w:val="2B91AF"/>
          <w:kern w:val="0"/>
          <w:sz w:val="16"/>
          <w:szCs w:val="20"/>
          <w:lang w:val="en-US"/>
        </w:rPr>
        <w:t>EventNotifiers</w:t>
      </w:r>
      <w:r w:rsidRPr="00341FC8">
        <w:rPr>
          <w:rFonts w:ascii="Courier New" w:eastAsia="Times New Roman" w:hAnsi="Courier New" w:cs="Courier New"/>
          <w:noProof/>
          <w:kern w:val="0"/>
          <w:sz w:val="16"/>
          <w:szCs w:val="20"/>
          <w:lang w:val="en-US"/>
        </w:rPr>
        <w:t>.SubscribeToEvents;</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Add a HasNotifier reference from Server object to our tetris node:</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kern w:val="0"/>
          <w:sz w:val="16"/>
          <w:szCs w:val="20"/>
          <w:lang w:val="en-US"/>
        </w:rPr>
      </w:pPr>
      <w:r w:rsidRPr="00341FC8">
        <w:rPr>
          <w:rFonts w:ascii="Courier New" w:eastAsia="Times New Roman" w:hAnsi="Courier New" w:cs="Courier New"/>
          <w:noProof/>
          <w:kern w:val="0"/>
          <w:sz w:val="16"/>
          <w:szCs w:val="20"/>
          <w:lang w:val="en-US"/>
        </w:rPr>
        <w:t>Server.CoreNodeManager.AddReference(</w:t>
      </w:r>
      <w:r w:rsidRPr="00341FC8">
        <w:rPr>
          <w:rFonts w:ascii="Courier New" w:eastAsia="Times New Roman" w:hAnsi="Courier New" w:cs="Courier New"/>
          <w:noProof/>
          <w:color w:val="2B91AF"/>
          <w:kern w:val="0"/>
          <w:sz w:val="16"/>
          <w:szCs w:val="20"/>
          <w:lang w:val="en-US"/>
        </w:rPr>
        <w:t>ObjectIds</w:t>
      </w:r>
      <w:r w:rsidRPr="00341FC8">
        <w:rPr>
          <w:rFonts w:ascii="Courier New" w:eastAsia="Times New Roman" w:hAnsi="Courier New" w:cs="Courier New"/>
          <w:noProof/>
          <w:kern w:val="0"/>
          <w:sz w:val="16"/>
          <w:szCs w:val="20"/>
          <w:lang w:val="en-US"/>
        </w:rPr>
        <w:t xml:space="preserve">.Server, </w:t>
      </w:r>
      <w:r w:rsidRPr="00341FC8">
        <w:rPr>
          <w:rFonts w:ascii="Courier New" w:eastAsia="Times New Roman" w:hAnsi="Courier New" w:cs="Courier New"/>
          <w:noProof/>
          <w:color w:val="2B91AF"/>
          <w:kern w:val="0"/>
          <w:sz w:val="16"/>
          <w:szCs w:val="20"/>
          <w:lang w:val="en-US"/>
        </w:rPr>
        <w:t>ReferenceTypeIds</w:t>
      </w:r>
      <w:r w:rsidRPr="00341FC8">
        <w:rPr>
          <w:rFonts w:ascii="Courier New" w:eastAsia="Times New Roman" w:hAnsi="Courier New" w:cs="Courier New"/>
          <w:noProof/>
          <w:kern w:val="0"/>
          <w:sz w:val="16"/>
          <w:szCs w:val="20"/>
          <w:lang w:val="en-US"/>
        </w:rPr>
        <w:t xml:space="preserve">.HasNotifier, </w:t>
      </w:r>
      <w:r w:rsidRPr="00341FC8">
        <w:rPr>
          <w:rFonts w:ascii="Courier New" w:eastAsia="Times New Roman" w:hAnsi="Courier New" w:cs="Courier New"/>
          <w:noProof/>
          <w:color w:val="0000FF"/>
          <w:kern w:val="0"/>
          <w:sz w:val="16"/>
          <w:szCs w:val="20"/>
          <w:lang w:val="en-US"/>
        </w:rPr>
        <w:t>false</w:t>
      </w:r>
      <w:r w:rsidRPr="00341FC8">
        <w:rPr>
          <w:rFonts w:ascii="Courier New" w:eastAsia="Times New Roman" w:hAnsi="Courier New" w:cs="Courier New"/>
          <w:noProof/>
          <w:kern w:val="0"/>
          <w:sz w:val="16"/>
          <w:szCs w:val="20"/>
          <w:lang w:val="en-US"/>
        </w:rPr>
        <w:t xml:space="preserve">, tetrisGameNode.NodeId, </w:t>
      </w:r>
      <w:r w:rsidRPr="00341FC8">
        <w:rPr>
          <w:rFonts w:ascii="Courier New" w:eastAsia="Times New Roman" w:hAnsi="Courier New" w:cs="Courier New"/>
          <w:noProof/>
          <w:color w:val="0000FF"/>
          <w:kern w:val="0"/>
          <w:sz w:val="16"/>
          <w:szCs w:val="20"/>
          <w:lang w:val="en-US"/>
        </w:rPr>
        <w:t>false</w:t>
      </w:r>
      <w:r w:rsidRPr="00341FC8">
        <w:rPr>
          <w:rFonts w:ascii="Courier New" w:eastAsia="Times New Roman" w:hAnsi="Courier New" w:cs="Courier New"/>
          <w:noProof/>
          <w:kern w:val="0"/>
          <w:sz w:val="16"/>
          <w:szCs w:val="20"/>
          <w:lang w:val="en-US"/>
        </w:rPr>
        <w:t xml:space="preserve">);                </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Also do the inverse:</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connect the tetrisGame node to the Server object by making it a Root Notifier (of our Node Manager)</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kern w:val="0"/>
          <w:sz w:val="16"/>
          <w:szCs w:val="20"/>
          <w:lang w:val="en-US"/>
        </w:rPr>
        <w:t xml:space="preserve">AddRootNotifier(tetrisGameNode); </w:t>
      </w:r>
      <w:r w:rsidRPr="00341FC8">
        <w:rPr>
          <w:rFonts w:ascii="Courier New" w:eastAsia="Times New Roman" w:hAnsi="Courier New" w:cs="Courier New"/>
          <w:noProof/>
          <w:color w:val="008000"/>
          <w:kern w:val="0"/>
          <w:sz w:val="16"/>
          <w:szCs w:val="20"/>
          <w:lang w:val="en-US"/>
        </w:rPr>
        <w:t>// an inverse reference from our tetris node to the Server object is added in here</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(Note: A node added as a root notifier will report its events directly to the server object.</w:t>
      </w:r>
    </w:p>
    <w:p w:rsidR="00341FC8" w:rsidRPr="00341FC8" w:rsidRDefault="00341FC8" w:rsidP="00341FC8">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41FC8">
        <w:rPr>
          <w:rFonts w:ascii="Courier New" w:eastAsia="Times New Roman" w:hAnsi="Courier New" w:cs="Courier New"/>
          <w:noProof/>
          <w:color w:val="008000"/>
          <w:kern w:val="0"/>
          <w:sz w:val="16"/>
          <w:szCs w:val="20"/>
          <w:lang w:val="en-US"/>
        </w:rPr>
        <w:t>//  This is not UA specific, but an SDK specific implementation.)</w:t>
      </w:r>
    </w:p>
    <w:p w:rsidR="00341FC8" w:rsidRPr="00341FC8" w:rsidRDefault="00341FC8" w:rsidP="00341FC8">
      <w:pPr>
        <w:rPr>
          <w:iCs/>
          <w:sz w:val="20"/>
          <w:szCs w:val="22"/>
          <w:lang w:val="en-US"/>
        </w:rPr>
      </w:pPr>
      <w:r w:rsidRPr="00341FC8">
        <w:rPr>
          <w:rFonts w:ascii="Courier New" w:eastAsia="Times New Roman" w:hAnsi="Courier New" w:cs="Courier New"/>
          <w:noProof/>
          <w:color w:val="008000"/>
          <w:kern w:val="0"/>
          <w:sz w:val="16"/>
          <w:szCs w:val="20"/>
          <w:lang w:val="en-US"/>
        </w:rPr>
        <w:t>//-----------------------------------------------------------------</w:t>
      </w:r>
    </w:p>
    <w:p w:rsidR="00B544CD" w:rsidRDefault="00B544CD" w:rsidP="00AD77D8">
      <w:pPr>
        <w:jc w:val="both"/>
        <w:rPr>
          <w:iCs/>
          <w:szCs w:val="22"/>
          <w:lang w:val="en-US"/>
        </w:rPr>
      </w:pPr>
    </w:p>
    <w:p w:rsidR="00CF3233" w:rsidRDefault="00341FC8" w:rsidP="00AD77D8">
      <w:pPr>
        <w:jc w:val="both"/>
        <w:rPr>
          <w:lang w:val="en-US"/>
        </w:rPr>
      </w:pPr>
      <w:r>
        <w:rPr>
          <w:iCs/>
          <w:szCs w:val="22"/>
          <w:lang w:val="en-US"/>
        </w:rPr>
        <w:t>The comments</w:t>
      </w:r>
      <w:r w:rsidR="00F70442">
        <w:rPr>
          <w:iCs/>
          <w:szCs w:val="22"/>
          <w:lang w:val="en-US"/>
        </w:rPr>
        <w:t xml:space="preserve"> explain</w:t>
      </w:r>
      <w:r>
        <w:rPr>
          <w:iCs/>
          <w:szCs w:val="22"/>
          <w:lang w:val="en-US"/>
        </w:rPr>
        <w:t xml:space="preserve"> the code.</w:t>
      </w:r>
      <w:r w:rsidR="00173984">
        <w:rPr>
          <w:iCs/>
          <w:szCs w:val="22"/>
          <w:lang w:val="en-US"/>
        </w:rPr>
        <w:t xml:space="preserve"> </w:t>
      </w:r>
      <w:r w:rsidR="00760A6E">
        <w:rPr>
          <w:iCs/>
          <w:szCs w:val="22"/>
          <w:lang w:val="en-US"/>
        </w:rPr>
        <w:t>This should be al</w:t>
      </w:r>
      <w:r w:rsidR="001E3ED8">
        <w:rPr>
          <w:iCs/>
          <w:szCs w:val="22"/>
          <w:lang w:val="en-US"/>
        </w:rPr>
        <w:t>l the work on the Server-side: try and run the server and connect to it with</w:t>
      </w:r>
      <w:r w:rsidR="00877CEB">
        <w:rPr>
          <w:iCs/>
          <w:szCs w:val="22"/>
          <w:lang w:val="en-US"/>
        </w:rPr>
        <w:t xml:space="preserve"> the </w:t>
      </w:r>
      <w:r w:rsidR="00173984">
        <w:rPr>
          <w:iCs/>
          <w:szCs w:val="22"/>
          <w:lang w:val="en-US"/>
        </w:rPr>
        <w:t>“</w:t>
      </w:r>
      <w:r w:rsidR="00877CEB">
        <w:rPr>
          <w:iCs/>
          <w:szCs w:val="22"/>
          <w:lang w:val="en-US"/>
        </w:rPr>
        <w:t>G</w:t>
      </w:r>
      <w:r w:rsidR="001E3ED8">
        <w:rPr>
          <w:iCs/>
          <w:szCs w:val="22"/>
          <w:lang w:val="en-US"/>
        </w:rPr>
        <w:t>eneric Event Client</w:t>
      </w:r>
      <w:r w:rsidR="00173984">
        <w:rPr>
          <w:iCs/>
          <w:szCs w:val="22"/>
          <w:lang w:val="en-US"/>
        </w:rPr>
        <w:t>”</w:t>
      </w:r>
      <w:r w:rsidR="001E3ED8">
        <w:rPr>
          <w:iCs/>
          <w:szCs w:val="22"/>
          <w:lang w:val="en-US"/>
        </w:rPr>
        <w:t xml:space="preserve"> you</w:t>
      </w:r>
      <w:r w:rsidR="005E0D09">
        <w:rPr>
          <w:iCs/>
          <w:szCs w:val="22"/>
          <w:lang w:val="en-US"/>
        </w:rPr>
        <w:t xml:space="preserve"> will</w:t>
      </w:r>
      <w:r w:rsidR="001E3ED8">
        <w:rPr>
          <w:iCs/>
          <w:szCs w:val="22"/>
          <w:lang w:val="en-US"/>
        </w:rPr>
        <w:t xml:space="preserve"> find in the “Extra” folder under “step 5” (The </w:t>
      </w:r>
      <w:r w:rsidR="00C856A3">
        <w:rPr>
          <w:iCs/>
          <w:szCs w:val="22"/>
          <w:lang w:val="en-US"/>
        </w:rPr>
        <w:t>“Q</w:t>
      </w:r>
      <w:r w:rsidR="001E3ED8" w:rsidRPr="001E3ED8">
        <w:rPr>
          <w:iCs/>
          <w:szCs w:val="22"/>
          <w:lang w:val="en-US"/>
        </w:rPr>
        <w:t>uickstarts.SimpleEventsClient.exe</w:t>
      </w:r>
      <w:r w:rsidR="00C856A3">
        <w:rPr>
          <w:iCs/>
          <w:szCs w:val="22"/>
          <w:lang w:val="en-US"/>
        </w:rPr>
        <w:t xml:space="preserve">”). Once connected, whenever you make a line in the </w:t>
      </w:r>
      <w:proofErr w:type="spellStart"/>
      <w:r w:rsidR="00C856A3">
        <w:rPr>
          <w:iCs/>
          <w:szCs w:val="22"/>
          <w:lang w:val="en-US"/>
        </w:rPr>
        <w:t>tetris</w:t>
      </w:r>
      <w:proofErr w:type="spellEnd"/>
      <w:r w:rsidR="00C856A3">
        <w:rPr>
          <w:iCs/>
          <w:szCs w:val="22"/>
          <w:lang w:val="en-US"/>
        </w:rPr>
        <w:t xml:space="preserve"> game, the </w:t>
      </w:r>
      <w:proofErr w:type="spellStart"/>
      <w:r w:rsidR="00C856A3">
        <w:rPr>
          <w:iCs/>
          <w:szCs w:val="22"/>
          <w:lang w:val="en-US"/>
        </w:rPr>
        <w:t>Cient</w:t>
      </w:r>
      <w:proofErr w:type="spellEnd"/>
      <w:r w:rsidR="00C856A3">
        <w:rPr>
          <w:iCs/>
          <w:szCs w:val="22"/>
          <w:lang w:val="en-US"/>
        </w:rPr>
        <w:t xml:space="preserve"> will receive an event. The limitation here is that this client is subscribed to all </w:t>
      </w:r>
      <w:proofErr w:type="spellStart"/>
      <w:r w:rsidR="00C856A3">
        <w:rPr>
          <w:iCs/>
          <w:szCs w:val="22"/>
          <w:lang w:val="en-US"/>
        </w:rPr>
        <w:t>BaseEventTypes</w:t>
      </w:r>
      <w:proofErr w:type="spellEnd"/>
      <w:r w:rsidR="00C856A3">
        <w:rPr>
          <w:iCs/>
          <w:szCs w:val="22"/>
          <w:lang w:val="en-US"/>
        </w:rPr>
        <w:t>, which means it will receive all</w:t>
      </w:r>
      <w:r w:rsidR="00877CEB">
        <w:rPr>
          <w:iCs/>
          <w:szCs w:val="22"/>
          <w:lang w:val="en-US"/>
        </w:rPr>
        <w:t xml:space="preserve"> subtypes and thus all</w:t>
      </w:r>
      <w:r w:rsidR="00C856A3">
        <w:rPr>
          <w:iCs/>
          <w:szCs w:val="22"/>
          <w:lang w:val="en-US"/>
        </w:rPr>
        <w:t xml:space="preserve"> types of events, but it will only receive the </w:t>
      </w:r>
      <w:proofErr w:type="spellStart"/>
      <w:r w:rsidR="00C856A3">
        <w:rPr>
          <w:iCs/>
          <w:szCs w:val="22"/>
          <w:lang w:val="en-US"/>
        </w:rPr>
        <w:t>BaseEventType</w:t>
      </w:r>
      <w:proofErr w:type="spellEnd"/>
      <w:r w:rsidR="00C856A3">
        <w:rPr>
          <w:iCs/>
          <w:szCs w:val="22"/>
          <w:lang w:val="en-US"/>
        </w:rPr>
        <w:t xml:space="preserve"> fields (which includes Source Node, Event Type, Time and Message, among others)</w:t>
      </w:r>
      <w:r w:rsidR="00FE499F">
        <w:rPr>
          <w:iCs/>
          <w:szCs w:val="22"/>
          <w:lang w:val="en-US"/>
        </w:rPr>
        <w:t>,</w:t>
      </w:r>
      <w:r w:rsidR="00877CEB">
        <w:rPr>
          <w:iCs/>
          <w:szCs w:val="22"/>
          <w:lang w:val="en-US"/>
        </w:rPr>
        <w:t xml:space="preserve"> even if the event is a subtype of the </w:t>
      </w:r>
      <w:proofErr w:type="spellStart"/>
      <w:r w:rsidR="00877CEB">
        <w:rPr>
          <w:iCs/>
          <w:szCs w:val="22"/>
          <w:lang w:val="en-US"/>
        </w:rPr>
        <w:t>BaseEventType</w:t>
      </w:r>
      <w:proofErr w:type="spellEnd"/>
      <w:r w:rsidR="00877CEB">
        <w:rPr>
          <w:iCs/>
          <w:szCs w:val="22"/>
          <w:lang w:val="en-US"/>
        </w:rPr>
        <w:t xml:space="preserve"> with more fields</w:t>
      </w:r>
      <w:r w:rsidR="00FE499F">
        <w:rPr>
          <w:iCs/>
          <w:szCs w:val="22"/>
          <w:lang w:val="en-US"/>
        </w:rPr>
        <w:t xml:space="preserve"> of its own</w:t>
      </w:r>
      <w:r w:rsidR="00877CEB">
        <w:rPr>
          <w:iCs/>
          <w:szCs w:val="22"/>
          <w:lang w:val="en-US"/>
        </w:rPr>
        <w:t>.</w:t>
      </w:r>
      <w:r w:rsidR="00FE499F">
        <w:rPr>
          <w:iCs/>
          <w:szCs w:val="22"/>
          <w:lang w:val="en-US"/>
        </w:rPr>
        <w:t xml:space="preserve"> </w:t>
      </w:r>
      <w:r w:rsidR="00CF3233">
        <w:rPr>
          <w:lang w:val="en-US"/>
        </w:rPr>
        <w:t>The client we</w:t>
      </w:r>
      <w:r w:rsidR="005E0D09">
        <w:rPr>
          <w:lang w:val="en-US"/>
        </w:rPr>
        <w:t xml:space="preserve"> will</w:t>
      </w:r>
      <w:r w:rsidR="00CF3233">
        <w:rPr>
          <w:lang w:val="en-US"/>
        </w:rPr>
        <w:t xml:space="preserve"> see next will be able to dynamically handle different events with different fields.</w:t>
      </w:r>
    </w:p>
    <w:p w:rsidR="007C6B9A" w:rsidRPr="00E70F7B" w:rsidRDefault="007C6B9A" w:rsidP="00F235F3">
      <w:pPr>
        <w:rPr>
          <w:lang w:val="en-US"/>
        </w:rPr>
      </w:pPr>
    </w:p>
    <w:p w:rsidR="007C6B9A" w:rsidRPr="00F80A35" w:rsidRDefault="00EA5C4C" w:rsidP="00F235F3">
      <w:pPr>
        <w:pStyle w:val="Heading2"/>
        <w:rPr>
          <w:lang w:val="en-US"/>
        </w:rPr>
      </w:pPr>
      <w:bookmarkStart w:id="32" w:name="_Toc285095927"/>
      <w:r>
        <w:rPr>
          <w:lang w:val="en-US"/>
        </w:rPr>
        <w:t xml:space="preserve">Receiving Events at </w:t>
      </w:r>
      <w:r w:rsidR="009B5C79">
        <w:rPr>
          <w:lang w:val="en-US"/>
        </w:rPr>
        <w:t>Client</w:t>
      </w:r>
      <w:bookmarkEnd w:id="32"/>
    </w:p>
    <w:p w:rsidR="007C6B9A" w:rsidRDefault="007C6B9A" w:rsidP="00AD77D8">
      <w:pPr>
        <w:jc w:val="both"/>
        <w:rPr>
          <w:lang w:val="en-US"/>
        </w:rPr>
      </w:pPr>
    </w:p>
    <w:p w:rsidR="00E70F7B" w:rsidRDefault="00093129" w:rsidP="00AD77D8">
      <w:pPr>
        <w:jc w:val="both"/>
        <w:rPr>
          <w:lang w:val="en-US"/>
        </w:rPr>
      </w:pPr>
      <w:r>
        <w:rPr>
          <w:lang w:val="en-US"/>
        </w:rPr>
        <w:t>Now let u</w:t>
      </w:r>
      <w:r w:rsidR="00E70F7B">
        <w:rPr>
          <w:lang w:val="en-US"/>
        </w:rPr>
        <w:t xml:space="preserve">s do some work at the </w:t>
      </w:r>
      <w:r w:rsidR="00E70F7B" w:rsidRPr="00FD3B45">
        <w:rPr>
          <w:b/>
          <w:lang w:val="en-US"/>
        </w:rPr>
        <w:t>Client-side</w:t>
      </w:r>
      <w:r w:rsidR="00CD656C">
        <w:rPr>
          <w:lang w:val="en-US"/>
        </w:rPr>
        <w:t xml:space="preserve">, so </w:t>
      </w:r>
      <w:r w:rsidR="00173984">
        <w:rPr>
          <w:lang w:val="en-US"/>
        </w:rPr>
        <w:t xml:space="preserve">that </w:t>
      </w:r>
      <w:r w:rsidR="00E70F7B">
        <w:rPr>
          <w:lang w:val="en-US"/>
        </w:rPr>
        <w:t>the events sent by the server are received</w:t>
      </w:r>
      <w:r w:rsidR="00CD656C">
        <w:rPr>
          <w:lang w:val="en-US"/>
        </w:rPr>
        <w:t xml:space="preserve"> by the client</w:t>
      </w:r>
      <w:r w:rsidR="00E70F7B">
        <w:rPr>
          <w:lang w:val="en-US"/>
        </w:rPr>
        <w:t xml:space="preserve"> and all information is</w:t>
      </w:r>
      <w:r w:rsidR="004D6D5A">
        <w:rPr>
          <w:lang w:val="en-US"/>
        </w:rPr>
        <w:t xml:space="preserve"> processed.</w:t>
      </w:r>
    </w:p>
    <w:p w:rsidR="001C5222" w:rsidRDefault="001C5222" w:rsidP="00AD77D8">
      <w:pPr>
        <w:jc w:val="both"/>
        <w:rPr>
          <w:iCs/>
          <w:szCs w:val="22"/>
          <w:lang w:val="en-US"/>
        </w:rPr>
      </w:pPr>
    </w:p>
    <w:p w:rsidR="001C5222" w:rsidRDefault="001C5222" w:rsidP="00AD77D8">
      <w:pPr>
        <w:jc w:val="both"/>
        <w:rPr>
          <w:iCs/>
          <w:szCs w:val="22"/>
          <w:lang w:val="en-US"/>
        </w:rPr>
      </w:pPr>
      <w:r>
        <w:rPr>
          <w:iCs/>
          <w:szCs w:val="22"/>
          <w:lang w:val="en-US"/>
        </w:rPr>
        <w:t xml:space="preserve">First of all, copy the three files </w:t>
      </w:r>
      <w:r w:rsidR="006A52ED">
        <w:rPr>
          <w:iCs/>
          <w:szCs w:val="22"/>
          <w:lang w:val="en-US"/>
        </w:rPr>
        <w:t>of</w:t>
      </w:r>
      <w:r w:rsidR="003C32C1">
        <w:rPr>
          <w:iCs/>
          <w:szCs w:val="22"/>
          <w:lang w:val="en-US"/>
        </w:rPr>
        <w:t xml:space="preserve"> a</w:t>
      </w:r>
      <w:r>
        <w:rPr>
          <w:iCs/>
          <w:szCs w:val="22"/>
          <w:lang w:val="en-US"/>
        </w:rPr>
        <w:t xml:space="preserve"> new</w:t>
      </w:r>
      <w:r w:rsidR="00173984">
        <w:rPr>
          <w:iCs/>
          <w:szCs w:val="22"/>
          <w:lang w:val="en-US"/>
        </w:rPr>
        <w:t xml:space="preserve"> </w:t>
      </w:r>
      <w:proofErr w:type="spellStart"/>
      <w:r w:rsidR="00173984">
        <w:rPr>
          <w:iCs/>
          <w:szCs w:val="22"/>
          <w:lang w:val="en-US"/>
        </w:rPr>
        <w:t>TetrisFieldViewer</w:t>
      </w:r>
      <w:proofErr w:type="spellEnd"/>
      <w:r w:rsidR="00173984">
        <w:rPr>
          <w:iCs/>
          <w:szCs w:val="22"/>
          <w:lang w:val="en-US"/>
        </w:rPr>
        <w:t xml:space="preserve"> form – </w:t>
      </w:r>
      <w:r w:rsidR="00D3696D">
        <w:rPr>
          <w:iCs/>
          <w:szCs w:val="22"/>
          <w:lang w:val="en-US"/>
        </w:rPr>
        <w:t xml:space="preserve">a new form </w:t>
      </w:r>
      <w:r>
        <w:rPr>
          <w:iCs/>
          <w:szCs w:val="22"/>
          <w:lang w:val="en-US"/>
        </w:rPr>
        <w:t>that also includes a textbox to displ</w:t>
      </w:r>
      <w:r w:rsidR="00F823EB">
        <w:rPr>
          <w:iCs/>
          <w:szCs w:val="22"/>
          <w:lang w:val="en-US"/>
        </w:rPr>
        <w:t>ay the events</w:t>
      </w:r>
      <w:r w:rsidR="00173984">
        <w:rPr>
          <w:iCs/>
          <w:szCs w:val="22"/>
          <w:lang w:val="en-US"/>
        </w:rPr>
        <w:t xml:space="preserve"> – </w:t>
      </w:r>
      <w:r w:rsidR="00F823EB">
        <w:rPr>
          <w:iCs/>
          <w:szCs w:val="22"/>
          <w:lang w:val="en-US"/>
        </w:rPr>
        <w:t xml:space="preserve">from the </w:t>
      </w:r>
      <w:r w:rsidR="00F823EB" w:rsidRPr="00173984">
        <w:rPr>
          <w:iCs/>
          <w:szCs w:val="22"/>
          <w:lang w:val="en-US"/>
        </w:rPr>
        <w:t xml:space="preserve">folder </w:t>
      </w:r>
      <w:r w:rsidR="00173984">
        <w:rPr>
          <w:iCs/>
          <w:szCs w:val="22"/>
          <w:lang w:val="en-US"/>
        </w:rPr>
        <w:t>“</w:t>
      </w:r>
      <w:proofErr w:type="spellStart"/>
      <w:r w:rsidR="00173984" w:rsidRPr="00173984">
        <w:rPr>
          <w:iCs/>
          <w:szCs w:val="22"/>
          <w:lang w:val="en-US"/>
        </w:rPr>
        <w:t>TetrisFieldViewer_With_Events</w:t>
      </w:r>
      <w:proofErr w:type="spellEnd"/>
      <w:r w:rsidR="00173984">
        <w:rPr>
          <w:iCs/>
          <w:szCs w:val="22"/>
          <w:lang w:val="en-US"/>
        </w:rPr>
        <w:t>”</w:t>
      </w:r>
      <w:r w:rsidRPr="00173984">
        <w:rPr>
          <w:iCs/>
          <w:szCs w:val="22"/>
          <w:lang w:val="en-US"/>
        </w:rPr>
        <w:t xml:space="preserve"> in</w:t>
      </w:r>
      <w:r>
        <w:rPr>
          <w:iCs/>
          <w:szCs w:val="22"/>
          <w:lang w:val="en-US"/>
        </w:rPr>
        <w:t xml:space="preserve"> the “Extra”</w:t>
      </w:r>
      <w:r w:rsidR="00D3696D">
        <w:rPr>
          <w:iCs/>
          <w:szCs w:val="22"/>
          <w:lang w:val="en-US"/>
        </w:rPr>
        <w:t xml:space="preserve"> folder</w:t>
      </w:r>
      <w:r w:rsidR="00173984">
        <w:rPr>
          <w:iCs/>
          <w:szCs w:val="22"/>
          <w:lang w:val="en-US"/>
        </w:rPr>
        <w:t xml:space="preserve"> under “step 5”</w:t>
      </w:r>
      <w:r w:rsidR="00D3696D">
        <w:rPr>
          <w:iCs/>
          <w:szCs w:val="22"/>
          <w:lang w:val="en-US"/>
        </w:rPr>
        <w:t xml:space="preserve">, and paste these into the “client” folder of your project, overriding the previous three </w:t>
      </w:r>
      <w:proofErr w:type="spellStart"/>
      <w:r w:rsidR="00D3696D" w:rsidRPr="00F823EB">
        <w:rPr>
          <w:i/>
          <w:iCs/>
          <w:szCs w:val="22"/>
          <w:lang w:val="en-US"/>
        </w:rPr>
        <w:t>TetrisFieldViewer</w:t>
      </w:r>
      <w:proofErr w:type="spellEnd"/>
      <w:r w:rsidR="00D3696D">
        <w:rPr>
          <w:iCs/>
          <w:szCs w:val="22"/>
          <w:lang w:val="en-US"/>
        </w:rPr>
        <w:t xml:space="preserve"> files</w:t>
      </w:r>
      <w:r w:rsidR="003C32C1">
        <w:rPr>
          <w:iCs/>
          <w:szCs w:val="22"/>
          <w:lang w:val="en-US"/>
        </w:rPr>
        <w:t xml:space="preserve"> </w:t>
      </w:r>
      <w:r w:rsidR="003C32C1" w:rsidRPr="00F823EB">
        <w:rPr>
          <w:i/>
          <w:iCs/>
          <w:szCs w:val="22"/>
          <w:lang w:val="en-US"/>
        </w:rPr>
        <w:t>(.</w:t>
      </w:r>
      <w:proofErr w:type="spellStart"/>
      <w:r w:rsidR="003C32C1" w:rsidRPr="00F823EB">
        <w:rPr>
          <w:i/>
          <w:iCs/>
          <w:szCs w:val="22"/>
          <w:lang w:val="en-US"/>
        </w:rPr>
        <w:t>cs</w:t>
      </w:r>
      <w:proofErr w:type="spellEnd"/>
      <w:r w:rsidR="003C32C1" w:rsidRPr="00F823EB">
        <w:rPr>
          <w:i/>
          <w:iCs/>
          <w:szCs w:val="22"/>
          <w:lang w:val="en-US"/>
        </w:rPr>
        <w:t>, .</w:t>
      </w:r>
      <w:proofErr w:type="spellStart"/>
      <w:r w:rsidR="003C32C1" w:rsidRPr="00F823EB">
        <w:rPr>
          <w:i/>
          <w:iCs/>
          <w:szCs w:val="22"/>
          <w:lang w:val="en-US"/>
        </w:rPr>
        <w:t>Designer.cs</w:t>
      </w:r>
      <w:proofErr w:type="spellEnd"/>
      <w:r w:rsidR="003C32C1">
        <w:rPr>
          <w:iCs/>
          <w:szCs w:val="22"/>
          <w:lang w:val="en-US"/>
        </w:rPr>
        <w:t xml:space="preserve"> and </w:t>
      </w:r>
      <w:r w:rsidR="003C32C1" w:rsidRPr="00F823EB">
        <w:rPr>
          <w:i/>
          <w:iCs/>
          <w:szCs w:val="22"/>
          <w:lang w:val="en-US"/>
        </w:rPr>
        <w:t>.</w:t>
      </w:r>
      <w:proofErr w:type="spellStart"/>
      <w:r w:rsidR="003C32C1" w:rsidRPr="00F823EB">
        <w:rPr>
          <w:i/>
          <w:iCs/>
          <w:szCs w:val="22"/>
          <w:lang w:val="en-US"/>
        </w:rPr>
        <w:t>resx</w:t>
      </w:r>
      <w:proofErr w:type="spellEnd"/>
      <w:r w:rsidR="003C32C1">
        <w:rPr>
          <w:iCs/>
          <w:szCs w:val="22"/>
          <w:lang w:val="en-US"/>
        </w:rPr>
        <w:t xml:space="preserve">). </w:t>
      </w:r>
      <w:proofErr w:type="gramStart"/>
      <w:r w:rsidR="003C32C1">
        <w:rPr>
          <w:iCs/>
          <w:szCs w:val="22"/>
          <w:lang w:val="en-US"/>
        </w:rPr>
        <w:t>Now, back to events in UA.</w:t>
      </w:r>
      <w:proofErr w:type="gramEnd"/>
    </w:p>
    <w:p w:rsidR="004D6D5A" w:rsidRDefault="004D6D5A" w:rsidP="00AD77D8">
      <w:pPr>
        <w:jc w:val="both"/>
        <w:rPr>
          <w:iCs/>
          <w:szCs w:val="22"/>
          <w:lang w:val="en-US"/>
        </w:rPr>
      </w:pPr>
    </w:p>
    <w:p w:rsidR="00D42239" w:rsidRDefault="004D6D5A" w:rsidP="00AD77D8">
      <w:pPr>
        <w:jc w:val="both"/>
        <w:rPr>
          <w:iCs/>
          <w:szCs w:val="22"/>
          <w:lang w:val="en-US"/>
        </w:rPr>
      </w:pPr>
      <w:r>
        <w:rPr>
          <w:iCs/>
          <w:szCs w:val="22"/>
          <w:lang w:val="en-US"/>
        </w:rPr>
        <w:t xml:space="preserve">Basically OPC UA just gives you the building blocks and basic functionality. How you want to use and combine these is partially up to the developer and can be as basic or as complex as is needed for the practical application. In our case we also have different options on how to cope with the events generated by the client. </w:t>
      </w:r>
    </w:p>
    <w:p w:rsidR="00D42239" w:rsidRDefault="00D42239" w:rsidP="00AD77D8">
      <w:pPr>
        <w:jc w:val="both"/>
        <w:rPr>
          <w:iCs/>
          <w:szCs w:val="22"/>
          <w:lang w:val="en-US"/>
        </w:rPr>
      </w:pPr>
    </w:p>
    <w:p w:rsidR="00D42239" w:rsidRDefault="004D6D5A" w:rsidP="00AD77D8">
      <w:pPr>
        <w:jc w:val="both"/>
        <w:rPr>
          <w:iCs/>
          <w:szCs w:val="22"/>
          <w:lang w:val="en-US"/>
        </w:rPr>
      </w:pPr>
      <w:r>
        <w:rPr>
          <w:iCs/>
          <w:szCs w:val="22"/>
          <w:lang w:val="en-US"/>
        </w:rPr>
        <w:t xml:space="preserve">One basic approach was already discussed at the end of the previous step, where a generic event client subscribes to all </w:t>
      </w:r>
      <w:proofErr w:type="spellStart"/>
      <w:r>
        <w:rPr>
          <w:iCs/>
          <w:szCs w:val="22"/>
          <w:lang w:val="en-US"/>
        </w:rPr>
        <w:t>BaseEventTypes</w:t>
      </w:r>
      <w:proofErr w:type="spellEnd"/>
      <w:r>
        <w:rPr>
          <w:iCs/>
          <w:szCs w:val="22"/>
          <w:lang w:val="en-US"/>
        </w:rPr>
        <w:t xml:space="preserve"> and basic</w:t>
      </w:r>
      <w:r w:rsidR="00173984">
        <w:rPr>
          <w:iCs/>
          <w:szCs w:val="22"/>
          <w:lang w:val="en-US"/>
        </w:rPr>
        <w:t xml:space="preserve"> event</w:t>
      </w:r>
      <w:r>
        <w:rPr>
          <w:iCs/>
          <w:szCs w:val="22"/>
          <w:lang w:val="en-US"/>
        </w:rPr>
        <w:t xml:space="preserve"> fields and thus receives all events</w:t>
      </w:r>
      <w:r w:rsidR="00CB41CD">
        <w:rPr>
          <w:iCs/>
          <w:szCs w:val="22"/>
          <w:lang w:val="en-US"/>
        </w:rPr>
        <w:t xml:space="preserve"> from the server</w:t>
      </w:r>
      <w:r>
        <w:rPr>
          <w:iCs/>
          <w:szCs w:val="22"/>
          <w:lang w:val="en-US"/>
        </w:rPr>
        <w:t>, but misses out on specific event information.</w:t>
      </w:r>
      <w:r w:rsidR="00CB41CD">
        <w:rPr>
          <w:iCs/>
          <w:szCs w:val="22"/>
          <w:lang w:val="en-US"/>
        </w:rPr>
        <w:t xml:space="preserve"> </w:t>
      </w:r>
    </w:p>
    <w:p w:rsidR="00D42239" w:rsidRDefault="00D42239" w:rsidP="00AD77D8">
      <w:pPr>
        <w:jc w:val="both"/>
        <w:rPr>
          <w:iCs/>
          <w:szCs w:val="22"/>
          <w:lang w:val="en-US"/>
        </w:rPr>
      </w:pPr>
    </w:p>
    <w:p w:rsidR="007B2455" w:rsidRDefault="00CB41CD" w:rsidP="00AD77D8">
      <w:pPr>
        <w:jc w:val="both"/>
        <w:rPr>
          <w:iCs/>
          <w:szCs w:val="22"/>
          <w:lang w:val="en-US"/>
        </w:rPr>
      </w:pPr>
      <w:r>
        <w:rPr>
          <w:iCs/>
          <w:szCs w:val="22"/>
          <w:lang w:val="en-US"/>
        </w:rPr>
        <w:t xml:space="preserve">The other extreme approach would be to browse the entire </w:t>
      </w:r>
      <w:proofErr w:type="spellStart"/>
      <w:r>
        <w:rPr>
          <w:iCs/>
          <w:szCs w:val="22"/>
          <w:lang w:val="en-US"/>
        </w:rPr>
        <w:t>EventType</w:t>
      </w:r>
      <w:proofErr w:type="spellEnd"/>
      <w:r>
        <w:rPr>
          <w:iCs/>
          <w:szCs w:val="22"/>
          <w:lang w:val="en-US"/>
        </w:rPr>
        <w:t xml:space="preserve"> Hierarchy of the server and subscribe to all events’ specific event fields: the client wouldn’t miss out on any information, but at the cost of a big overhead. </w:t>
      </w:r>
    </w:p>
    <w:p w:rsidR="007B2455" w:rsidRDefault="007B2455" w:rsidP="00AD77D8">
      <w:pPr>
        <w:jc w:val="both"/>
        <w:rPr>
          <w:iCs/>
          <w:szCs w:val="22"/>
          <w:lang w:val="en-US"/>
        </w:rPr>
      </w:pPr>
    </w:p>
    <w:p w:rsidR="00E70F7B" w:rsidRDefault="00CB41CD" w:rsidP="00AD77D8">
      <w:pPr>
        <w:jc w:val="both"/>
        <w:rPr>
          <w:iCs/>
          <w:szCs w:val="22"/>
          <w:lang w:val="en-US"/>
        </w:rPr>
      </w:pPr>
      <w:r>
        <w:rPr>
          <w:iCs/>
          <w:szCs w:val="22"/>
          <w:lang w:val="en-US"/>
        </w:rPr>
        <w:t>Besides the</w:t>
      </w:r>
      <w:r w:rsidR="00173984">
        <w:rPr>
          <w:iCs/>
          <w:szCs w:val="22"/>
          <w:lang w:val="en-US"/>
        </w:rPr>
        <w:t>se</w:t>
      </w:r>
      <w:r>
        <w:rPr>
          <w:iCs/>
          <w:szCs w:val="22"/>
          <w:lang w:val="en-US"/>
        </w:rPr>
        <w:t xml:space="preserve"> two </w:t>
      </w:r>
      <w:r w:rsidR="00173984">
        <w:rPr>
          <w:iCs/>
          <w:szCs w:val="22"/>
          <w:lang w:val="en-US"/>
        </w:rPr>
        <w:t xml:space="preserve">extreme </w:t>
      </w:r>
      <w:r>
        <w:rPr>
          <w:iCs/>
          <w:szCs w:val="22"/>
          <w:lang w:val="en-US"/>
        </w:rPr>
        <w:t>approaches</w:t>
      </w:r>
      <w:r w:rsidR="00173984">
        <w:rPr>
          <w:iCs/>
          <w:szCs w:val="22"/>
          <w:lang w:val="en-US"/>
        </w:rPr>
        <w:t xml:space="preserve">  – </w:t>
      </w:r>
      <w:r>
        <w:rPr>
          <w:iCs/>
          <w:szCs w:val="22"/>
          <w:lang w:val="en-US"/>
        </w:rPr>
        <w:t>which would be used in situations where the client has no clue as to what kind of events it will receive</w:t>
      </w:r>
      <w:r w:rsidR="00173984">
        <w:rPr>
          <w:iCs/>
          <w:szCs w:val="22"/>
          <w:lang w:val="en-US"/>
        </w:rPr>
        <w:t xml:space="preserve"> – </w:t>
      </w:r>
      <w:r>
        <w:rPr>
          <w:iCs/>
          <w:szCs w:val="22"/>
          <w:lang w:val="en-US"/>
        </w:rPr>
        <w:t xml:space="preserve">another approach could be used in the situation where there is advance knowledge of what kind of events the clients will receive (the server will only send certain specific types of events) or where </w:t>
      </w:r>
      <w:r>
        <w:rPr>
          <w:iCs/>
          <w:szCs w:val="22"/>
          <w:lang w:val="en-US"/>
        </w:rPr>
        <w:lastRenderedPageBreak/>
        <w:t>the client is only interested in certain specific events</w:t>
      </w:r>
      <w:r w:rsidR="00B33FE6">
        <w:rPr>
          <w:iCs/>
          <w:szCs w:val="22"/>
          <w:lang w:val="en-US"/>
        </w:rPr>
        <w:t xml:space="preserve"> (the server generates all kinds of events, but the client is interested in only a few types of events)</w:t>
      </w:r>
      <w:r>
        <w:rPr>
          <w:iCs/>
          <w:szCs w:val="22"/>
          <w:lang w:val="en-US"/>
        </w:rPr>
        <w:t>. A subscription could be made with an event filter that would</w:t>
      </w:r>
      <w:r w:rsidR="00B33FE6">
        <w:rPr>
          <w:iCs/>
          <w:szCs w:val="22"/>
          <w:lang w:val="en-US"/>
        </w:rPr>
        <w:t xml:space="preserve"> </w:t>
      </w:r>
      <w:r>
        <w:rPr>
          <w:iCs/>
          <w:szCs w:val="22"/>
          <w:lang w:val="en-US"/>
        </w:rPr>
        <w:t>only ask for a few specific event types with specific event fields.</w:t>
      </w:r>
      <w:r w:rsidR="00703E16">
        <w:rPr>
          <w:iCs/>
          <w:szCs w:val="22"/>
          <w:lang w:val="en-US"/>
        </w:rPr>
        <w:t xml:space="preserve"> This is depicted in </w:t>
      </w:r>
      <w:r w:rsidR="00703E16">
        <w:rPr>
          <w:iCs/>
          <w:szCs w:val="22"/>
          <w:lang w:val="en-US"/>
        </w:rPr>
        <w:fldChar w:fldCharType="begin"/>
      </w:r>
      <w:r w:rsidR="00703E16">
        <w:rPr>
          <w:iCs/>
          <w:szCs w:val="22"/>
          <w:lang w:val="en-US"/>
        </w:rPr>
        <w:instrText xml:space="preserve"> REF _Ref285033914 \h </w:instrText>
      </w:r>
      <w:r w:rsidR="00703E16">
        <w:rPr>
          <w:iCs/>
          <w:szCs w:val="22"/>
          <w:lang w:val="en-US"/>
        </w:rPr>
      </w:r>
      <w:r w:rsidR="00703E16">
        <w:rPr>
          <w:iCs/>
          <w:szCs w:val="22"/>
          <w:lang w:val="en-US"/>
        </w:rPr>
        <w:fldChar w:fldCharType="separate"/>
      </w:r>
      <w:r w:rsidR="00C2118F" w:rsidRPr="00173984">
        <w:rPr>
          <w:lang w:val="en-US"/>
        </w:rPr>
        <w:t xml:space="preserve">Figure </w:t>
      </w:r>
      <w:r w:rsidR="00C2118F">
        <w:rPr>
          <w:noProof/>
          <w:lang w:val="en-US"/>
        </w:rPr>
        <w:t>13</w:t>
      </w:r>
      <w:r w:rsidR="00703E16">
        <w:rPr>
          <w:iCs/>
          <w:szCs w:val="22"/>
          <w:lang w:val="en-US"/>
        </w:rPr>
        <w:fldChar w:fldCharType="end"/>
      </w:r>
      <w:r w:rsidR="00703E16">
        <w:rPr>
          <w:iCs/>
          <w:szCs w:val="22"/>
          <w:lang w:val="en-US"/>
        </w:rPr>
        <w:t>.</w:t>
      </w:r>
      <w:r w:rsidR="005A03DC">
        <w:rPr>
          <w:iCs/>
          <w:szCs w:val="22"/>
          <w:lang w:val="en-US"/>
        </w:rPr>
        <w:t xml:space="preserve"> This would require either hardcoded knowledge of the event types and their constants and event fields (</w:t>
      </w:r>
      <w:proofErr w:type="spellStart"/>
      <w:r w:rsidR="005A03DC">
        <w:rPr>
          <w:iCs/>
          <w:szCs w:val="22"/>
          <w:lang w:val="en-US"/>
        </w:rPr>
        <w:t>ExpandedNodeId’s</w:t>
      </w:r>
      <w:proofErr w:type="spellEnd"/>
      <w:r w:rsidR="005A03DC">
        <w:rPr>
          <w:iCs/>
          <w:szCs w:val="22"/>
          <w:lang w:val="en-US"/>
        </w:rPr>
        <w:t>, identif</w:t>
      </w:r>
      <w:r w:rsidR="00703E16">
        <w:rPr>
          <w:iCs/>
          <w:szCs w:val="22"/>
          <w:lang w:val="en-US"/>
        </w:rPr>
        <w:t xml:space="preserve">iers, </w:t>
      </w:r>
      <w:proofErr w:type="spellStart"/>
      <w:r w:rsidR="00703E16">
        <w:rPr>
          <w:iCs/>
          <w:szCs w:val="22"/>
          <w:lang w:val="en-US"/>
        </w:rPr>
        <w:t>BrowseNames</w:t>
      </w:r>
      <w:proofErr w:type="spellEnd"/>
      <w:r w:rsidR="00703E16">
        <w:rPr>
          <w:iCs/>
          <w:szCs w:val="22"/>
          <w:lang w:val="en-US"/>
        </w:rPr>
        <w:t xml:space="preserve"> etc.: we could copy some server files – </w:t>
      </w:r>
      <w:r w:rsidR="005A03DC">
        <w:rPr>
          <w:iCs/>
          <w:szCs w:val="22"/>
          <w:lang w:val="en-US"/>
        </w:rPr>
        <w:t xml:space="preserve">see </w:t>
      </w:r>
      <w:r w:rsidR="00703E16">
        <w:rPr>
          <w:iCs/>
          <w:szCs w:val="22"/>
          <w:lang w:val="en-US"/>
        </w:rPr>
        <w:fldChar w:fldCharType="begin"/>
      </w:r>
      <w:r w:rsidR="00703E16">
        <w:rPr>
          <w:iCs/>
          <w:szCs w:val="22"/>
          <w:lang w:val="en-US"/>
        </w:rPr>
        <w:instrText xml:space="preserve"> REF _Ref285034075 \r \h </w:instrText>
      </w:r>
      <w:r w:rsidR="00703E16">
        <w:rPr>
          <w:iCs/>
          <w:szCs w:val="22"/>
          <w:lang w:val="en-US"/>
        </w:rPr>
      </w:r>
      <w:r w:rsidR="00703E16">
        <w:rPr>
          <w:iCs/>
          <w:szCs w:val="22"/>
          <w:lang w:val="en-US"/>
        </w:rPr>
        <w:fldChar w:fldCharType="separate"/>
      </w:r>
      <w:r w:rsidR="00C2118F">
        <w:rPr>
          <w:iCs/>
          <w:szCs w:val="22"/>
          <w:lang w:val="en-US"/>
        </w:rPr>
        <w:t>5.1</w:t>
      </w:r>
      <w:r w:rsidR="00703E16">
        <w:rPr>
          <w:iCs/>
          <w:szCs w:val="22"/>
          <w:lang w:val="en-US"/>
        </w:rPr>
        <w:fldChar w:fldCharType="end"/>
      </w:r>
      <w:r w:rsidR="00703E16">
        <w:rPr>
          <w:iCs/>
          <w:szCs w:val="22"/>
          <w:lang w:val="en-US"/>
        </w:rPr>
        <w:t xml:space="preserve"> – </w:t>
      </w:r>
      <w:r w:rsidR="005A03DC">
        <w:rPr>
          <w:iCs/>
          <w:szCs w:val="22"/>
          <w:lang w:val="en-US"/>
        </w:rPr>
        <w:t>to the client), or some other knowledge that would allow the client to go get all the just mentioned information at the server side.</w:t>
      </w:r>
    </w:p>
    <w:p w:rsidR="00D42239" w:rsidRDefault="00D42239" w:rsidP="00AD77D8">
      <w:pPr>
        <w:jc w:val="both"/>
        <w:rPr>
          <w:iCs/>
          <w:szCs w:val="22"/>
          <w:lang w:val="en-US"/>
        </w:rPr>
      </w:pPr>
    </w:p>
    <w:p w:rsidR="005A03DC" w:rsidRDefault="005A03DC" w:rsidP="00AD77D8">
      <w:pPr>
        <w:jc w:val="both"/>
        <w:rPr>
          <w:iCs/>
          <w:szCs w:val="22"/>
          <w:lang w:val="en-US"/>
        </w:rPr>
      </w:pPr>
    </w:p>
    <w:p w:rsidR="00173984" w:rsidRPr="00703E16" w:rsidRDefault="00173984" w:rsidP="00173984">
      <w:pPr>
        <w:keepNext/>
        <w:jc w:val="center"/>
        <w:rPr>
          <w:lang w:val="en-US"/>
        </w:rPr>
      </w:pPr>
      <w:r>
        <w:rPr>
          <w:iCs/>
          <w:noProof/>
          <w:szCs w:val="22"/>
        </w:rPr>
        <w:drawing>
          <wp:inline distT="0" distB="0" distL="0" distR="0" wp14:anchorId="41CCA491" wp14:editId="62D215B5">
            <wp:extent cx="6346276" cy="344233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49340" cy="3443992"/>
                    </a:xfrm>
                    <a:prstGeom prst="rect">
                      <a:avLst/>
                    </a:prstGeom>
                    <a:noFill/>
                    <a:ln>
                      <a:noFill/>
                    </a:ln>
                  </pic:spPr>
                </pic:pic>
              </a:graphicData>
            </a:graphic>
          </wp:inline>
        </w:drawing>
      </w:r>
    </w:p>
    <w:p w:rsidR="00173984" w:rsidRPr="00173984" w:rsidRDefault="00173984" w:rsidP="00173984">
      <w:pPr>
        <w:pStyle w:val="Caption"/>
        <w:jc w:val="center"/>
        <w:rPr>
          <w:iCs/>
          <w:szCs w:val="22"/>
          <w:lang w:val="en-US"/>
        </w:rPr>
      </w:pPr>
      <w:bookmarkStart w:id="33" w:name="_Ref285033914"/>
      <w:r w:rsidRPr="00173984">
        <w:rPr>
          <w:lang w:val="en-US"/>
        </w:rPr>
        <w:t xml:space="preserve">Figure </w:t>
      </w:r>
      <w:r>
        <w:fldChar w:fldCharType="begin"/>
      </w:r>
      <w:r w:rsidRPr="00173984">
        <w:rPr>
          <w:lang w:val="en-US"/>
        </w:rPr>
        <w:instrText xml:space="preserve"> SEQ Figure \* ARABIC </w:instrText>
      </w:r>
      <w:r>
        <w:fldChar w:fldCharType="separate"/>
      </w:r>
      <w:r w:rsidR="00C2118F">
        <w:rPr>
          <w:noProof/>
          <w:lang w:val="en-US"/>
        </w:rPr>
        <w:t>13</w:t>
      </w:r>
      <w:r>
        <w:fldChar w:fldCharType="end"/>
      </w:r>
      <w:bookmarkEnd w:id="33"/>
      <w:proofErr w:type="gramStart"/>
      <w:r w:rsidRPr="00173984">
        <w:rPr>
          <w:lang w:val="en-US"/>
        </w:rPr>
        <w:t>:</w:t>
      </w:r>
      <w:proofErr w:type="gramEnd"/>
      <w:r w:rsidRPr="00173984">
        <w:rPr>
          <w:lang w:val="en-US"/>
        </w:rPr>
        <w:br/>
        <w:t>Event subscriptions with event</w:t>
      </w:r>
      <w:r w:rsidR="00C86C25">
        <w:rPr>
          <w:lang w:val="en-US"/>
        </w:rPr>
        <w:t xml:space="preserve"> type and event field</w:t>
      </w:r>
      <w:r w:rsidRPr="00173984">
        <w:rPr>
          <w:lang w:val="en-US"/>
        </w:rPr>
        <w:t xml:space="preserve"> filtering</w:t>
      </w:r>
      <w:r>
        <w:rPr>
          <w:lang w:val="en-US"/>
        </w:rPr>
        <w:t>.</w:t>
      </w:r>
    </w:p>
    <w:p w:rsidR="00173984" w:rsidRDefault="00173984" w:rsidP="00AD77D8">
      <w:pPr>
        <w:jc w:val="both"/>
        <w:rPr>
          <w:iCs/>
          <w:szCs w:val="22"/>
          <w:lang w:val="en-US"/>
        </w:rPr>
      </w:pPr>
    </w:p>
    <w:p w:rsidR="00D42239" w:rsidRDefault="00D42239" w:rsidP="00AD77D8">
      <w:pPr>
        <w:jc w:val="both"/>
        <w:rPr>
          <w:iCs/>
          <w:szCs w:val="22"/>
          <w:lang w:val="en-US"/>
        </w:rPr>
      </w:pPr>
    </w:p>
    <w:p w:rsidR="00A97869" w:rsidRDefault="005A03DC" w:rsidP="00AD77D8">
      <w:pPr>
        <w:jc w:val="both"/>
        <w:rPr>
          <w:iCs/>
          <w:szCs w:val="22"/>
          <w:lang w:val="en-US"/>
        </w:rPr>
      </w:pPr>
      <w:r>
        <w:rPr>
          <w:iCs/>
          <w:szCs w:val="22"/>
          <w:lang w:val="en-US"/>
        </w:rPr>
        <w:t xml:space="preserve">The approach taken </w:t>
      </w:r>
      <w:r w:rsidR="00D42239">
        <w:rPr>
          <w:iCs/>
          <w:szCs w:val="22"/>
          <w:lang w:val="en-US"/>
        </w:rPr>
        <w:t>in the tutorial</w:t>
      </w:r>
      <w:r>
        <w:rPr>
          <w:iCs/>
          <w:szCs w:val="22"/>
          <w:lang w:val="en-US"/>
        </w:rPr>
        <w:t xml:space="preserve"> is somewhat in between. Initially we</w:t>
      </w:r>
      <w:r w:rsidR="005E0D09">
        <w:rPr>
          <w:iCs/>
          <w:szCs w:val="22"/>
          <w:lang w:val="en-US"/>
        </w:rPr>
        <w:t xml:space="preserve"> will</w:t>
      </w:r>
      <w:r>
        <w:rPr>
          <w:iCs/>
          <w:szCs w:val="22"/>
          <w:lang w:val="en-US"/>
        </w:rPr>
        <w:t xml:space="preserve"> just subscribe </w:t>
      </w:r>
      <w:r w:rsidR="001020CD">
        <w:rPr>
          <w:iCs/>
          <w:szCs w:val="22"/>
          <w:lang w:val="en-US"/>
        </w:rPr>
        <w:t>to</w:t>
      </w:r>
      <w:r w:rsidR="007F7224">
        <w:rPr>
          <w:iCs/>
          <w:szCs w:val="22"/>
          <w:lang w:val="en-US"/>
        </w:rPr>
        <w:t xml:space="preserve"> the </w:t>
      </w:r>
      <w:proofErr w:type="spellStart"/>
      <w:r w:rsidR="007F7224">
        <w:rPr>
          <w:iCs/>
          <w:szCs w:val="22"/>
          <w:lang w:val="en-US"/>
        </w:rPr>
        <w:t>BaseEven</w:t>
      </w:r>
      <w:r w:rsidR="00CC6547">
        <w:rPr>
          <w:iCs/>
          <w:szCs w:val="22"/>
          <w:lang w:val="en-US"/>
        </w:rPr>
        <w:t>tTypes</w:t>
      </w:r>
      <w:proofErr w:type="spellEnd"/>
      <w:r w:rsidR="00CC6547">
        <w:rPr>
          <w:iCs/>
          <w:szCs w:val="22"/>
          <w:lang w:val="en-US"/>
        </w:rPr>
        <w:t xml:space="preserve"> (so we receive all types of events</w:t>
      </w:r>
      <w:r w:rsidR="007F7224">
        <w:rPr>
          <w:iCs/>
          <w:szCs w:val="22"/>
          <w:lang w:val="en-US"/>
        </w:rPr>
        <w:t>) and its event fields (</w:t>
      </w:r>
      <w:r w:rsidR="00372A52">
        <w:rPr>
          <w:iCs/>
          <w:szCs w:val="22"/>
          <w:lang w:val="en-US"/>
        </w:rPr>
        <w:t xml:space="preserve">only </w:t>
      </w:r>
      <w:r w:rsidR="007F7224">
        <w:rPr>
          <w:iCs/>
          <w:szCs w:val="22"/>
          <w:lang w:val="en-US"/>
        </w:rPr>
        <w:t>basic</w:t>
      </w:r>
      <w:r w:rsidR="00CC6547">
        <w:rPr>
          <w:iCs/>
          <w:szCs w:val="22"/>
          <w:lang w:val="en-US"/>
        </w:rPr>
        <w:t xml:space="preserve"> event fields</w:t>
      </w:r>
      <w:r w:rsidR="007F7224">
        <w:rPr>
          <w:iCs/>
          <w:szCs w:val="22"/>
          <w:lang w:val="en-US"/>
        </w:rPr>
        <w:t xml:space="preserve"> and</w:t>
      </w:r>
      <w:r w:rsidR="00CC6547">
        <w:rPr>
          <w:iCs/>
          <w:szCs w:val="22"/>
          <w:lang w:val="en-US"/>
        </w:rPr>
        <w:t xml:space="preserve"> thus</w:t>
      </w:r>
      <w:r w:rsidR="007F7224">
        <w:rPr>
          <w:iCs/>
          <w:szCs w:val="22"/>
          <w:lang w:val="en-US"/>
        </w:rPr>
        <w:t xml:space="preserve"> limited information). Whenever we receive an event, we</w:t>
      </w:r>
      <w:r w:rsidR="005E0D09">
        <w:rPr>
          <w:iCs/>
          <w:szCs w:val="22"/>
          <w:lang w:val="en-US"/>
        </w:rPr>
        <w:t xml:space="preserve"> will</w:t>
      </w:r>
      <w:r w:rsidR="007F7224">
        <w:rPr>
          <w:iCs/>
          <w:szCs w:val="22"/>
          <w:lang w:val="en-US"/>
        </w:rPr>
        <w:t xml:space="preserve"> process it and display </w:t>
      </w:r>
      <w:r w:rsidR="00372A52">
        <w:rPr>
          <w:iCs/>
          <w:szCs w:val="22"/>
          <w:lang w:val="en-US"/>
        </w:rPr>
        <w:t>its</w:t>
      </w:r>
      <w:r w:rsidR="00CC6547">
        <w:rPr>
          <w:iCs/>
          <w:szCs w:val="22"/>
          <w:lang w:val="en-US"/>
        </w:rPr>
        <w:t xml:space="preserve"> event field Values</w:t>
      </w:r>
      <w:r w:rsidR="007F7224">
        <w:rPr>
          <w:iCs/>
          <w:szCs w:val="22"/>
          <w:lang w:val="en-US"/>
        </w:rPr>
        <w:t>, but we</w:t>
      </w:r>
      <w:r w:rsidR="005E0D09">
        <w:rPr>
          <w:iCs/>
          <w:szCs w:val="22"/>
          <w:lang w:val="en-US"/>
        </w:rPr>
        <w:t xml:space="preserve"> will</w:t>
      </w:r>
      <w:r w:rsidR="007F7224">
        <w:rPr>
          <w:iCs/>
          <w:szCs w:val="22"/>
          <w:lang w:val="en-US"/>
        </w:rPr>
        <w:t xml:space="preserve"> also check whether the event is of the </w:t>
      </w:r>
      <w:proofErr w:type="spellStart"/>
      <w:r w:rsidR="007F7224">
        <w:rPr>
          <w:iCs/>
          <w:szCs w:val="22"/>
          <w:lang w:val="en-US"/>
        </w:rPr>
        <w:t>BaseEventType</w:t>
      </w:r>
      <w:proofErr w:type="spellEnd"/>
      <w:r w:rsidR="00372A52">
        <w:rPr>
          <w:iCs/>
          <w:szCs w:val="22"/>
          <w:lang w:val="en-US"/>
        </w:rPr>
        <w:t xml:space="preserve"> or a subtype of it. This check is based on the </w:t>
      </w:r>
      <w:proofErr w:type="spellStart"/>
      <w:r w:rsidR="00372A52">
        <w:rPr>
          <w:iCs/>
          <w:szCs w:val="22"/>
          <w:lang w:val="en-US"/>
        </w:rPr>
        <w:t>EventType</w:t>
      </w:r>
      <w:proofErr w:type="spellEnd"/>
      <w:r w:rsidR="00372A52">
        <w:rPr>
          <w:iCs/>
          <w:szCs w:val="22"/>
          <w:lang w:val="en-US"/>
        </w:rPr>
        <w:t xml:space="preserve"> </w:t>
      </w:r>
      <w:proofErr w:type="spellStart"/>
      <w:r w:rsidR="00372A52">
        <w:rPr>
          <w:iCs/>
          <w:szCs w:val="22"/>
          <w:lang w:val="en-US"/>
        </w:rPr>
        <w:t>NodeId</w:t>
      </w:r>
      <w:proofErr w:type="spellEnd"/>
      <w:r w:rsidR="00372A52">
        <w:rPr>
          <w:iCs/>
          <w:szCs w:val="22"/>
          <w:lang w:val="en-US"/>
        </w:rPr>
        <w:t xml:space="preserve"> that is one of the </w:t>
      </w:r>
      <w:proofErr w:type="spellStart"/>
      <w:r w:rsidR="00372A52">
        <w:rPr>
          <w:iCs/>
          <w:szCs w:val="22"/>
          <w:lang w:val="en-US"/>
        </w:rPr>
        <w:t>BaseEventType</w:t>
      </w:r>
      <w:proofErr w:type="spellEnd"/>
      <w:r w:rsidR="00372A52">
        <w:rPr>
          <w:iCs/>
          <w:szCs w:val="22"/>
          <w:lang w:val="en-US"/>
        </w:rPr>
        <w:t xml:space="preserve"> event fields. If this </w:t>
      </w:r>
      <w:proofErr w:type="spellStart"/>
      <w:r w:rsidR="00372A52">
        <w:rPr>
          <w:iCs/>
          <w:szCs w:val="22"/>
          <w:lang w:val="en-US"/>
        </w:rPr>
        <w:t>NodeId</w:t>
      </w:r>
      <w:proofErr w:type="spellEnd"/>
      <w:r w:rsidR="00372A52">
        <w:rPr>
          <w:iCs/>
          <w:szCs w:val="22"/>
          <w:lang w:val="en-US"/>
        </w:rPr>
        <w:t xml:space="preserve"> differs from the </w:t>
      </w:r>
      <w:proofErr w:type="spellStart"/>
      <w:r w:rsidR="00372A52">
        <w:rPr>
          <w:iCs/>
          <w:szCs w:val="22"/>
          <w:lang w:val="en-US"/>
        </w:rPr>
        <w:t>BaseEventType</w:t>
      </w:r>
      <w:proofErr w:type="spellEnd"/>
      <w:r w:rsidR="00372A52">
        <w:rPr>
          <w:iCs/>
          <w:szCs w:val="22"/>
          <w:lang w:val="en-US"/>
        </w:rPr>
        <w:t xml:space="preserve"> </w:t>
      </w:r>
      <w:proofErr w:type="spellStart"/>
      <w:r w:rsidR="00372A52">
        <w:rPr>
          <w:iCs/>
          <w:szCs w:val="22"/>
          <w:lang w:val="en-US"/>
        </w:rPr>
        <w:t>NodeId</w:t>
      </w:r>
      <w:proofErr w:type="spellEnd"/>
      <w:r w:rsidR="00372A52">
        <w:rPr>
          <w:iCs/>
          <w:szCs w:val="22"/>
          <w:lang w:val="en-US"/>
        </w:rPr>
        <w:t xml:space="preserve"> we know the event is a subtype</w:t>
      </w:r>
      <w:r w:rsidR="00691B71">
        <w:rPr>
          <w:iCs/>
          <w:szCs w:val="22"/>
          <w:lang w:val="en-US"/>
        </w:rPr>
        <w:t xml:space="preserve">. Based on this </w:t>
      </w:r>
      <w:proofErr w:type="spellStart"/>
      <w:r w:rsidR="00691B71">
        <w:rPr>
          <w:iCs/>
          <w:szCs w:val="22"/>
          <w:lang w:val="en-US"/>
        </w:rPr>
        <w:t>NodeId</w:t>
      </w:r>
      <w:proofErr w:type="spellEnd"/>
      <w:r w:rsidR="00691B71">
        <w:rPr>
          <w:iCs/>
          <w:szCs w:val="22"/>
          <w:lang w:val="en-US"/>
        </w:rPr>
        <w:t xml:space="preserve"> we can look up the corresponding </w:t>
      </w:r>
      <w:proofErr w:type="spellStart"/>
      <w:r w:rsidR="00691B71">
        <w:rPr>
          <w:iCs/>
          <w:szCs w:val="22"/>
          <w:lang w:val="en-US"/>
        </w:rPr>
        <w:t>E</w:t>
      </w:r>
      <w:r w:rsidR="00CC6547">
        <w:rPr>
          <w:iCs/>
          <w:szCs w:val="22"/>
          <w:lang w:val="en-US"/>
        </w:rPr>
        <w:t>ventType</w:t>
      </w:r>
      <w:proofErr w:type="spellEnd"/>
      <w:r w:rsidR="00CC6547">
        <w:rPr>
          <w:iCs/>
          <w:szCs w:val="22"/>
          <w:lang w:val="en-US"/>
        </w:rPr>
        <w:t xml:space="preserve"> node in the </w:t>
      </w:r>
      <w:proofErr w:type="spellStart"/>
      <w:r w:rsidR="00CC6547">
        <w:rPr>
          <w:iCs/>
          <w:szCs w:val="22"/>
          <w:lang w:val="en-US"/>
        </w:rPr>
        <w:t>EventType</w:t>
      </w:r>
      <w:proofErr w:type="spellEnd"/>
      <w:r w:rsidR="00CC6547">
        <w:rPr>
          <w:iCs/>
          <w:szCs w:val="22"/>
          <w:lang w:val="en-US"/>
        </w:rPr>
        <w:t xml:space="preserve"> H</w:t>
      </w:r>
      <w:r w:rsidR="00691B71">
        <w:rPr>
          <w:iCs/>
          <w:szCs w:val="22"/>
          <w:lang w:val="en-US"/>
        </w:rPr>
        <w:t>ierarchy</w:t>
      </w:r>
      <w:r w:rsidR="00523478">
        <w:rPr>
          <w:iCs/>
          <w:szCs w:val="22"/>
          <w:lang w:val="en-US"/>
        </w:rPr>
        <w:t>, get its specific event fields and add these event fields to the subscription</w:t>
      </w:r>
      <w:r w:rsidR="008F73C3">
        <w:rPr>
          <w:iCs/>
          <w:szCs w:val="22"/>
          <w:lang w:val="en-US"/>
        </w:rPr>
        <w:t>’s event filter</w:t>
      </w:r>
      <w:r w:rsidR="00F37C34">
        <w:rPr>
          <w:iCs/>
          <w:szCs w:val="22"/>
          <w:lang w:val="en-US"/>
        </w:rPr>
        <w:t xml:space="preserve">. From then on, whenever an </w:t>
      </w:r>
      <w:proofErr w:type="spellStart"/>
      <w:r w:rsidR="00F37C34">
        <w:rPr>
          <w:iCs/>
          <w:szCs w:val="22"/>
          <w:lang w:val="en-US"/>
        </w:rPr>
        <w:t>EventType</w:t>
      </w:r>
      <w:proofErr w:type="spellEnd"/>
      <w:r w:rsidR="00F37C34">
        <w:rPr>
          <w:iCs/>
          <w:szCs w:val="22"/>
          <w:lang w:val="en-US"/>
        </w:rPr>
        <w:t xml:space="preserve"> of this type is received, its specific event fields will also be included</w:t>
      </w:r>
      <w:r w:rsidR="008F73C3">
        <w:rPr>
          <w:iCs/>
          <w:szCs w:val="22"/>
          <w:lang w:val="en-US"/>
        </w:rPr>
        <w:t xml:space="preserve"> and returned in an event notification,</w:t>
      </w:r>
      <w:r w:rsidR="00F37C34">
        <w:rPr>
          <w:iCs/>
          <w:szCs w:val="22"/>
          <w:lang w:val="en-US"/>
        </w:rPr>
        <w:t xml:space="preserve"> and can also be processed and displayed.</w:t>
      </w:r>
    </w:p>
    <w:p w:rsidR="00A97869" w:rsidRDefault="00A97869" w:rsidP="00AD77D8">
      <w:pPr>
        <w:jc w:val="both"/>
        <w:rPr>
          <w:iCs/>
          <w:szCs w:val="22"/>
          <w:lang w:val="en-US"/>
        </w:rPr>
      </w:pPr>
    </w:p>
    <w:p w:rsidR="005A03DC" w:rsidRDefault="00A97869" w:rsidP="00AD77D8">
      <w:pPr>
        <w:jc w:val="both"/>
        <w:rPr>
          <w:iCs/>
          <w:szCs w:val="22"/>
          <w:lang w:val="en-US"/>
        </w:rPr>
      </w:pPr>
      <w:r>
        <w:rPr>
          <w:iCs/>
          <w:szCs w:val="22"/>
          <w:lang w:val="en-US"/>
        </w:rPr>
        <w:t>While this approach does make the event subscription dynamic and adaptable to the kind of events t</w:t>
      </w:r>
      <w:r w:rsidR="00CC6547">
        <w:rPr>
          <w:iCs/>
          <w:szCs w:val="22"/>
          <w:lang w:val="en-US"/>
        </w:rPr>
        <w:t xml:space="preserve">hat are received by the client – </w:t>
      </w:r>
      <w:r>
        <w:rPr>
          <w:iCs/>
          <w:szCs w:val="22"/>
          <w:lang w:val="en-US"/>
        </w:rPr>
        <w:t>and serves as a nice example for this tutorial on how to subscribe to events and c</w:t>
      </w:r>
      <w:r w:rsidR="00CC6547">
        <w:rPr>
          <w:iCs/>
          <w:szCs w:val="22"/>
          <w:lang w:val="en-US"/>
        </w:rPr>
        <w:t>hange the subscription later on –</w:t>
      </w:r>
      <w:r>
        <w:rPr>
          <w:iCs/>
          <w:szCs w:val="22"/>
          <w:lang w:val="en-US"/>
        </w:rPr>
        <w:t xml:space="preserve"> it might not be an appropriate approach for practical situations: the first event </w:t>
      </w:r>
      <w:r w:rsidRPr="00A97869">
        <w:rPr>
          <w:i/>
          <w:iCs/>
          <w:szCs w:val="22"/>
          <w:lang w:val="en-US"/>
        </w:rPr>
        <w:t>of each type</w:t>
      </w:r>
      <w:r>
        <w:rPr>
          <w:iCs/>
          <w:szCs w:val="22"/>
          <w:lang w:val="en-US"/>
        </w:rPr>
        <w:t xml:space="preserve"> received will always be incomplete since its specific event fields</w:t>
      </w:r>
      <w:r w:rsidR="00CC6547">
        <w:rPr>
          <w:iCs/>
          <w:szCs w:val="22"/>
          <w:lang w:val="en-US"/>
        </w:rPr>
        <w:t xml:space="preserve"> were not yet added to the subscription’s monitored item</w:t>
      </w:r>
      <w:r>
        <w:rPr>
          <w:iCs/>
          <w:szCs w:val="22"/>
          <w:lang w:val="en-US"/>
        </w:rPr>
        <w:t xml:space="preserve"> </w:t>
      </w:r>
      <w:r w:rsidR="00CC6547">
        <w:rPr>
          <w:iCs/>
          <w:szCs w:val="22"/>
          <w:lang w:val="en-US"/>
        </w:rPr>
        <w:t xml:space="preserve">filter and </w:t>
      </w:r>
      <w:r>
        <w:rPr>
          <w:iCs/>
          <w:szCs w:val="22"/>
          <w:lang w:val="en-US"/>
        </w:rPr>
        <w:t xml:space="preserve">are only added to </w:t>
      </w:r>
      <w:r w:rsidR="00CC6547">
        <w:rPr>
          <w:iCs/>
          <w:szCs w:val="22"/>
          <w:lang w:val="en-US"/>
        </w:rPr>
        <w:t>it</w:t>
      </w:r>
      <w:r>
        <w:rPr>
          <w:iCs/>
          <w:szCs w:val="22"/>
          <w:lang w:val="en-US"/>
        </w:rPr>
        <w:t xml:space="preserve"> after </w:t>
      </w:r>
      <w:r w:rsidR="00CC6547">
        <w:rPr>
          <w:iCs/>
          <w:szCs w:val="22"/>
          <w:lang w:val="en-US"/>
        </w:rPr>
        <w:t xml:space="preserve">the first </w:t>
      </w:r>
      <w:r>
        <w:rPr>
          <w:iCs/>
          <w:szCs w:val="22"/>
          <w:lang w:val="en-US"/>
        </w:rPr>
        <w:t xml:space="preserve">reception and thus only from the second event on will that type of event be reported with all of its </w:t>
      </w:r>
      <w:r w:rsidR="00CC6547">
        <w:rPr>
          <w:iCs/>
          <w:szCs w:val="22"/>
          <w:lang w:val="en-US"/>
        </w:rPr>
        <w:t xml:space="preserve">specific </w:t>
      </w:r>
      <w:r>
        <w:rPr>
          <w:iCs/>
          <w:szCs w:val="22"/>
          <w:lang w:val="en-US"/>
        </w:rPr>
        <w:t>event fields!</w:t>
      </w:r>
    </w:p>
    <w:p w:rsidR="005A03DC" w:rsidRDefault="005A03DC" w:rsidP="00AD77D8">
      <w:pPr>
        <w:jc w:val="both"/>
        <w:rPr>
          <w:iCs/>
          <w:szCs w:val="22"/>
          <w:lang w:val="en-US"/>
        </w:rPr>
      </w:pPr>
    </w:p>
    <w:p w:rsidR="003F4CED" w:rsidRDefault="003F4CED" w:rsidP="00AD77D8">
      <w:pPr>
        <w:jc w:val="both"/>
        <w:rPr>
          <w:iCs/>
          <w:szCs w:val="22"/>
          <w:lang w:val="en-US"/>
        </w:rPr>
      </w:pPr>
      <w:proofErr w:type="gramStart"/>
      <w:r>
        <w:rPr>
          <w:iCs/>
          <w:szCs w:val="22"/>
          <w:lang w:val="en-US"/>
        </w:rPr>
        <w:t xml:space="preserve">To the </w:t>
      </w:r>
      <w:r w:rsidR="00CC6547">
        <w:rPr>
          <w:iCs/>
          <w:szCs w:val="22"/>
          <w:lang w:val="en-US"/>
        </w:rPr>
        <w:t xml:space="preserve">UA client </w:t>
      </w:r>
      <w:r>
        <w:rPr>
          <w:iCs/>
          <w:szCs w:val="22"/>
          <w:lang w:val="en-US"/>
        </w:rPr>
        <w:t>project now.</w:t>
      </w:r>
      <w:proofErr w:type="gramEnd"/>
      <w:r>
        <w:rPr>
          <w:iCs/>
          <w:szCs w:val="22"/>
          <w:lang w:val="en-US"/>
        </w:rPr>
        <w:t xml:space="preserve"> From the moment we click the connect button and a connection to the server is established, we want to start receiving events, so in the event handler f</w:t>
      </w:r>
      <w:r w:rsidR="00CC6547">
        <w:rPr>
          <w:iCs/>
          <w:szCs w:val="22"/>
          <w:lang w:val="en-US"/>
        </w:rPr>
        <w:t>or clicking the connect button, “</w:t>
      </w:r>
      <w:proofErr w:type="spellStart"/>
      <w:r w:rsidR="00CC6547">
        <w:rPr>
          <w:iCs/>
          <w:szCs w:val="22"/>
          <w:lang w:val="en-US"/>
        </w:rPr>
        <w:t>Server_ConnectMI_</w:t>
      </w:r>
      <w:proofErr w:type="gramStart"/>
      <w:r w:rsidR="00CC6547">
        <w:rPr>
          <w:iCs/>
          <w:szCs w:val="22"/>
          <w:lang w:val="en-US"/>
        </w:rPr>
        <w:t>Click</w:t>
      </w:r>
      <w:proofErr w:type="spellEnd"/>
      <w:r w:rsidR="00CC6547">
        <w:rPr>
          <w:iCs/>
          <w:szCs w:val="22"/>
          <w:lang w:val="en-US"/>
        </w:rPr>
        <w:t>(</w:t>
      </w:r>
      <w:proofErr w:type="gramEnd"/>
      <w:r w:rsidR="00CC6547">
        <w:rPr>
          <w:iCs/>
          <w:szCs w:val="22"/>
          <w:lang w:val="en-US"/>
        </w:rPr>
        <w:t>…)”,</w:t>
      </w:r>
      <w:r>
        <w:rPr>
          <w:iCs/>
          <w:szCs w:val="22"/>
          <w:lang w:val="en-US"/>
        </w:rPr>
        <w:t xml:space="preserve"> we</w:t>
      </w:r>
      <w:r w:rsidR="005E0D09">
        <w:rPr>
          <w:iCs/>
          <w:szCs w:val="22"/>
          <w:lang w:val="en-US"/>
        </w:rPr>
        <w:t xml:space="preserve"> will</w:t>
      </w:r>
      <w:r>
        <w:rPr>
          <w:iCs/>
          <w:szCs w:val="22"/>
          <w:lang w:val="en-US"/>
        </w:rPr>
        <w:t xml:space="preserve"> add a call to a function</w:t>
      </w:r>
      <w:r w:rsidR="00CC6547">
        <w:rPr>
          <w:iCs/>
          <w:szCs w:val="22"/>
          <w:lang w:val="en-US"/>
        </w:rPr>
        <w:t xml:space="preserve"> – </w:t>
      </w:r>
      <w:r>
        <w:rPr>
          <w:iCs/>
          <w:szCs w:val="22"/>
          <w:lang w:val="en-US"/>
        </w:rPr>
        <w:t>which we</w:t>
      </w:r>
      <w:r w:rsidR="005E0D09">
        <w:rPr>
          <w:iCs/>
          <w:szCs w:val="22"/>
          <w:lang w:val="en-US"/>
        </w:rPr>
        <w:t xml:space="preserve"> will</w:t>
      </w:r>
      <w:r>
        <w:rPr>
          <w:iCs/>
          <w:szCs w:val="22"/>
          <w:lang w:val="en-US"/>
        </w:rPr>
        <w:t xml:space="preserve"> implement</w:t>
      </w:r>
      <w:r w:rsidR="00CC6547">
        <w:rPr>
          <w:iCs/>
          <w:szCs w:val="22"/>
          <w:lang w:val="en-US"/>
        </w:rPr>
        <w:t xml:space="preserve"> – </w:t>
      </w:r>
      <w:r>
        <w:rPr>
          <w:iCs/>
          <w:szCs w:val="22"/>
          <w:lang w:val="en-US"/>
        </w:rPr>
        <w:t>that will create the monitored item for the events we want to receive an</w:t>
      </w:r>
      <w:r w:rsidR="00CC6547">
        <w:rPr>
          <w:iCs/>
          <w:szCs w:val="22"/>
          <w:lang w:val="en-US"/>
        </w:rPr>
        <w:t>d add it to the subscription. So at the end</w:t>
      </w:r>
      <w:r>
        <w:rPr>
          <w:iCs/>
          <w:szCs w:val="22"/>
          <w:lang w:val="en-US"/>
        </w:rPr>
        <w:t xml:space="preserve"> of the try-b</w:t>
      </w:r>
      <w:r w:rsidR="00CC6547">
        <w:rPr>
          <w:iCs/>
          <w:szCs w:val="22"/>
          <w:lang w:val="en-US"/>
        </w:rPr>
        <w:t xml:space="preserve">lock, in </w:t>
      </w:r>
      <w:r w:rsidR="00CC6547">
        <w:rPr>
          <w:iCs/>
          <w:szCs w:val="22"/>
          <w:lang w:val="en-US"/>
        </w:rPr>
        <w:lastRenderedPageBreak/>
        <w:t>the just mentioned event</w:t>
      </w:r>
      <w:r>
        <w:rPr>
          <w:iCs/>
          <w:szCs w:val="22"/>
          <w:lang w:val="en-US"/>
        </w:rPr>
        <w:t xml:space="preserve"> handler</w:t>
      </w:r>
      <w:r w:rsidR="00CC6547">
        <w:rPr>
          <w:iCs/>
          <w:szCs w:val="22"/>
          <w:lang w:val="en-US"/>
        </w:rPr>
        <w:t>,</w:t>
      </w:r>
      <w:r>
        <w:rPr>
          <w:iCs/>
          <w:szCs w:val="22"/>
          <w:lang w:val="en-US"/>
        </w:rPr>
        <w:t xml:space="preserve"> add:</w:t>
      </w:r>
    </w:p>
    <w:p w:rsidR="00C01D9C" w:rsidRDefault="00C01D9C" w:rsidP="00AD77D8">
      <w:pPr>
        <w:widowControl/>
        <w:suppressAutoHyphens w:val="0"/>
        <w:autoSpaceDE w:val="0"/>
        <w:autoSpaceDN w:val="0"/>
        <w:adjustRightInd w:val="0"/>
        <w:jc w:val="both"/>
        <w:rPr>
          <w:rFonts w:ascii="Courier New" w:eastAsia="Times New Roman" w:hAnsi="Courier New" w:cs="Courier New"/>
          <w:noProof/>
          <w:kern w:val="0"/>
          <w:sz w:val="20"/>
          <w:szCs w:val="20"/>
          <w:lang w:val="en-US"/>
        </w:rPr>
      </w:pPr>
    </w:p>
    <w:p w:rsidR="00D42239" w:rsidRPr="00317AD2" w:rsidRDefault="00D42239" w:rsidP="00AD77D8">
      <w:pPr>
        <w:widowControl/>
        <w:suppressAutoHyphens w:val="0"/>
        <w:autoSpaceDE w:val="0"/>
        <w:autoSpaceDN w:val="0"/>
        <w:adjustRightInd w:val="0"/>
        <w:jc w:val="both"/>
        <w:rPr>
          <w:rFonts w:ascii="Courier New" w:eastAsia="Times New Roman" w:hAnsi="Courier New" w:cs="Courier New"/>
          <w:noProof/>
          <w:kern w:val="0"/>
          <w:sz w:val="20"/>
          <w:szCs w:val="20"/>
          <w:lang w:val="en-US"/>
        </w:rPr>
      </w:pPr>
    </w:p>
    <w:p w:rsidR="00C01D9C" w:rsidRPr="00317AD2" w:rsidRDefault="00C01D9C" w:rsidP="00C01D9C">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317AD2">
        <w:rPr>
          <w:rFonts w:ascii="Courier New" w:eastAsia="Times New Roman" w:hAnsi="Courier New" w:cs="Courier New"/>
          <w:noProof/>
          <w:kern w:val="0"/>
          <w:sz w:val="16"/>
          <w:szCs w:val="20"/>
          <w:lang w:val="en-US"/>
        </w:rPr>
        <w:t xml:space="preserve">                </w:t>
      </w:r>
      <w:r w:rsidRPr="00317AD2">
        <w:rPr>
          <w:rFonts w:ascii="Courier New" w:eastAsia="Times New Roman" w:hAnsi="Courier New" w:cs="Courier New"/>
          <w:noProof/>
          <w:color w:val="008000"/>
          <w:kern w:val="0"/>
          <w:sz w:val="16"/>
          <w:szCs w:val="20"/>
          <w:lang w:val="en-US"/>
        </w:rPr>
        <w:t>// ------------------ Start Receiving Events --------------------</w:t>
      </w:r>
    </w:p>
    <w:p w:rsidR="00C01D9C" w:rsidRPr="00317AD2" w:rsidRDefault="00C01D9C" w:rsidP="00C01D9C">
      <w:pPr>
        <w:widowControl/>
        <w:suppressAutoHyphens w:val="0"/>
        <w:autoSpaceDE w:val="0"/>
        <w:autoSpaceDN w:val="0"/>
        <w:adjustRightInd w:val="0"/>
        <w:rPr>
          <w:rFonts w:ascii="Courier New" w:eastAsia="Times New Roman" w:hAnsi="Courier New" w:cs="Courier New"/>
          <w:noProof/>
          <w:kern w:val="0"/>
          <w:sz w:val="16"/>
          <w:szCs w:val="20"/>
          <w:lang w:val="en-US"/>
        </w:rPr>
      </w:pPr>
      <w:r w:rsidRPr="00317AD2">
        <w:rPr>
          <w:rFonts w:ascii="Courier New" w:eastAsia="Times New Roman" w:hAnsi="Courier New" w:cs="Courier New"/>
          <w:noProof/>
          <w:kern w:val="0"/>
          <w:sz w:val="16"/>
          <w:szCs w:val="20"/>
          <w:lang w:val="en-US"/>
        </w:rPr>
        <w:t xml:space="preserve">                StartReceivingEvents();</w:t>
      </w:r>
    </w:p>
    <w:p w:rsidR="003F4CED" w:rsidRPr="00C01D9C" w:rsidRDefault="00C01D9C" w:rsidP="00C01D9C">
      <w:pPr>
        <w:rPr>
          <w:iCs/>
          <w:sz w:val="20"/>
          <w:szCs w:val="22"/>
          <w:lang w:val="en-US"/>
        </w:rPr>
      </w:pPr>
      <w:r w:rsidRPr="00317AD2">
        <w:rPr>
          <w:rFonts w:ascii="Courier New" w:eastAsia="Times New Roman" w:hAnsi="Courier New" w:cs="Courier New"/>
          <w:noProof/>
          <w:kern w:val="0"/>
          <w:sz w:val="16"/>
          <w:szCs w:val="20"/>
          <w:lang w:val="en-US"/>
        </w:rPr>
        <w:t xml:space="preserve">                </w:t>
      </w:r>
      <w:r w:rsidRPr="00317AD2">
        <w:rPr>
          <w:rFonts w:ascii="Courier New" w:eastAsia="Times New Roman" w:hAnsi="Courier New" w:cs="Courier New"/>
          <w:noProof/>
          <w:color w:val="008000"/>
          <w:kern w:val="0"/>
          <w:sz w:val="16"/>
          <w:szCs w:val="20"/>
          <w:lang w:val="en-US"/>
        </w:rPr>
        <w:t>// --------------------------------------------------------------</w:t>
      </w:r>
    </w:p>
    <w:p w:rsidR="003F4CED" w:rsidRDefault="003F4CED" w:rsidP="00AD77D8">
      <w:pPr>
        <w:jc w:val="both"/>
        <w:rPr>
          <w:iCs/>
          <w:szCs w:val="22"/>
          <w:lang w:val="en-US"/>
        </w:rPr>
      </w:pPr>
    </w:p>
    <w:p w:rsidR="00D42239" w:rsidRDefault="00D42239" w:rsidP="00AD77D8">
      <w:pPr>
        <w:jc w:val="both"/>
        <w:rPr>
          <w:iCs/>
          <w:szCs w:val="22"/>
          <w:lang w:val="en-US"/>
        </w:rPr>
      </w:pPr>
    </w:p>
    <w:p w:rsidR="00C01D9C" w:rsidRDefault="00C01D9C" w:rsidP="00AD77D8">
      <w:pPr>
        <w:jc w:val="both"/>
        <w:rPr>
          <w:iCs/>
          <w:szCs w:val="22"/>
          <w:lang w:val="en-US"/>
        </w:rPr>
      </w:pPr>
      <w:r>
        <w:rPr>
          <w:iCs/>
          <w:szCs w:val="22"/>
          <w:lang w:val="en-US"/>
        </w:rPr>
        <w:t>Below</w:t>
      </w:r>
      <w:r w:rsidR="00CC6547">
        <w:rPr>
          <w:iCs/>
          <w:szCs w:val="22"/>
          <w:lang w:val="en-US"/>
        </w:rPr>
        <w:t xml:space="preserve"> this event handler</w:t>
      </w:r>
      <w:r>
        <w:rPr>
          <w:iCs/>
          <w:szCs w:val="22"/>
          <w:lang w:val="en-US"/>
        </w:rPr>
        <w:t>,</w:t>
      </w:r>
      <w:r w:rsidR="00CC6547">
        <w:rPr>
          <w:iCs/>
          <w:szCs w:val="22"/>
          <w:lang w:val="en-US"/>
        </w:rPr>
        <w:t xml:space="preserve"> we will implement</w:t>
      </w:r>
      <w:r>
        <w:rPr>
          <w:iCs/>
          <w:szCs w:val="22"/>
          <w:lang w:val="en-US"/>
        </w:rPr>
        <w:t xml:space="preserve"> “</w:t>
      </w:r>
      <w:proofErr w:type="spellStart"/>
      <w:proofErr w:type="gramStart"/>
      <w:r>
        <w:rPr>
          <w:iCs/>
          <w:szCs w:val="22"/>
          <w:lang w:val="en-US"/>
        </w:rPr>
        <w:t>StartRec</w:t>
      </w:r>
      <w:r w:rsidR="00CC6547">
        <w:rPr>
          <w:iCs/>
          <w:szCs w:val="22"/>
          <w:lang w:val="en-US"/>
        </w:rPr>
        <w:t>eivingEvents</w:t>
      </w:r>
      <w:proofErr w:type="spellEnd"/>
      <w:r w:rsidR="00CC6547">
        <w:rPr>
          <w:iCs/>
          <w:szCs w:val="22"/>
          <w:lang w:val="en-US"/>
        </w:rPr>
        <w:t>(</w:t>
      </w:r>
      <w:proofErr w:type="gramEnd"/>
      <w:r w:rsidR="00CC6547">
        <w:rPr>
          <w:iCs/>
          <w:szCs w:val="22"/>
          <w:lang w:val="en-US"/>
        </w:rPr>
        <w:t>…)”</w:t>
      </w:r>
      <w:r>
        <w:rPr>
          <w:iCs/>
          <w:szCs w:val="22"/>
          <w:lang w:val="en-US"/>
        </w:rPr>
        <w:t>:</w:t>
      </w:r>
    </w:p>
    <w:p w:rsidR="00C01D9C" w:rsidRDefault="00C01D9C" w:rsidP="00AD77D8">
      <w:pPr>
        <w:jc w:val="both"/>
        <w:rPr>
          <w:iCs/>
          <w:szCs w:val="22"/>
          <w:lang w:val="en-US"/>
        </w:rPr>
      </w:pPr>
    </w:p>
    <w:p w:rsidR="00D42239" w:rsidRDefault="00D42239" w:rsidP="00AD77D8">
      <w:pPr>
        <w:jc w:val="both"/>
        <w:rPr>
          <w:iCs/>
          <w:szCs w:val="22"/>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808080"/>
          <w:kern w:val="0"/>
          <w:sz w:val="16"/>
          <w:szCs w:val="20"/>
          <w:lang w:val="en-US"/>
        </w:rPr>
        <w:t>///</w:t>
      </w:r>
      <w:r w:rsidRPr="008F33B3">
        <w:rPr>
          <w:rFonts w:ascii="Courier New" w:eastAsia="Times New Roman" w:hAnsi="Courier New" w:cs="Courier New"/>
          <w:noProof/>
          <w:color w:val="008000"/>
          <w:kern w:val="0"/>
          <w:sz w:val="16"/>
          <w:szCs w:val="20"/>
          <w:lang w:val="en-US"/>
        </w:rPr>
        <w:t xml:space="preserve"> </w:t>
      </w:r>
      <w:r w:rsidRPr="008F33B3">
        <w:rPr>
          <w:rFonts w:ascii="Courier New" w:eastAsia="Times New Roman" w:hAnsi="Courier New" w:cs="Courier New"/>
          <w:noProof/>
          <w:color w:val="808080"/>
          <w:kern w:val="0"/>
          <w:sz w:val="16"/>
          <w:szCs w:val="20"/>
          <w:lang w:val="en-US"/>
        </w:rPr>
        <w:t>&lt;summary&gt;</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808080"/>
          <w:kern w:val="0"/>
          <w:sz w:val="16"/>
          <w:szCs w:val="20"/>
          <w:lang w:val="en-US"/>
        </w:rPr>
        <w:t>///</w:t>
      </w:r>
      <w:r w:rsidRPr="008F33B3">
        <w:rPr>
          <w:rFonts w:ascii="Courier New" w:eastAsia="Times New Roman" w:hAnsi="Courier New" w:cs="Courier New"/>
          <w:noProof/>
          <w:color w:val="008000"/>
          <w:kern w:val="0"/>
          <w:sz w:val="16"/>
          <w:szCs w:val="20"/>
          <w:lang w:val="en-US"/>
        </w:rPr>
        <w:t xml:space="preserve"> Make a monitored item on a subscription for Events</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808080"/>
          <w:kern w:val="0"/>
          <w:sz w:val="16"/>
          <w:szCs w:val="20"/>
          <w:lang w:val="en-US"/>
        </w:rPr>
        <w:t>///</w:t>
      </w:r>
      <w:r w:rsidRPr="008F33B3">
        <w:rPr>
          <w:rFonts w:ascii="Courier New" w:eastAsia="Times New Roman" w:hAnsi="Courier New" w:cs="Courier New"/>
          <w:noProof/>
          <w:color w:val="008000"/>
          <w:kern w:val="0"/>
          <w:sz w:val="16"/>
          <w:szCs w:val="20"/>
          <w:lang w:val="en-US"/>
        </w:rPr>
        <w:t xml:space="preserve"> </w:t>
      </w:r>
      <w:r w:rsidRPr="008F33B3">
        <w:rPr>
          <w:rFonts w:ascii="Courier New" w:eastAsia="Times New Roman" w:hAnsi="Courier New" w:cs="Courier New"/>
          <w:noProof/>
          <w:color w:val="808080"/>
          <w:kern w:val="0"/>
          <w:sz w:val="16"/>
          <w:szCs w:val="20"/>
          <w:lang w:val="en-US"/>
        </w:rPr>
        <w:t>&lt;/summary&gt;</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00FF"/>
          <w:kern w:val="0"/>
          <w:sz w:val="16"/>
          <w:szCs w:val="20"/>
          <w:lang w:val="en-US"/>
        </w:rPr>
        <w:t>private</w:t>
      </w: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00FF"/>
          <w:kern w:val="0"/>
          <w:sz w:val="16"/>
          <w:szCs w:val="20"/>
          <w:lang w:val="en-US"/>
        </w:rPr>
        <w:t>void</w:t>
      </w:r>
      <w:r w:rsidRPr="008F33B3">
        <w:rPr>
          <w:rFonts w:ascii="Courier New" w:eastAsia="Times New Roman" w:hAnsi="Courier New" w:cs="Courier New"/>
          <w:noProof/>
          <w:kern w:val="0"/>
          <w:sz w:val="16"/>
          <w:szCs w:val="20"/>
          <w:lang w:val="en-US"/>
        </w:rPr>
        <w:t xml:space="preserve"> StartReceivingEvents()</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Create the subscription is not yet created:</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00FF"/>
          <w:kern w:val="0"/>
          <w:sz w:val="16"/>
          <w:szCs w:val="20"/>
          <w:lang w:val="en-US"/>
        </w:rPr>
        <w:t>if</w:t>
      </w:r>
      <w:r w:rsidRPr="008F33B3">
        <w:rPr>
          <w:rFonts w:ascii="Courier New" w:eastAsia="Times New Roman" w:hAnsi="Courier New" w:cs="Courier New"/>
          <w:noProof/>
          <w:kern w:val="0"/>
          <w:sz w:val="16"/>
          <w:szCs w:val="20"/>
          <w:lang w:val="en-US"/>
        </w:rPr>
        <w:t xml:space="preserve"> (m_subscription == </w:t>
      </w:r>
      <w:r w:rsidRPr="008F33B3">
        <w:rPr>
          <w:rFonts w:ascii="Courier New" w:eastAsia="Times New Roman" w:hAnsi="Courier New" w:cs="Courier New"/>
          <w:noProof/>
          <w:color w:val="0000FF"/>
          <w:kern w:val="0"/>
          <w:sz w:val="16"/>
          <w:szCs w:val="20"/>
          <w:lang w:val="en-US"/>
        </w:rPr>
        <w:t>null</w:t>
      </w:r>
      <w:r w:rsidRPr="008F33B3">
        <w:rPr>
          <w:rFonts w:ascii="Courier New" w:eastAsia="Times New Roman" w:hAnsi="Courier New" w:cs="Courier New"/>
          <w:noProof/>
          <w:kern w:val="0"/>
          <w:sz w:val="16"/>
          <w:szCs w:val="20"/>
          <w:lang w:val="en-US"/>
        </w:rPr>
        <w:t>)</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 = </w:t>
      </w:r>
      <w:r w:rsidRPr="008F33B3">
        <w:rPr>
          <w:rFonts w:ascii="Courier New" w:eastAsia="Times New Roman" w:hAnsi="Courier New" w:cs="Courier New"/>
          <w:noProof/>
          <w:color w:val="0000FF"/>
          <w:kern w:val="0"/>
          <w:sz w:val="16"/>
          <w:szCs w:val="20"/>
          <w:lang w:val="en-US"/>
        </w:rPr>
        <w:t>new</w:t>
      </w: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Subscription</w:t>
      </w:r>
      <w:r w:rsidRPr="008F33B3">
        <w:rPr>
          <w:rFonts w:ascii="Courier New" w:eastAsia="Times New Roman" w:hAnsi="Courier New" w:cs="Courier New"/>
          <w:noProof/>
          <w:kern w:val="0"/>
          <w:sz w:val="16"/>
          <w:szCs w:val="20"/>
          <w:lang w:val="en-US"/>
        </w:rPr>
        <w:t>(m_session.DefaultSubscription);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m_subscription.PublishingEnabled = </w:t>
      </w:r>
      <w:r w:rsidRPr="008F33B3">
        <w:rPr>
          <w:rFonts w:ascii="Courier New" w:eastAsia="Times New Roman" w:hAnsi="Courier New" w:cs="Courier New"/>
          <w:noProof/>
          <w:color w:val="0000FF"/>
          <w:kern w:val="0"/>
          <w:sz w:val="16"/>
          <w:szCs w:val="20"/>
          <w:lang w:val="en-US"/>
        </w:rPr>
        <w:t>true</w:t>
      </w:r>
      <w:r w:rsidRPr="008F33B3">
        <w:rPr>
          <w:rFonts w:ascii="Courier New" w:eastAsia="Times New Roman" w:hAnsi="Courier New" w:cs="Courier New"/>
          <w:noProof/>
          <w:kern w:val="0"/>
          <w:sz w:val="16"/>
          <w:szCs w:val="20"/>
          <w:lang w:val="en-US"/>
        </w:rPr>
        <w:t>;</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m_subscription.PublishingInterval = 1000;</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m_subscription.KeepAliveCount = 10;</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m_subscription.LifetimeCount = 30;</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m_subscription.MaxNotificationsPerPublish = 1000;</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m_subscription.Priority = 100;</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m_session.AddSubscription(m_subscription);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m_subscription.Create();</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Create the Event filter:</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FilterDefinition</w:t>
      </w:r>
      <w:r w:rsidRPr="008F33B3">
        <w:rPr>
          <w:rFonts w:ascii="Courier New" w:eastAsia="Times New Roman" w:hAnsi="Courier New" w:cs="Courier New"/>
          <w:noProof/>
          <w:kern w:val="0"/>
          <w:sz w:val="16"/>
          <w:szCs w:val="20"/>
          <w:lang w:val="en-US"/>
        </w:rPr>
        <w:t xml:space="preserve"> filter = </w:t>
      </w:r>
      <w:r w:rsidRPr="008F33B3">
        <w:rPr>
          <w:rFonts w:ascii="Courier New" w:eastAsia="Times New Roman" w:hAnsi="Courier New" w:cs="Courier New"/>
          <w:noProof/>
          <w:color w:val="0000FF"/>
          <w:kern w:val="0"/>
          <w:sz w:val="16"/>
          <w:szCs w:val="20"/>
          <w:lang w:val="en-US"/>
        </w:rPr>
        <w:t>new</w:t>
      </w: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FilterDefinition</w:t>
      </w:r>
      <w:r w:rsidRPr="008F33B3">
        <w:rPr>
          <w:rFonts w:ascii="Courier New" w:eastAsia="Times New Roman" w:hAnsi="Courier New" w:cs="Courier New"/>
          <w:noProof/>
          <w:kern w:val="0"/>
          <w:sz w:val="16"/>
          <w:szCs w:val="20"/>
          <w:lang w:val="en-US"/>
        </w:rPr>
        <w:t>();</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Choose the Sever Object for AreaId: we want to receive events from the whole server</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(choosing another Node will result in getting events only from that section of the Address Space)</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filter.AreaId = </w:t>
      </w:r>
      <w:r w:rsidRPr="008F33B3">
        <w:rPr>
          <w:rFonts w:ascii="Courier New" w:eastAsia="Times New Roman" w:hAnsi="Courier New" w:cs="Courier New"/>
          <w:noProof/>
          <w:color w:val="2B91AF"/>
          <w:kern w:val="0"/>
          <w:sz w:val="16"/>
          <w:szCs w:val="20"/>
          <w:lang w:val="en-US"/>
        </w:rPr>
        <w:t>ObjectIds</w:t>
      </w:r>
      <w:r w:rsidRPr="008F33B3">
        <w:rPr>
          <w:rFonts w:ascii="Courier New" w:eastAsia="Times New Roman" w:hAnsi="Courier New" w:cs="Courier New"/>
          <w:noProof/>
          <w:kern w:val="0"/>
          <w:sz w:val="16"/>
          <w:szCs w:val="20"/>
          <w:lang w:val="en-US"/>
        </w:rPr>
        <w:t>.Server;</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filter.Severity = </w:t>
      </w:r>
      <w:r w:rsidRPr="008F33B3">
        <w:rPr>
          <w:rFonts w:ascii="Courier New" w:eastAsia="Times New Roman" w:hAnsi="Courier New" w:cs="Courier New"/>
          <w:noProof/>
          <w:color w:val="2B91AF"/>
          <w:kern w:val="0"/>
          <w:sz w:val="16"/>
          <w:szCs w:val="20"/>
          <w:lang w:val="en-US"/>
        </w:rPr>
        <w:t>EventSeverity</w:t>
      </w:r>
      <w:r w:rsidRPr="008F33B3">
        <w:rPr>
          <w:rFonts w:ascii="Courier New" w:eastAsia="Times New Roman" w:hAnsi="Courier New" w:cs="Courier New"/>
          <w:noProof/>
          <w:kern w:val="0"/>
          <w:sz w:val="16"/>
          <w:szCs w:val="20"/>
          <w:lang w:val="en-US"/>
        </w:rPr>
        <w:t>.Min;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We want to receive all types of events (later new fields will be dynamically added):</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filter.EventTypes = </w:t>
      </w:r>
      <w:r w:rsidRPr="008F33B3">
        <w:rPr>
          <w:rFonts w:ascii="Courier New" w:eastAsia="Times New Roman" w:hAnsi="Courier New" w:cs="Courier New"/>
          <w:noProof/>
          <w:color w:val="0000FF"/>
          <w:kern w:val="0"/>
          <w:sz w:val="16"/>
          <w:szCs w:val="20"/>
          <w:lang w:val="en-US"/>
        </w:rPr>
        <w:t>new</w:t>
      </w: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NodeId</w:t>
      </w:r>
      <w:r w:rsidRPr="008F33B3">
        <w:rPr>
          <w:rFonts w:ascii="Courier New" w:eastAsia="Times New Roman" w:hAnsi="Courier New" w:cs="Courier New"/>
          <w:noProof/>
          <w:kern w:val="0"/>
          <w:sz w:val="16"/>
          <w:szCs w:val="20"/>
          <w:lang w:val="en-US"/>
        </w:rPr>
        <w:t xml:space="preserve">[] { </w:t>
      </w:r>
      <w:r w:rsidRPr="008F33B3">
        <w:rPr>
          <w:rFonts w:ascii="Courier New" w:eastAsia="Times New Roman" w:hAnsi="Courier New" w:cs="Courier New"/>
          <w:noProof/>
          <w:color w:val="2B91AF"/>
          <w:kern w:val="0"/>
          <w:sz w:val="16"/>
          <w:szCs w:val="20"/>
          <w:lang w:val="en-US"/>
        </w:rPr>
        <w:t>ObjectTypeIds</w:t>
      </w:r>
      <w:r w:rsidRPr="008F33B3">
        <w:rPr>
          <w:rFonts w:ascii="Courier New" w:eastAsia="Times New Roman" w:hAnsi="Courier New" w:cs="Courier New"/>
          <w:noProof/>
          <w:kern w:val="0"/>
          <w:sz w:val="16"/>
          <w:szCs w:val="20"/>
          <w:lang w:val="en-US"/>
        </w:rPr>
        <w:t>.BaseEventType };</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filter.SelectClauses = filter.ConstructSelectClauses(m_session, (</w:t>
      </w:r>
      <w:r w:rsidRPr="008F33B3">
        <w:rPr>
          <w:rFonts w:ascii="Courier New" w:eastAsia="Times New Roman" w:hAnsi="Courier New" w:cs="Courier New"/>
          <w:noProof/>
          <w:color w:val="2B91AF"/>
          <w:kern w:val="0"/>
          <w:sz w:val="16"/>
          <w:szCs w:val="20"/>
          <w:lang w:val="en-US"/>
        </w:rPr>
        <w:t>NodeId</w:t>
      </w:r>
      <w:r w:rsidRPr="008F33B3">
        <w:rPr>
          <w:rFonts w:ascii="Courier New" w:eastAsia="Times New Roman" w:hAnsi="Courier New" w:cs="Courier New"/>
          <w:noProof/>
          <w:kern w:val="0"/>
          <w:sz w:val="16"/>
          <w:szCs w:val="20"/>
          <w:lang w:val="en-US"/>
        </w:rPr>
        <w:t>[])filter.EventTypes);</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Create a monitored item based on the current filter settings:</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MonitoredItem</w:t>
      </w:r>
      <w:r w:rsidRPr="008F33B3">
        <w:rPr>
          <w:rFonts w:ascii="Courier New" w:eastAsia="Times New Roman" w:hAnsi="Courier New" w:cs="Courier New"/>
          <w:noProof/>
          <w:kern w:val="0"/>
          <w:sz w:val="16"/>
          <w:szCs w:val="20"/>
          <w:lang w:val="en-US"/>
        </w:rPr>
        <w:t xml:space="preserve"> monitoredItem_TetrisEvent = filter.CreateMonitoredItem(m_session);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Set the callback: this event handler will process the event notification: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monitoredItem_TetrisEvent.Notification += </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00FF"/>
          <w:kern w:val="0"/>
          <w:sz w:val="16"/>
          <w:szCs w:val="20"/>
          <w:lang w:val="en-US"/>
        </w:rPr>
        <w:t>new</w:t>
      </w: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2B91AF"/>
          <w:kern w:val="0"/>
          <w:sz w:val="16"/>
          <w:szCs w:val="20"/>
          <w:lang w:val="en-US"/>
        </w:rPr>
        <w:t>MonitoredItemNotificationEventHandler</w:t>
      </w:r>
      <w:r w:rsidRPr="008F33B3">
        <w:rPr>
          <w:rFonts w:ascii="Courier New" w:eastAsia="Times New Roman" w:hAnsi="Courier New" w:cs="Courier New"/>
          <w:noProof/>
          <w:kern w:val="0"/>
          <w:sz w:val="16"/>
          <w:szCs w:val="20"/>
          <w:lang w:val="en-US"/>
        </w:rPr>
        <w:t>(MonitoredItem_EventNotification);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8F33B3">
        <w:rPr>
          <w:rFonts w:ascii="Courier New" w:eastAsia="Times New Roman" w:hAnsi="Courier New" w:cs="Courier New"/>
          <w:noProof/>
          <w:kern w:val="0"/>
          <w:sz w:val="16"/>
          <w:szCs w:val="20"/>
          <w:lang w:val="en-US"/>
        </w:rPr>
        <w:t xml:space="preserve">            </w:t>
      </w:r>
      <w:r w:rsidRPr="008F33B3">
        <w:rPr>
          <w:rFonts w:ascii="Courier New" w:eastAsia="Times New Roman" w:hAnsi="Courier New" w:cs="Courier New"/>
          <w:noProof/>
          <w:color w:val="008000"/>
          <w:kern w:val="0"/>
          <w:sz w:val="16"/>
          <w:szCs w:val="20"/>
          <w:lang w:val="en-US"/>
        </w:rPr>
        <w:t>// Add the monitored item to the subscription:</w:t>
      </w:r>
    </w:p>
    <w:p w:rsidR="008F33B3" w:rsidRPr="008F33B3"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m_subscription.AddItem(monitoredItem_TetrisEvent);</w:t>
      </w:r>
    </w:p>
    <w:p w:rsidR="008F33B3" w:rsidRPr="00317AD2" w:rsidRDefault="008F33B3" w:rsidP="008F33B3">
      <w:pPr>
        <w:widowControl/>
        <w:suppressAutoHyphens w:val="0"/>
        <w:autoSpaceDE w:val="0"/>
        <w:autoSpaceDN w:val="0"/>
        <w:adjustRightInd w:val="0"/>
        <w:rPr>
          <w:rFonts w:ascii="Courier New" w:eastAsia="Times New Roman" w:hAnsi="Courier New" w:cs="Courier New"/>
          <w:noProof/>
          <w:kern w:val="0"/>
          <w:sz w:val="16"/>
          <w:szCs w:val="20"/>
          <w:lang w:val="en-US"/>
        </w:rPr>
      </w:pPr>
      <w:r w:rsidRPr="008F33B3">
        <w:rPr>
          <w:rFonts w:ascii="Courier New" w:eastAsia="Times New Roman" w:hAnsi="Courier New" w:cs="Courier New"/>
          <w:noProof/>
          <w:kern w:val="0"/>
          <w:sz w:val="16"/>
          <w:szCs w:val="20"/>
          <w:lang w:val="en-US"/>
        </w:rPr>
        <w:t xml:space="preserve">            </w:t>
      </w:r>
      <w:r w:rsidRPr="00317AD2">
        <w:rPr>
          <w:rFonts w:ascii="Courier New" w:eastAsia="Times New Roman" w:hAnsi="Courier New" w:cs="Courier New"/>
          <w:noProof/>
          <w:kern w:val="0"/>
          <w:sz w:val="16"/>
          <w:szCs w:val="20"/>
          <w:lang w:val="en-US"/>
        </w:rPr>
        <w:t>m_subscription.ApplyChanges();</w:t>
      </w:r>
    </w:p>
    <w:p w:rsidR="00131434" w:rsidRPr="008F33B3" w:rsidRDefault="008F33B3" w:rsidP="008F33B3">
      <w:pPr>
        <w:rPr>
          <w:iCs/>
          <w:sz w:val="20"/>
          <w:szCs w:val="22"/>
          <w:lang w:val="en-US"/>
        </w:rPr>
      </w:pPr>
      <w:r w:rsidRPr="00317AD2">
        <w:rPr>
          <w:rFonts w:ascii="Courier New" w:eastAsia="Times New Roman" w:hAnsi="Courier New" w:cs="Courier New"/>
          <w:noProof/>
          <w:kern w:val="0"/>
          <w:sz w:val="16"/>
          <w:szCs w:val="20"/>
          <w:lang w:val="en-US"/>
        </w:rPr>
        <w:t xml:space="preserve">        }</w:t>
      </w:r>
    </w:p>
    <w:p w:rsidR="003F4CED" w:rsidRDefault="003F4CED" w:rsidP="00AD77D8">
      <w:pPr>
        <w:jc w:val="both"/>
        <w:rPr>
          <w:iCs/>
          <w:szCs w:val="22"/>
          <w:lang w:val="en-US"/>
        </w:rPr>
      </w:pPr>
    </w:p>
    <w:p w:rsidR="00D42239" w:rsidRDefault="00D42239" w:rsidP="00AD77D8">
      <w:pPr>
        <w:jc w:val="both"/>
        <w:rPr>
          <w:iCs/>
          <w:szCs w:val="22"/>
          <w:lang w:val="en-US"/>
        </w:rPr>
      </w:pPr>
    </w:p>
    <w:p w:rsidR="00DB3860" w:rsidRDefault="00C76D7B" w:rsidP="00AD77D8">
      <w:pPr>
        <w:jc w:val="both"/>
        <w:rPr>
          <w:iCs/>
          <w:szCs w:val="22"/>
          <w:lang w:val="en-US"/>
        </w:rPr>
      </w:pPr>
      <w:r>
        <w:rPr>
          <w:iCs/>
          <w:szCs w:val="22"/>
          <w:lang w:val="en-US"/>
        </w:rPr>
        <w:t>So we are just left</w:t>
      </w:r>
      <w:r w:rsidR="00317AD2">
        <w:rPr>
          <w:iCs/>
          <w:szCs w:val="22"/>
          <w:lang w:val="en-US"/>
        </w:rPr>
        <w:t xml:space="preserve"> with the implementation of the event handler “</w:t>
      </w:r>
      <w:proofErr w:type="spellStart"/>
      <w:r w:rsidR="00317AD2">
        <w:rPr>
          <w:iCs/>
          <w:szCs w:val="22"/>
          <w:lang w:val="en-US"/>
        </w:rPr>
        <w:t>MonitoredItem_</w:t>
      </w:r>
      <w:proofErr w:type="gramStart"/>
      <w:r w:rsidR="00AB5024">
        <w:rPr>
          <w:iCs/>
          <w:szCs w:val="22"/>
          <w:lang w:val="en-US"/>
        </w:rPr>
        <w:t>Event</w:t>
      </w:r>
      <w:r w:rsidR="00317AD2">
        <w:rPr>
          <w:iCs/>
          <w:szCs w:val="22"/>
          <w:lang w:val="en-US"/>
        </w:rPr>
        <w:t>Notification</w:t>
      </w:r>
      <w:proofErr w:type="spellEnd"/>
      <w:r w:rsidR="00317AD2">
        <w:rPr>
          <w:iCs/>
          <w:szCs w:val="22"/>
          <w:lang w:val="en-US"/>
        </w:rPr>
        <w:t>(</w:t>
      </w:r>
      <w:proofErr w:type="gramEnd"/>
      <w:r w:rsidR="00317AD2">
        <w:rPr>
          <w:iCs/>
          <w:szCs w:val="22"/>
          <w:lang w:val="en-US"/>
        </w:rPr>
        <w:t>…)”</w:t>
      </w:r>
      <w:r w:rsidR="00CC6547">
        <w:rPr>
          <w:iCs/>
          <w:szCs w:val="22"/>
          <w:lang w:val="en-US"/>
        </w:rPr>
        <w:t>, which will handle the reception of a notification of our newly created monitored item for</w:t>
      </w:r>
      <w:r w:rsidR="00CC6547" w:rsidRPr="00CC6547">
        <w:rPr>
          <w:iCs/>
          <w:szCs w:val="22"/>
          <w:lang w:val="en-US"/>
        </w:rPr>
        <w:t xml:space="preserve"> </w:t>
      </w:r>
      <w:r w:rsidR="00CC6547">
        <w:rPr>
          <w:iCs/>
          <w:szCs w:val="22"/>
          <w:lang w:val="en-US"/>
        </w:rPr>
        <w:t>events</w:t>
      </w:r>
      <w:r w:rsidR="00DB3860">
        <w:rPr>
          <w:iCs/>
          <w:szCs w:val="22"/>
          <w:lang w:val="en-US"/>
        </w:rPr>
        <w:t>.</w:t>
      </w:r>
      <w:r w:rsidR="00832C8C">
        <w:rPr>
          <w:iCs/>
          <w:szCs w:val="22"/>
          <w:lang w:val="en-US"/>
        </w:rPr>
        <w:t xml:space="preserve"> But f</w:t>
      </w:r>
      <w:r w:rsidR="00DB3860">
        <w:rPr>
          <w:iCs/>
          <w:szCs w:val="22"/>
          <w:lang w:val="en-US"/>
        </w:rPr>
        <w:t>irst declare two new variables in the “Private Fields” region</w:t>
      </w:r>
      <w:r w:rsidR="003B18E2">
        <w:rPr>
          <w:iCs/>
          <w:szCs w:val="22"/>
          <w:lang w:val="en-US"/>
        </w:rPr>
        <w:t>:</w:t>
      </w:r>
    </w:p>
    <w:p w:rsidR="003B18E2" w:rsidRDefault="003B18E2" w:rsidP="00AD77D8">
      <w:pPr>
        <w:jc w:val="both"/>
        <w:rPr>
          <w:iCs/>
          <w:szCs w:val="22"/>
          <w:lang w:val="en-US"/>
        </w:rPr>
      </w:pPr>
    </w:p>
    <w:p w:rsidR="00D42239" w:rsidRDefault="00D42239" w:rsidP="00AD77D8">
      <w:pPr>
        <w:jc w:val="both"/>
        <w:rPr>
          <w:iCs/>
          <w:szCs w:val="22"/>
          <w:lang w:val="en-US"/>
        </w:rPr>
      </w:pPr>
    </w:p>
    <w:p w:rsidR="003B18E2" w:rsidRPr="003B18E2" w:rsidRDefault="003B18E2" w:rsidP="003B18E2">
      <w:pPr>
        <w:widowControl/>
        <w:suppressAutoHyphens w:val="0"/>
        <w:autoSpaceDE w:val="0"/>
        <w:autoSpaceDN w:val="0"/>
        <w:adjustRightInd w:val="0"/>
        <w:rPr>
          <w:rFonts w:ascii="Courier New" w:eastAsia="Times New Roman" w:hAnsi="Courier New" w:cs="Courier New"/>
          <w:noProof/>
          <w:kern w:val="0"/>
          <w:sz w:val="16"/>
          <w:szCs w:val="20"/>
          <w:lang w:val="en-US"/>
        </w:rPr>
      </w:pPr>
      <w:r w:rsidRPr="003B18E2">
        <w:rPr>
          <w:rFonts w:ascii="Courier New" w:eastAsia="Times New Roman" w:hAnsi="Courier New" w:cs="Courier New"/>
          <w:noProof/>
          <w:color w:val="0000FF"/>
          <w:kern w:val="0"/>
          <w:sz w:val="16"/>
          <w:szCs w:val="20"/>
          <w:lang w:val="en-US"/>
        </w:rPr>
        <w:t>private</w:t>
      </w:r>
      <w:r w:rsidRPr="003B18E2">
        <w:rPr>
          <w:rFonts w:ascii="Courier New" w:eastAsia="Times New Roman" w:hAnsi="Courier New" w:cs="Courier New"/>
          <w:noProof/>
          <w:kern w:val="0"/>
          <w:sz w:val="16"/>
          <w:szCs w:val="20"/>
          <w:lang w:val="en-US"/>
        </w:rPr>
        <w:t xml:space="preserve"> </w:t>
      </w:r>
      <w:r w:rsidRPr="003B18E2">
        <w:rPr>
          <w:rFonts w:ascii="Courier New" w:eastAsia="Times New Roman" w:hAnsi="Courier New" w:cs="Courier New"/>
          <w:noProof/>
          <w:color w:val="2B91AF"/>
          <w:kern w:val="0"/>
          <w:sz w:val="16"/>
          <w:szCs w:val="20"/>
          <w:lang w:val="en-US"/>
        </w:rPr>
        <w:t>List</w:t>
      </w:r>
      <w:r w:rsidRPr="003B18E2">
        <w:rPr>
          <w:rFonts w:ascii="Courier New" w:eastAsia="Times New Roman" w:hAnsi="Courier New" w:cs="Courier New"/>
          <w:noProof/>
          <w:kern w:val="0"/>
          <w:sz w:val="16"/>
          <w:szCs w:val="20"/>
          <w:lang w:val="en-US"/>
        </w:rPr>
        <w:t>&lt;</w:t>
      </w:r>
      <w:r w:rsidRPr="003B18E2">
        <w:rPr>
          <w:rFonts w:ascii="Courier New" w:eastAsia="Times New Roman" w:hAnsi="Courier New" w:cs="Courier New"/>
          <w:noProof/>
          <w:color w:val="0000FF"/>
          <w:kern w:val="0"/>
          <w:sz w:val="16"/>
          <w:szCs w:val="20"/>
          <w:lang w:val="en-US"/>
        </w:rPr>
        <w:t>string</w:t>
      </w:r>
      <w:r w:rsidRPr="003B18E2">
        <w:rPr>
          <w:rFonts w:ascii="Courier New" w:eastAsia="Times New Roman" w:hAnsi="Courier New" w:cs="Courier New"/>
          <w:noProof/>
          <w:kern w:val="0"/>
          <w:sz w:val="16"/>
          <w:szCs w:val="20"/>
          <w:lang w:val="en-US"/>
        </w:rPr>
        <w:t xml:space="preserve">&gt; m_eventFieldsToDisplay = </w:t>
      </w:r>
    </w:p>
    <w:p w:rsidR="003B18E2" w:rsidRPr="003B18E2" w:rsidRDefault="003B18E2" w:rsidP="003B18E2">
      <w:pPr>
        <w:widowControl/>
        <w:suppressAutoHyphens w:val="0"/>
        <w:autoSpaceDE w:val="0"/>
        <w:autoSpaceDN w:val="0"/>
        <w:adjustRightInd w:val="0"/>
        <w:ind w:firstLine="706"/>
        <w:rPr>
          <w:rFonts w:ascii="Courier New" w:eastAsia="Times New Roman" w:hAnsi="Courier New" w:cs="Courier New"/>
          <w:noProof/>
          <w:kern w:val="0"/>
          <w:sz w:val="16"/>
          <w:szCs w:val="20"/>
          <w:lang w:val="en-US"/>
        </w:rPr>
      </w:pPr>
      <w:r w:rsidRPr="003B18E2">
        <w:rPr>
          <w:rFonts w:ascii="Courier New" w:eastAsia="Times New Roman" w:hAnsi="Courier New" w:cs="Courier New"/>
          <w:noProof/>
          <w:color w:val="0000FF"/>
          <w:kern w:val="0"/>
          <w:sz w:val="16"/>
          <w:szCs w:val="20"/>
          <w:lang w:val="en-US"/>
        </w:rPr>
        <w:t>new</w:t>
      </w:r>
      <w:r w:rsidRPr="003B18E2">
        <w:rPr>
          <w:rFonts w:ascii="Courier New" w:eastAsia="Times New Roman" w:hAnsi="Courier New" w:cs="Courier New"/>
          <w:noProof/>
          <w:kern w:val="0"/>
          <w:sz w:val="16"/>
          <w:szCs w:val="20"/>
          <w:lang w:val="en-US"/>
        </w:rPr>
        <w:t xml:space="preserve"> </w:t>
      </w:r>
      <w:r w:rsidRPr="003B18E2">
        <w:rPr>
          <w:rFonts w:ascii="Courier New" w:eastAsia="Times New Roman" w:hAnsi="Courier New" w:cs="Courier New"/>
          <w:noProof/>
          <w:color w:val="2B91AF"/>
          <w:kern w:val="0"/>
          <w:sz w:val="16"/>
          <w:szCs w:val="20"/>
          <w:lang w:val="en-US"/>
        </w:rPr>
        <w:t>List</w:t>
      </w:r>
      <w:r w:rsidRPr="003B18E2">
        <w:rPr>
          <w:rFonts w:ascii="Courier New" w:eastAsia="Times New Roman" w:hAnsi="Courier New" w:cs="Courier New"/>
          <w:noProof/>
          <w:kern w:val="0"/>
          <w:sz w:val="16"/>
          <w:szCs w:val="20"/>
          <w:lang w:val="en-US"/>
        </w:rPr>
        <w:t>&lt;</w:t>
      </w:r>
      <w:r w:rsidRPr="003B18E2">
        <w:rPr>
          <w:rFonts w:ascii="Courier New" w:eastAsia="Times New Roman" w:hAnsi="Courier New" w:cs="Courier New"/>
          <w:noProof/>
          <w:color w:val="0000FF"/>
          <w:kern w:val="0"/>
          <w:sz w:val="16"/>
          <w:szCs w:val="20"/>
          <w:lang w:val="en-US"/>
        </w:rPr>
        <w:t>string</w:t>
      </w:r>
      <w:r w:rsidRPr="003B18E2">
        <w:rPr>
          <w:rFonts w:ascii="Courier New" w:eastAsia="Times New Roman" w:hAnsi="Courier New" w:cs="Courier New"/>
          <w:noProof/>
          <w:kern w:val="0"/>
          <w:sz w:val="16"/>
          <w:szCs w:val="20"/>
          <w:lang w:val="en-US"/>
        </w:rPr>
        <w:t xml:space="preserve">&gt; { </w:t>
      </w:r>
      <w:r w:rsidRPr="003B18E2">
        <w:rPr>
          <w:rFonts w:ascii="Courier New" w:eastAsia="Times New Roman" w:hAnsi="Courier New" w:cs="Courier New"/>
          <w:noProof/>
          <w:color w:val="2B91AF"/>
          <w:kern w:val="0"/>
          <w:sz w:val="16"/>
          <w:szCs w:val="20"/>
          <w:lang w:val="en-US"/>
        </w:rPr>
        <w:t>BrowseNames</w:t>
      </w:r>
      <w:r w:rsidRPr="003B18E2">
        <w:rPr>
          <w:rFonts w:ascii="Courier New" w:eastAsia="Times New Roman" w:hAnsi="Courier New" w:cs="Courier New"/>
          <w:noProof/>
          <w:kern w:val="0"/>
          <w:sz w:val="16"/>
          <w:szCs w:val="20"/>
          <w:lang w:val="en-US"/>
        </w:rPr>
        <w:t xml:space="preserve">.EventType, </w:t>
      </w:r>
      <w:r w:rsidRPr="003B18E2">
        <w:rPr>
          <w:rFonts w:ascii="Courier New" w:eastAsia="Times New Roman" w:hAnsi="Courier New" w:cs="Courier New"/>
          <w:noProof/>
          <w:color w:val="2B91AF"/>
          <w:kern w:val="0"/>
          <w:sz w:val="16"/>
          <w:szCs w:val="20"/>
          <w:lang w:val="en-US"/>
        </w:rPr>
        <w:t>BrowseNames</w:t>
      </w:r>
      <w:r w:rsidRPr="003B18E2">
        <w:rPr>
          <w:rFonts w:ascii="Courier New" w:eastAsia="Times New Roman" w:hAnsi="Courier New" w:cs="Courier New"/>
          <w:noProof/>
          <w:kern w:val="0"/>
          <w:sz w:val="16"/>
          <w:szCs w:val="20"/>
          <w:lang w:val="en-US"/>
        </w:rPr>
        <w:t xml:space="preserve">.SourceName, </w:t>
      </w:r>
      <w:r w:rsidRPr="003B18E2">
        <w:rPr>
          <w:rFonts w:ascii="Courier New" w:eastAsia="Times New Roman" w:hAnsi="Courier New" w:cs="Courier New"/>
          <w:noProof/>
          <w:color w:val="2B91AF"/>
          <w:kern w:val="0"/>
          <w:sz w:val="16"/>
          <w:szCs w:val="20"/>
          <w:lang w:val="en-US"/>
        </w:rPr>
        <w:t>BrowseNames</w:t>
      </w:r>
      <w:r w:rsidRPr="003B18E2">
        <w:rPr>
          <w:rFonts w:ascii="Courier New" w:eastAsia="Times New Roman" w:hAnsi="Courier New" w:cs="Courier New"/>
          <w:noProof/>
          <w:kern w:val="0"/>
          <w:sz w:val="16"/>
          <w:szCs w:val="20"/>
          <w:lang w:val="en-US"/>
        </w:rPr>
        <w:t xml:space="preserve">.Time, </w:t>
      </w:r>
      <w:r w:rsidRPr="003B18E2">
        <w:rPr>
          <w:rFonts w:ascii="Courier New" w:eastAsia="Times New Roman" w:hAnsi="Courier New" w:cs="Courier New"/>
          <w:noProof/>
          <w:color w:val="2B91AF"/>
          <w:kern w:val="0"/>
          <w:sz w:val="16"/>
          <w:szCs w:val="20"/>
          <w:lang w:val="en-US"/>
        </w:rPr>
        <w:t>BrowseNames</w:t>
      </w:r>
      <w:r w:rsidRPr="003B18E2">
        <w:rPr>
          <w:rFonts w:ascii="Courier New" w:eastAsia="Times New Roman" w:hAnsi="Courier New" w:cs="Courier New"/>
          <w:noProof/>
          <w:kern w:val="0"/>
          <w:sz w:val="16"/>
          <w:szCs w:val="20"/>
          <w:lang w:val="en-US"/>
        </w:rPr>
        <w:t>.Message };</w:t>
      </w:r>
    </w:p>
    <w:p w:rsidR="003B18E2" w:rsidRPr="003B18E2" w:rsidRDefault="003B18E2" w:rsidP="003B18E2">
      <w:pPr>
        <w:rPr>
          <w:iCs/>
          <w:sz w:val="20"/>
          <w:szCs w:val="22"/>
          <w:lang w:val="en-US"/>
        </w:rPr>
      </w:pPr>
      <w:r w:rsidRPr="003B18E2">
        <w:rPr>
          <w:rFonts w:ascii="Courier New" w:eastAsia="Times New Roman" w:hAnsi="Courier New" w:cs="Courier New"/>
          <w:noProof/>
          <w:color w:val="0000FF"/>
          <w:kern w:val="0"/>
          <w:sz w:val="16"/>
          <w:szCs w:val="20"/>
          <w:lang w:val="en-US"/>
        </w:rPr>
        <w:t>private</w:t>
      </w:r>
      <w:r w:rsidRPr="003B18E2">
        <w:rPr>
          <w:rFonts w:ascii="Courier New" w:eastAsia="Times New Roman" w:hAnsi="Courier New" w:cs="Courier New"/>
          <w:noProof/>
          <w:kern w:val="0"/>
          <w:sz w:val="16"/>
          <w:szCs w:val="20"/>
          <w:lang w:val="en-US"/>
        </w:rPr>
        <w:t xml:space="preserve"> </w:t>
      </w:r>
      <w:r w:rsidRPr="003B18E2">
        <w:rPr>
          <w:rFonts w:ascii="Courier New" w:eastAsia="Times New Roman" w:hAnsi="Courier New" w:cs="Courier New"/>
          <w:noProof/>
          <w:color w:val="2B91AF"/>
          <w:kern w:val="0"/>
          <w:sz w:val="16"/>
          <w:szCs w:val="20"/>
          <w:lang w:val="en-US"/>
        </w:rPr>
        <w:t>List</w:t>
      </w:r>
      <w:r w:rsidRPr="003B18E2">
        <w:rPr>
          <w:rFonts w:ascii="Courier New" w:eastAsia="Times New Roman" w:hAnsi="Courier New" w:cs="Courier New"/>
          <w:noProof/>
          <w:kern w:val="0"/>
          <w:sz w:val="16"/>
          <w:szCs w:val="20"/>
          <w:lang w:val="en-US"/>
        </w:rPr>
        <w:t>&lt;</w:t>
      </w:r>
      <w:r w:rsidRPr="003B18E2">
        <w:rPr>
          <w:rFonts w:ascii="Courier New" w:eastAsia="Times New Roman" w:hAnsi="Courier New" w:cs="Courier New"/>
          <w:noProof/>
          <w:color w:val="2B91AF"/>
          <w:kern w:val="0"/>
          <w:sz w:val="16"/>
          <w:szCs w:val="20"/>
          <w:lang w:val="en-US"/>
        </w:rPr>
        <w:t>NodeId</w:t>
      </w:r>
      <w:r w:rsidRPr="003B18E2">
        <w:rPr>
          <w:rFonts w:ascii="Courier New" w:eastAsia="Times New Roman" w:hAnsi="Courier New" w:cs="Courier New"/>
          <w:noProof/>
          <w:kern w:val="0"/>
          <w:sz w:val="16"/>
          <w:szCs w:val="20"/>
          <w:lang w:val="en-US"/>
        </w:rPr>
        <w:t xml:space="preserve">&gt; m_eventTypes_Received = </w:t>
      </w:r>
      <w:r w:rsidRPr="003B18E2">
        <w:rPr>
          <w:rFonts w:ascii="Courier New" w:eastAsia="Times New Roman" w:hAnsi="Courier New" w:cs="Courier New"/>
          <w:noProof/>
          <w:color w:val="0000FF"/>
          <w:kern w:val="0"/>
          <w:sz w:val="16"/>
          <w:szCs w:val="20"/>
          <w:lang w:val="en-US"/>
        </w:rPr>
        <w:t>new</w:t>
      </w:r>
      <w:r w:rsidRPr="003B18E2">
        <w:rPr>
          <w:rFonts w:ascii="Courier New" w:eastAsia="Times New Roman" w:hAnsi="Courier New" w:cs="Courier New"/>
          <w:noProof/>
          <w:kern w:val="0"/>
          <w:sz w:val="16"/>
          <w:szCs w:val="20"/>
          <w:lang w:val="en-US"/>
        </w:rPr>
        <w:t xml:space="preserve"> </w:t>
      </w:r>
      <w:r w:rsidRPr="003B18E2">
        <w:rPr>
          <w:rFonts w:ascii="Courier New" w:eastAsia="Times New Roman" w:hAnsi="Courier New" w:cs="Courier New"/>
          <w:noProof/>
          <w:color w:val="2B91AF"/>
          <w:kern w:val="0"/>
          <w:sz w:val="16"/>
          <w:szCs w:val="20"/>
          <w:lang w:val="en-US"/>
        </w:rPr>
        <w:t>List</w:t>
      </w:r>
      <w:r w:rsidRPr="003B18E2">
        <w:rPr>
          <w:rFonts w:ascii="Courier New" w:eastAsia="Times New Roman" w:hAnsi="Courier New" w:cs="Courier New"/>
          <w:noProof/>
          <w:kern w:val="0"/>
          <w:sz w:val="16"/>
          <w:szCs w:val="20"/>
          <w:lang w:val="en-US"/>
        </w:rPr>
        <w:t>&lt;</w:t>
      </w:r>
      <w:r w:rsidRPr="003B18E2">
        <w:rPr>
          <w:rFonts w:ascii="Courier New" w:eastAsia="Times New Roman" w:hAnsi="Courier New" w:cs="Courier New"/>
          <w:noProof/>
          <w:color w:val="2B91AF"/>
          <w:kern w:val="0"/>
          <w:sz w:val="16"/>
          <w:szCs w:val="20"/>
          <w:lang w:val="en-US"/>
        </w:rPr>
        <w:t>NodeId</w:t>
      </w:r>
      <w:r w:rsidRPr="003B18E2">
        <w:rPr>
          <w:rFonts w:ascii="Courier New" w:eastAsia="Times New Roman" w:hAnsi="Courier New" w:cs="Courier New"/>
          <w:noProof/>
          <w:kern w:val="0"/>
          <w:sz w:val="16"/>
          <w:szCs w:val="20"/>
          <w:lang w:val="en-US"/>
        </w:rPr>
        <w:t xml:space="preserve">&gt; { </w:t>
      </w:r>
      <w:r w:rsidRPr="003B18E2">
        <w:rPr>
          <w:rFonts w:ascii="Courier New" w:eastAsia="Times New Roman" w:hAnsi="Courier New" w:cs="Courier New"/>
          <w:noProof/>
          <w:color w:val="2B91AF"/>
          <w:kern w:val="0"/>
          <w:sz w:val="16"/>
          <w:szCs w:val="20"/>
          <w:lang w:val="en-US"/>
        </w:rPr>
        <w:t>ObjectTypeIds</w:t>
      </w:r>
      <w:r w:rsidRPr="003B18E2">
        <w:rPr>
          <w:rFonts w:ascii="Courier New" w:eastAsia="Times New Roman" w:hAnsi="Courier New" w:cs="Courier New"/>
          <w:noProof/>
          <w:kern w:val="0"/>
          <w:sz w:val="16"/>
          <w:szCs w:val="20"/>
          <w:lang w:val="en-US"/>
        </w:rPr>
        <w:t>.BaseEventType };</w:t>
      </w:r>
    </w:p>
    <w:p w:rsidR="002A1A51" w:rsidRDefault="002A1A51" w:rsidP="00AD77D8">
      <w:pPr>
        <w:jc w:val="both"/>
        <w:rPr>
          <w:iCs/>
          <w:szCs w:val="22"/>
          <w:lang w:val="en-US"/>
        </w:rPr>
      </w:pPr>
    </w:p>
    <w:p w:rsidR="00D42239" w:rsidRDefault="00D42239" w:rsidP="00AD77D8">
      <w:pPr>
        <w:jc w:val="both"/>
        <w:rPr>
          <w:iCs/>
          <w:szCs w:val="22"/>
          <w:lang w:val="en-US"/>
        </w:rPr>
      </w:pPr>
    </w:p>
    <w:p w:rsidR="002A1A51" w:rsidRDefault="00832C8C" w:rsidP="00AD77D8">
      <w:pPr>
        <w:jc w:val="both"/>
        <w:rPr>
          <w:iCs/>
          <w:szCs w:val="22"/>
          <w:lang w:val="en-US"/>
        </w:rPr>
      </w:pPr>
      <w:proofErr w:type="spellStart"/>
      <w:proofErr w:type="gramStart"/>
      <w:r>
        <w:rPr>
          <w:iCs/>
          <w:szCs w:val="22"/>
          <w:lang w:val="en-US"/>
        </w:rPr>
        <w:t>m_eventsFieldsToDisplay</w:t>
      </w:r>
      <w:proofErr w:type="spellEnd"/>
      <w:proofErr w:type="gramEnd"/>
      <w:r>
        <w:rPr>
          <w:iCs/>
          <w:szCs w:val="22"/>
          <w:lang w:val="en-US"/>
        </w:rPr>
        <w:t xml:space="preserve"> is a list of strings representing</w:t>
      </w:r>
      <w:r w:rsidR="00157BB8">
        <w:rPr>
          <w:iCs/>
          <w:szCs w:val="22"/>
          <w:lang w:val="en-US"/>
        </w:rPr>
        <w:t xml:space="preserve"> the</w:t>
      </w:r>
      <w:r>
        <w:rPr>
          <w:iCs/>
          <w:szCs w:val="22"/>
          <w:lang w:val="en-US"/>
        </w:rPr>
        <w:t xml:space="preserve"> event</w:t>
      </w:r>
      <w:r w:rsidR="00157BB8">
        <w:rPr>
          <w:iCs/>
          <w:szCs w:val="22"/>
          <w:lang w:val="en-US"/>
        </w:rPr>
        <w:t xml:space="preserve"> </w:t>
      </w:r>
      <w:r>
        <w:rPr>
          <w:iCs/>
          <w:szCs w:val="22"/>
          <w:lang w:val="en-US"/>
        </w:rPr>
        <w:t>fields</w:t>
      </w:r>
      <w:r w:rsidR="00157BB8">
        <w:rPr>
          <w:iCs/>
          <w:szCs w:val="22"/>
          <w:lang w:val="en-US"/>
        </w:rPr>
        <w:t xml:space="preserve"> we want display: we don’t necessarily want to display all </w:t>
      </w:r>
      <w:proofErr w:type="spellStart"/>
      <w:r w:rsidR="00157BB8">
        <w:rPr>
          <w:iCs/>
          <w:szCs w:val="22"/>
          <w:lang w:val="en-US"/>
        </w:rPr>
        <w:t>BaseEventType</w:t>
      </w:r>
      <w:proofErr w:type="spellEnd"/>
      <w:r w:rsidR="00157BB8">
        <w:rPr>
          <w:iCs/>
          <w:szCs w:val="22"/>
          <w:lang w:val="en-US"/>
        </w:rPr>
        <w:t xml:space="preserve"> event fields. Also, whenever new event fields are added to the monitored item’s filter, they are also added to this list</w:t>
      </w:r>
      <w:r>
        <w:rPr>
          <w:iCs/>
          <w:szCs w:val="22"/>
          <w:lang w:val="en-US"/>
        </w:rPr>
        <w:t>.</w:t>
      </w:r>
      <w:r w:rsidR="00157BB8">
        <w:rPr>
          <w:iCs/>
          <w:szCs w:val="22"/>
          <w:lang w:val="en-US"/>
        </w:rPr>
        <w:t xml:space="preserve"> The</w:t>
      </w:r>
      <w:r>
        <w:rPr>
          <w:iCs/>
          <w:szCs w:val="22"/>
          <w:lang w:val="en-US"/>
        </w:rPr>
        <w:t xml:space="preserve"> </w:t>
      </w:r>
      <w:proofErr w:type="spellStart"/>
      <w:r w:rsidR="00157BB8">
        <w:rPr>
          <w:iCs/>
          <w:szCs w:val="22"/>
          <w:lang w:val="en-US"/>
        </w:rPr>
        <w:t>m_eventTypes_Received</w:t>
      </w:r>
      <w:proofErr w:type="spellEnd"/>
      <w:r w:rsidR="00157BB8">
        <w:rPr>
          <w:iCs/>
          <w:szCs w:val="22"/>
          <w:lang w:val="en-US"/>
        </w:rPr>
        <w:t xml:space="preserve"> list will contain all </w:t>
      </w:r>
      <w:proofErr w:type="spellStart"/>
      <w:r w:rsidR="00157BB8">
        <w:rPr>
          <w:iCs/>
          <w:szCs w:val="22"/>
          <w:lang w:val="en-US"/>
        </w:rPr>
        <w:t>NodeId’s</w:t>
      </w:r>
      <w:proofErr w:type="spellEnd"/>
      <w:r w:rsidR="00157BB8">
        <w:rPr>
          <w:iCs/>
          <w:szCs w:val="22"/>
          <w:lang w:val="en-US"/>
        </w:rPr>
        <w:t xml:space="preserve"> whose event fields were already added to the subscriptions</w:t>
      </w:r>
      <w:r w:rsidR="00110AB2">
        <w:rPr>
          <w:iCs/>
          <w:szCs w:val="22"/>
          <w:lang w:val="en-US"/>
        </w:rPr>
        <w:t xml:space="preserve">, and will be used to check incoming </w:t>
      </w:r>
      <w:proofErr w:type="spellStart"/>
      <w:r w:rsidR="00110AB2">
        <w:rPr>
          <w:iCs/>
          <w:szCs w:val="22"/>
          <w:lang w:val="en-US"/>
        </w:rPr>
        <w:t>EventType</w:t>
      </w:r>
      <w:proofErr w:type="spellEnd"/>
      <w:r w:rsidR="00110AB2">
        <w:rPr>
          <w:iCs/>
          <w:szCs w:val="22"/>
          <w:lang w:val="en-US"/>
        </w:rPr>
        <w:t xml:space="preserve"> </w:t>
      </w:r>
      <w:proofErr w:type="spellStart"/>
      <w:r w:rsidR="00110AB2">
        <w:rPr>
          <w:iCs/>
          <w:szCs w:val="22"/>
          <w:lang w:val="en-US"/>
        </w:rPr>
        <w:t>NodeId’s</w:t>
      </w:r>
      <w:proofErr w:type="spellEnd"/>
      <w:r w:rsidR="00110AB2">
        <w:rPr>
          <w:iCs/>
          <w:szCs w:val="22"/>
          <w:lang w:val="en-US"/>
        </w:rPr>
        <w:t xml:space="preserve"> against</w:t>
      </w:r>
      <w:r w:rsidR="00157BB8">
        <w:rPr>
          <w:iCs/>
          <w:szCs w:val="22"/>
          <w:lang w:val="en-US"/>
        </w:rPr>
        <w:t xml:space="preserve">. </w:t>
      </w:r>
      <w:r w:rsidR="00730039">
        <w:rPr>
          <w:iCs/>
          <w:szCs w:val="22"/>
          <w:lang w:val="en-US"/>
        </w:rPr>
        <w:t>These</w:t>
      </w:r>
      <w:r w:rsidR="00157BB8">
        <w:rPr>
          <w:iCs/>
          <w:szCs w:val="22"/>
          <w:lang w:val="en-US"/>
        </w:rPr>
        <w:t xml:space="preserve"> two fields</w:t>
      </w:r>
      <w:r w:rsidR="00730039">
        <w:rPr>
          <w:iCs/>
          <w:szCs w:val="22"/>
          <w:lang w:val="en-US"/>
        </w:rPr>
        <w:t xml:space="preserve"> will be used in the event handler for our events:</w:t>
      </w:r>
    </w:p>
    <w:p w:rsidR="00D40130" w:rsidRDefault="00D40130" w:rsidP="00AD77D8">
      <w:pPr>
        <w:jc w:val="both"/>
        <w:rPr>
          <w:iCs/>
          <w:szCs w:val="22"/>
          <w:lang w:val="en-US"/>
        </w:rPr>
      </w:pPr>
    </w:p>
    <w:p w:rsidR="00950550" w:rsidRPr="00950550" w:rsidRDefault="00950550" w:rsidP="00950550">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950550">
        <w:rPr>
          <w:rFonts w:ascii="Courier New" w:eastAsia="Times New Roman" w:hAnsi="Courier New" w:cs="Courier New"/>
          <w:noProof/>
          <w:color w:val="808080"/>
          <w:kern w:val="0"/>
          <w:sz w:val="16"/>
          <w:szCs w:val="20"/>
          <w:lang w:val="en-US"/>
        </w:rPr>
        <w:lastRenderedPageBreak/>
        <w:t>///</w:t>
      </w:r>
      <w:r w:rsidRPr="00950550">
        <w:rPr>
          <w:rFonts w:ascii="Courier New" w:eastAsia="Times New Roman" w:hAnsi="Courier New" w:cs="Courier New"/>
          <w:noProof/>
          <w:color w:val="008000"/>
          <w:kern w:val="0"/>
          <w:sz w:val="16"/>
          <w:szCs w:val="20"/>
          <w:lang w:val="en-US"/>
        </w:rPr>
        <w:t xml:space="preserve"> </w:t>
      </w:r>
      <w:r w:rsidRPr="00950550">
        <w:rPr>
          <w:rFonts w:ascii="Courier New" w:eastAsia="Times New Roman" w:hAnsi="Courier New" w:cs="Courier New"/>
          <w:noProof/>
          <w:color w:val="808080"/>
          <w:kern w:val="0"/>
          <w:sz w:val="16"/>
          <w:szCs w:val="20"/>
          <w:lang w:val="en-US"/>
        </w:rPr>
        <w:t>&lt;summary&gt;</w:t>
      </w:r>
    </w:p>
    <w:p w:rsidR="00950550" w:rsidRPr="00950550" w:rsidRDefault="00950550" w:rsidP="00950550">
      <w:pPr>
        <w:widowControl/>
        <w:suppressAutoHyphens w:val="0"/>
        <w:autoSpaceDE w:val="0"/>
        <w:autoSpaceDN w:val="0"/>
        <w:adjustRightInd w:val="0"/>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808080"/>
          <w:kern w:val="0"/>
          <w:sz w:val="16"/>
          <w:szCs w:val="20"/>
          <w:lang w:val="en-US"/>
        </w:rPr>
        <w:t>///</w:t>
      </w:r>
      <w:r w:rsidRPr="00950550">
        <w:rPr>
          <w:rFonts w:ascii="Courier New" w:eastAsia="Times New Roman" w:hAnsi="Courier New" w:cs="Courier New"/>
          <w:noProof/>
          <w:color w:val="008000"/>
          <w:kern w:val="0"/>
          <w:sz w:val="16"/>
          <w:szCs w:val="20"/>
          <w:lang w:val="en-US"/>
        </w:rPr>
        <w:t xml:space="preserve"> Handles the reception of a notification for an Event</w:t>
      </w:r>
    </w:p>
    <w:p w:rsidR="00950550" w:rsidRPr="00950550" w:rsidRDefault="00950550" w:rsidP="00950550">
      <w:pPr>
        <w:widowControl/>
        <w:suppressAutoHyphens w:val="0"/>
        <w:autoSpaceDE w:val="0"/>
        <w:autoSpaceDN w:val="0"/>
        <w:adjustRightInd w:val="0"/>
        <w:rPr>
          <w:rFonts w:ascii="Courier New" w:eastAsia="Times New Roman" w:hAnsi="Courier New" w:cs="Courier New"/>
          <w:noProof/>
          <w:color w:val="808080"/>
          <w:kern w:val="0"/>
          <w:sz w:val="16"/>
          <w:szCs w:val="20"/>
          <w:lang w:val="en-US"/>
        </w:rPr>
      </w:pPr>
      <w:r w:rsidRPr="00950550">
        <w:rPr>
          <w:rFonts w:ascii="Courier New" w:eastAsia="Times New Roman" w:hAnsi="Courier New" w:cs="Courier New"/>
          <w:noProof/>
          <w:color w:val="808080"/>
          <w:kern w:val="0"/>
          <w:sz w:val="16"/>
          <w:szCs w:val="20"/>
          <w:lang w:val="en-US"/>
        </w:rPr>
        <w:t>///</w:t>
      </w:r>
      <w:r w:rsidRPr="00950550">
        <w:rPr>
          <w:rFonts w:ascii="Courier New" w:eastAsia="Times New Roman" w:hAnsi="Courier New" w:cs="Courier New"/>
          <w:noProof/>
          <w:color w:val="008000"/>
          <w:kern w:val="0"/>
          <w:sz w:val="16"/>
          <w:szCs w:val="20"/>
          <w:lang w:val="en-US"/>
        </w:rPr>
        <w:t xml:space="preserve"> </w:t>
      </w:r>
      <w:r w:rsidRPr="00950550">
        <w:rPr>
          <w:rFonts w:ascii="Courier New" w:eastAsia="Times New Roman" w:hAnsi="Courier New" w:cs="Courier New"/>
          <w:noProof/>
          <w:color w:val="808080"/>
          <w:kern w:val="0"/>
          <w:sz w:val="16"/>
          <w:szCs w:val="20"/>
          <w:lang w:val="en-US"/>
        </w:rPr>
        <w:t>&lt;/summary&gt;</w:t>
      </w:r>
    </w:p>
    <w:p w:rsidR="00950550" w:rsidRPr="00950550" w:rsidRDefault="00950550" w:rsidP="009505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private</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void</w:t>
      </w:r>
      <w:r w:rsidRPr="00950550">
        <w:rPr>
          <w:rFonts w:ascii="Courier New" w:eastAsia="Times New Roman" w:hAnsi="Courier New" w:cs="Courier New"/>
          <w:noProof/>
          <w:kern w:val="0"/>
          <w:sz w:val="16"/>
          <w:szCs w:val="20"/>
          <w:lang w:val="en-US"/>
        </w:rPr>
        <w:t xml:space="preserve"> MonitoredItem_EventNotification(</w:t>
      </w:r>
      <w:r w:rsidRPr="00950550">
        <w:rPr>
          <w:rFonts w:ascii="Courier New" w:eastAsia="Times New Roman" w:hAnsi="Courier New" w:cs="Courier New"/>
          <w:noProof/>
          <w:color w:val="2B91AF"/>
          <w:kern w:val="0"/>
          <w:sz w:val="16"/>
          <w:szCs w:val="20"/>
          <w:lang w:val="en-US"/>
        </w:rPr>
        <w:t>MonitoredItem</w:t>
      </w:r>
      <w:r w:rsidRPr="00950550">
        <w:rPr>
          <w:rFonts w:ascii="Courier New" w:eastAsia="Times New Roman" w:hAnsi="Courier New" w:cs="Courier New"/>
          <w:noProof/>
          <w:kern w:val="0"/>
          <w:sz w:val="16"/>
          <w:szCs w:val="20"/>
          <w:lang w:val="en-US"/>
        </w:rPr>
        <w:t xml:space="preserve"> monitoredItem, </w:t>
      </w:r>
      <w:r w:rsidRPr="00950550">
        <w:rPr>
          <w:rFonts w:ascii="Courier New" w:eastAsia="Times New Roman" w:hAnsi="Courier New" w:cs="Courier New"/>
          <w:noProof/>
          <w:color w:val="2B91AF"/>
          <w:kern w:val="0"/>
          <w:sz w:val="16"/>
          <w:szCs w:val="20"/>
          <w:lang w:val="en-US"/>
        </w:rPr>
        <w:t>MonitoredItemNotificationEventArgs</w:t>
      </w:r>
      <w:r w:rsidRPr="00950550">
        <w:rPr>
          <w:rFonts w:ascii="Courier New" w:eastAsia="Times New Roman" w:hAnsi="Courier New" w:cs="Courier New"/>
          <w:noProof/>
          <w:kern w:val="0"/>
          <w:sz w:val="16"/>
          <w:szCs w:val="20"/>
          <w:lang w:val="en-US"/>
        </w:rPr>
        <w:t xml:space="preserve"> e)</w:t>
      </w:r>
    </w:p>
    <w:p w:rsidR="00950550" w:rsidRPr="00950550" w:rsidRDefault="00950550" w:rsidP="00950550">
      <w:pPr>
        <w:widowControl/>
        <w:suppressAutoHyphens w:val="0"/>
        <w:autoSpaceDE w:val="0"/>
        <w:autoSpaceDN w:val="0"/>
        <w:adjustRightInd w:val="0"/>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this</w:t>
      </w:r>
      <w:r w:rsidRPr="00950550">
        <w:rPr>
          <w:rFonts w:ascii="Courier New" w:eastAsia="Times New Roman" w:hAnsi="Courier New" w:cs="Courier New"/>
          <w:noProof/>
          <w:kern w:val="0"/>
          <w:sz w:val="16"/>
          <w:szCs w:val="20"/>
          <w:lang w:val="en-US"/>
        </w:rPr>
        <w:t>.InvokeRequired)</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this</w:t>
      </w:r>
      <w:r w:rsidRPr="00950550">
        <w:rPr>
          <w:rFonts w:ascii="Courier New" w:eastAsia="Times New Roman" w:hAnsi="Courier New" w:cs="Courier New"/>
          <w:noProof/>
          <w:kern w:val="0"/>
          <w:sz w:val="16"/>
          <w:szCs w:val="20"/>
          <w:lang w:val="en-US"/>
        </w:rPr>
        <w:t>.BeginInvoke(</w:t>
      </w:r>
      <w:r w:rsidRPr="00950550">
        <w:rPr>
          <w:rFonts w:ascii="Courier New" w:eastAsia="Times New Roman" w:hAnsi="Courier New" w:cs="Courier New"/>
          <w:noProof/>
          <w:color w:val="0000FF"/>
          <w:kern w:val="0"/>
          <w:sz w:val="16"/>
          <w:szCs w:val="20"/>
          <w:lang w:val="en-US"/>
        </w:rPr>
        <w:t>new</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MonitoredItemNotificationEventHandler</w:t>
      </w:r>
      <w:r w:rsidRPr="00950550">
        <w:rPr>
          <w:rFonts w:ascii="Courier New" w:eastAsia="Times New Roman" w:hAnsi="Courier New" w:cs="Courier New"/>
          <w:noProof/>
          <w:kern w:val="0"/>
          <w:sz w:val="16"/>
          <w:szCs w:val="20"/>
          <w:lang w:val="en-US"/>
        </w:rPr>
        <w:t>(MonitoredItem_EventNotification), monitoredItem, e);</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return</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color w:val="0000FF"/>
          <w:kern w:val="0"/>
          <w:sz w:val="16"/>
          <w:szCs w:val="20"/>
          <w:lang w:val="en-US"/>
        </w:rPr>
      </w:pPr>
      <w:r w:rsidRPr="00950550">
        <w:rPr>
          <w:rFonts w:ascii="Courier New" w:eastAsia="Times New Roman" w:hAnsi="Courier New" w:cs="Courier New"/>
          <w:noProof/>
          <w:color w:val="0000FF"/>
          <w:kern w:val="0"/>
          <w:sz w:val="16"/>
          <w:szCs w:val="20"/>
          <w:lang w:val="en-US"/>
        </w:rPr>
        <w:t>try</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                </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Get the event fields:</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EventFieldList</w:t>
      </w:r>
      <w:r w:rsidRPr="00950550">
        <w:rPr>
          <w:rFonts w:ascii="Courier New" w:eastAsia="Times New Roman" w:hAnsi="Courier New" w:cs="Courier New"/>
          <w:noProof/>
          <w:kern w:val="0"/>
          <w:sz w:val="16"/>
          <w:szCs w:val="20"/>
          <w:lang w:val="en-US"/>
        </w:rPr>
        <w:t xml:space="preserve"> eventFieldList = e.NotificationValue </w:t>
      </w:r>
      <w:r w:rsidRPr="00950550">
        <w:rPr>
          <w:rFonts w:ascii="Courier New" w:eastAsia="Times New Roman" w:hAnsi="Courier New" w:cs="Courier New"/>
          <w:noProof/>
          <w:color w:val="0000FF"/>
          <w:kern w:val="0"/>
          <w:sz w:val="16"/>
          <w:szCs w:val="20"/>
          <w:lang w:val="en-US"/>
        </w:rPr>
        <w:t>as</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EventFieldList</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(eventFieldList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return</w:t>
      </w:r>
      <w:r w:rsidRPr="00950550">
        <w:rPr>
          <w:rFonts w:ascii="Courier New" w:eastAsia="Times New Roman" w:hAnsi="Courier New" w:cs="Courier New"/>
          <w:noProof/>
          <w:kern w:val="0"/>
          <w:sz w:val="16"/>
          <w:szCs w:val="20"/>
          <w:lang w:val="en-US"/>
        </w:rPr>
        <w:t>;</w:t>
      </w:r>
    </w:p>
    <w:p w:rsidR="00110AB2" w:rsidRDefault="00110AB2"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Get the EventTypeNodeId:</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NodeId</w:t>
      </w:r>
      <w:r w:rsidRPr="00950550">
        <w:rPr>
          <w:rFonts w:ascii="Courier New" w:eastAsia="Times New Roman" w:hAnsi="Courier New" w:cs="Courier New"/>
          <w:noProof/>
          <w:kern w:val="0"/>
          <w:sz w:val="16"/>
          <w:szCs w:val="20"/>
          <w:lang w:val="en-US"/>
        </w:rPr>
        <w:t xml:space="preserve"> eventTypeId = </w:t>
      </w:r>
      <w:r w:rsidRPr="00950550">
        <w:rPr>
          <w:rFonts w:ascii="Courier New" w:eastAsia="Times New Roman" w:hAnsi="Courier New" w:cs="Courier New"/>
          <w:noProof/>
          <w:color w:val="2B91AF"/>
          <w:kern w:val="0"/>
          <w:sz w:val="16"/>
          <w:szCs w:val="20"/>
          <w:lang w:val="en-US"/>
        </w:rPr>
        <w:t>FormUtils</w:t>
      </w:r>
      <w:r w:rsidRPr="00950550">
        <w:rPr>
          <w:rFonts w:ascii="Courier New" w:eastAsia="Times New Roman" w:hAnsi="Courier New" w:cs="Courier New"/>
          <w:noProof/>
          <w:kern w:val="0"/>
          <w:sz w:val="16"/>
          <w:szCs w:val="20"/>
          <w:lang w:val="en-US"/>
        </w:rPr>
        <w:t>.FindEventType(monitoredItem, eventFieldList);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NodeId</w:t>
      </w:r>
      <w:r w:rsidRPr="00950550">
        <w:rPr>
          <w:rFonts w:ascii="Courier New" w:eastAsia="Times New Roman" w:hAnsi="Courier New" w:cs="Courier New"/>
          <w:noProof/>
          <w:kern w:val="0"/>
          <w:sz w:val="16"/>
          <w:szCs w:val="20"/>
          <w:lang w:val="en-US"/>
        </w:rPr>
        <w:t xml:space="preserve">.IsNull(eventTypeId)) </w:t>
      </w:r>
      <w:r w:rsidRPr="00950550">
        <w:rPr>
          <w:rFonts w:ascii="Courier New" w:eastAsia="Times New Roman" w:hAnsi="Courier New" w:cs="Courier New"/>
          <w:noProof/>
          <w:color w:val="0000FF"/>
          <w:kern w:val="0"/>
          <w:sz w:val="16"/>
          <w:szCs w:val="20"/>
          <w:lang w:val="en-US"/>
        </w:rPr>
        <w:t>return</w:t>
      </w:r>
      <w:r w:rsidRPr="00950550">
        <w:rPr>
          <w:rFonts w:ascii="Courier New" w:eastAsia="Times New Roman" w:hAnsi="Courier New" w:cs="Courier New"/>
          <w:noProof/>
          <w:kern w:val="0"/>
          <w:sz w:val="16"/>
          <w:szCs w:val="20"/>
          <w:lang w:val="en-US"/>
        </w:rPr>
        <w:t>;</w:t>
      </w:r>
    </w:p>
    <w:p w:rsidR="00110AB2" w:rsidRDefault="00110AB2"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Create string with the fields of the event: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first get the filter with its select clauses and then add the fields to the string.</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 xml:space="preserve"> eventString = </w:t>
      </w:r>
      <w:r w:rsidRPr="00950550">
        <w:rPr>
          <w:rFonts w:ascii="Courier New" w:eastAsia="Times New Roman" w:hAnsi="Courier New" w:cs="Courier New"/>
          <w:noProof/>
          <w:color w:val="A31515"/>
          <w:kern w:val="0"/>
          <w:sz w:val="16"/>
          <w:szCs w:val="20"/>
          <w:lang w:val="en-US"/>
        </w:rPr>
        <w:t>""</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EventFilter</w:t>
      </w:r>
      <w:r w:rsidRPr="00950550">
        <w:rPr>
          <w:rFonts w:ascii="Courier New" w:eastAsia="Times New Roman" w:hAnsi="Courier New" w:cs="Courier New"/>
          <w:noProof/>
          <w:kern w:val="0"/>
          <w:sz w:val="16"/>
          <w:szCs w:val="20"/>
          <w:lang w:val="en-US"/>
        </w:rPr>
        <w:t xml:space="preserve"> filter = monitoredItem.Filter </w:t>
      </w:r>
      <w:r w:rsidRPr="00950550">
        <w:rPr>
          <w:rFonts w:ascii="Courier New" w:eastAsia="Times New Roman" w:hAnsi="Courier New" w:cs="Courier New"/>
          <w:noProof/>
          <w:color w:val="0000FF"/>
          <w:kern w:val="0"/>
          <w:sz w:val="16"/>
          <w:szCs w:val="20"/>
          <w:lang w:val="en-US"/>
        </w:rPr>
        <w:t>as</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EventFilter</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(filter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Iterate through all the select clauses and respective received event fields: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for</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int</w:t>
      </w:r>
      <w:r w:rsidRPr="00950550">
        <w:rPr>
          <w:rFonts w:ascii="Courier New" w:eastAsia="Times New Roman" w:hAnsi="Courier New" w:cs="Courier New"/>
          <w:noProof/>
          <w:kern w:val="0"/>
          <w:sz w:val="16"/>
          <w:szCs w:val="20"/>
          <w:lang w:val="en-US"/>
        </w:rPr>
        <w:t xml:space="preserve"> ii = 0; ii &lt; filter.SelectClauses.Count; ii++)</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 xml:space="preserve"> fieldstring = </w:t>
      </w:r>
      <w:r w:rsidRPr="00950550">
        <w:rPr>
          <w:rFonts w:ascii="Courier New" w:eastAsia="Times New Roman" w:hAnsi="Courier New" w:cs="Courier New"/>
          <w:noProof/>
          <w:color w:val="A31515"/>
          <w:kern w:val="0"/>
          <w:sz w:val="16"/>
          <w:szCs w:val="20"/>
          <w:lang w:val="en-US"/>
        </w:rPr>
        <w:t>""</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The SelectClause must contain a BrowsePath representing the field</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AND: only display the field if it is in the list of fields we WANT to display</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AND: also the event field must contain a value (must not be null):</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(filter.SelectClauses[ii].BrowsePath.Count != 0</w:t>
      </w:r>
    </w:p>
    <w:p w:rsidR="00950550" w:rsidRPr="00950550" w:rsidRDefault="00950550" w:rsidP="00BE4539">
      <w:pPr>
        <w:widowControl/>
        <w:suppressAutoHyphens w:val="0"/>
        <w:autoSpaceDE w:val="0"/>
        <w:autoSpaceDN w:val="0"/>
        <w:adjustRightInd w:val="0"/>
        <w:ind w:left="1412"/>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&amp;&amp; m_eventFieldsToDisplay.Contains(filter.SelectClauses[ii].BrowsePath[0].Name)</w:t>
      </w:r>
    </w:p>
    <w:p w:rsidR="00950550" w:rsidRPr="00950550" w:rsidRDefault="00950550" w:rsidP="00BE4539">
      <w:pPr>
        <w:widowControl/>
        <w:suppressAutoHyphens w:val="0"/>
        <w:autoSpaceDE w:val="0"/>
        <w:autoSpaceDN w:val="0"/>
        <w:adjustRightInd w:val="0"/>
        <w:ind w:left="1412"/>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&amp;&amp; eventFieldList.EventFields[ii].Value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First set the field's name:</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fieldstring = filter.SelectClauses[ii].BrowsePath[0].Name;</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Then add the value to the string representing the field:</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switch</w:t>
      </w:r>
      <w:r w:rsidRPr="00950550">
        <w:rPr>
          <w:rFonts w:ascii="Courier New" w:eastAsia="Times New Roman" w:hAnsi="Courier New" w:cs="Courier New"/>
          <w:noProof/>
          <w:kern w:val="0"/>
          <w:sz w:val="16"/>
          <w:szCs w:val="20"/>
          <w:lang w:val="en-US"/>
        </w:rPr>
        <w:t xml:space="preserve"> (fieldstring)</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70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case</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BrowseNames</w:t>
      </w:r>
      <w:r w:rsidRPr="00950550">
        <w:rPr>
          <w:rFonts w:ascii="Courier New" w:eastAsia="Times New Roman" w:hAnsi="Courier New" w:cs="Courier New"/>
          <w:noProof/>
          <w:kern w:val="0"/>
          <w:sz w:val="16"/>
          <w:szCs w:val="20"/>
          <w:lang w:val="en-US"/>
        </w:rPr>
        <w:t>.EventType:</w:t>
      </w:r>
    </w:p>
    <w:p w:rsidR="00950550" w:rsidRPr="00950550" w:rsidRDefault="00950550" w:rsidP="00BE4539">
      <w:pPr>
        <w:widowControl/>
        <w:suppressAutoHyphens w:val="0"/>
        <w:autoSpaceDE w:val="0"/>
        <w:autoSpaceDN w:val="0"/>
        <w:adjustRightInd w:val="0"/>
        <w:ind w:left="1985"/>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Special case: we want the EventType NAME, not the actual NodeId, to be displayed:</w:t>
      </w:r>
    </w:p>
    <w:p w:rsidR="00950550" w:rsidRPr="00950550" w:rsidRDefault="00950550" w:rsidP="00BE4539">
      <w:pPr>
        <w:widowControl/>
        <w:tabs>
          <w:tab w:val="left" w:pos="543"/>
          <w:tab w:val="left" w:pos="897"/>
        </w:tabs>
        <w:suppressAutoHyphens w:val="0"/>
        <w:autoSpaceDE w:val="0"/>
        <w:autoSpaceDN w:val="0"/>
        <w:adjustRightInd w:val="0"/>
        <w:ind w:left="1985"/>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fieldstring += </w:t>
      </w:r>
      <w:r w:rsidRPr="00950550">
        <w:rPr>
          <w:rFonts w:ascii="Courier New" w:eastAsia="Times New Roman" w:hAnsi="Courier New" w:cs="Courier New"/>
          <w:noProof/>
          <w:color w:val="A31515"/>
          <w:kern w:val="0"/>
          <w:sz w:val="16"/>
          <w:szCs w:val="20"/>
          <w:lang w:val="en-US"/>
        </w:rPr>
        <w:t>": "</w:t>
      </w:r>
      <w:r w:rsidRPr="00950550">
        <w:rPr>
          <w:rFonts w:ascii="Courier New" w:eastAsia="Times New Roman" w:hAnsi="Courier New" w:cs="Courier New"/>
          <w:noProof/>
          <w:kern w:val="0"/>
          <w:sz w:val="16"/>
          <w:szCs w:val="20"/>
          <w:lang w:val="en-US"/>
        </w:rPr>
        <w:t xml:space="preserve"> + (m_session.NodeCache.Find(eventTypeId)).DisplayName;</w:t>
      </w:r>
    </w:p>
    <w:p w:rsidR="00950550" w:rsidRPr="00950550" w:rsidRDefault="00950550" w:rsidP="00BE4539">
      <w:pPr>
        <w:widowControl/>
        <w:suppressAutoHyphens w:val="0"/>
        <w:autoSpaceDE w:val="0"/>
        <w:autoSpaceDN w:val="0"/>
        <w:adjustRightInd w:val="0"/>
        <w:ind w:left="1985"/>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break</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70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default</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985"/>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fieldstring += </w:t>
      </w:r>
      <w:r w:rsidRPr="00950550">
        <w:rPr>
          <w:rFonts w:ascii="Courier New" w:eastAsia="Times New Roman" w:hAnsi="Courier New" w:cs="Courier New"/>
          <w:noProof/>
          <w:color w:val="A31515"/>
          <w:kern w:val="0"/>
          <w:sz w:val="16"/>
          <w:szCs w:val="20"/>
          <w:lang w:val="en-US"/>
        </w:rPr>
        <w:t>": "</w:t>
      </w:r>
      <w:r w:rsidRPr="00950550">
        <w:rPr>
          <w:rFonts w:ascii="Courier New" w:eastAsia="Times New Roman" w:hAnsi="Courier New" w:cs="Courier New"/>
          <w:noProof/>
          <w:kern w:val="0"/>
          <w:sz w:val="16"/>
          <w:szCs w:val="20"/>
          <w:lang w:val="en-US"/>
        </w:rPr>
        <w:t xml:space="preserve"> + eventFieldList.EventFields[ii].Value.ToString();</w:t>
      </w:r>
    </w:p>
    <w:p w:rsidR="00950550" w:rsidRPr="00950550" w:rsidRDefault="00950550" w:rsidP="00BE4539">
      <w:pPr>
        <w:widowControl/>
        <w:suppressAutoHyphens w:val="0"/>
        <w:autoSpaceDE w:val="0"/>
        <w:autoSpaceDN w:val="0"/>
        <w:adjustRightInd w:val="0"/>
        <w:ind w:left="1985"/>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break</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418"/>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kern w:val="0"/>
          <w:sz w:val="16"/>
          <w:szCs w:val="20"/>
          <w:lang w:val="en-US"/>
        </w:rPr>
        <w:t>}</w:t>
      </w:r>
      <w:r w:rsidRPr="00950550">
        <w:rPr>
          <w:rFonts w:ascii="Courier New" w:eastAsia="Times New Roman" w:hAnsi="Courier New" w:cs="Courier New"/>
          <w:noProof/>
          <w:color w:val="0000FF"/>
          <w:kern w:val="0"/>
          <w:sz w:val="16"/>
          <w:szCs w:val="20"/>
          <w:lang w:val="en-US"/>
        </w:rPr>
        <w:t>else</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continue</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8000"/>
          <w:kern w:val="0"/>
          <w:sz w:val="16"/>
          <w:szCs w:val="20"/>
          <w:lang w:val="en-US"/>
        </w:rPr>
        <w:t>// get going with the next event field = next iteration!</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Add the fieldstring to the eventString that we'll later display:</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eventString += fieldstring + </w:t>
      </w:r>
      <w:r w:rsidRPr="00950550">
        <w:rPr>
          <w:rFonts w:ascii="Courier New" w:eastAsia="Times New Roman" w:hAnsi="Courier New" w:cs="Courier New"/>
          <w:noProof/>
          <w:color w:val="2B91AF"/>
          <w:kern w:val="0"/>
          <w:sz w:val="16"/>
          <w:szCs w:val="20"/>
          <w:lang w:val="en-US"/>
        </w:rPr>
        <w:t>Environment</w:t>
      </w:r>
      <w:r w:rsidRPr="00950550">
        <w:rPr>
          <w:rFonts w:ascii="Courier New" w:eastAsia="Times New Roman" w:hAnsi="Courier New" w:cs="Courier New"/>
          <w:noProof/>
          <w:kern w:val="0"/>
          <w:sz w:val="16"/>
          <w:szCs w:val="20"/>
          <w:lang w:val="en-US"/>
        </w:rPr>
        <w:t>.NewLine;</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After all the event fields added: Report Event to TetrisViewer!</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(but not if it is not yet initialized!)</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(m_TetrisViewer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 m_TetrisViewer.AddEvent(eventString);</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                </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If the received eventTYpeId is not the BaseEventType nor an evenType already received before and added to the list: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 Find the EventType node, get its specific fields,</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and add them to the SelectClauses of the subscription and also to the list of fields to display.</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 At the end of the loop: also set the "evenTypeId" variable to its superType NodeId:</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the while loop will be iterated till an EventType node is encoutered</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that has already been added to the the list of received events.</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(this way also the fields of the eventTypes in between the received EventType</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and the BaseEventType in the EventType Hierarchy are added to the subscription)</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while</w:t>
      </w:r>
      <w:r w:rsidRPr="00950550">
        <w:rPr>
          <w:rFonts w:ascii="Courier New" w:eastAsia="Times New Roman" w:hAnsi="Courier New" w:cs="Courier New"/>
          <w:noProof/>
          <w:kern w:val="0"/>
          <w:sz w:val="16"/>
          <w:szCs w:val="20"/>
          <w:lang w:val="en-US"/>
        </w:rPr>
        <w:t xml:space="preserve"> (!m_eventTypes_Received.Contains(eventTypeId))</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Find the EventType node in the Address Space's Type Hierarchy ...</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Node</w:t>
      </w:r>
      <w:r w:rsidRPr="00950550">
        <w:rPr>
          <w:rFonts w:ascii="Courier New" w:eastAsia="Times New Roman" w:hAnsi="Courier New" w:cs="Courier New"/>
          <w:noProof/>
          <w:kern w:val="0"/>
          <w:sz w:val="16"/>
          <w:szCs w:val="20"/>
          <w:lang w:val="en-US"/>
        </w:rPr>
        <w:t xml:space="preserve"> eventTypeNode = m_session.NodeCache.FetchNode(eventTypeId);</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(eventTypeNode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return</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8000"/>
          <w:kern w:val="0"/>
          <w:sz w:val="16"/>
          <w:szCs w:val="20"/>
          <w:lang w:val="en-US"/>
        </w:rPr>
        <w:t>// (or generate an error if you want)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 and get the eventType node's properties (= event fields)...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IList</w:t>
      </w:r>
      <w:r w:rsidRPr="00950550">
        <w:rPr>
          <w:rFonts w:ascii="Courier New" w:eastAsia="Times New Roman" w:hAnsi="Courier New" w:cs="Courier New"/>
          <w:noProof/>
          <w:kern w:val="0"/>
          <w:sz w:val="16"/>
          <w:szCs w:val="20"/>
          <w:lang w:val="en-US"/>
        </w:rPr>
        <w:t>&lt;</w:t>
      </w:r>
      <w:r w:rsidRPr="00950550">
        <w:rPr>
          <w:rFonts w:ascii="Courier New" w:eastAsia="Times New Roman" w:hAnsi="Courier New" w:cs="Courier New"/>
          <w:noProof/>
          <w:color w:val="2B91AF"/>
          <w:kern w:val="0"/>
          <w:sz w:val="16"/>
          <w:szCs w:val="20"/>
          <w:lang w:val="en-US"/>
        </w:rPr>
        <w:t>IReference</w:t>
      </w:r>
      <w:r w:rsidRPr="00950550">
        <w:rPr>
          <w:rFonts w:ascii="Courier New" w:eastAsia="Times New Roman" w:hAnsi="Courier New" w:cs="Courier New"/>
          <w:noProof/>
          <w:kern w:val="0"/>
          <w:sz w:val="16"/>
          <w:szCs w:val="20"/>
          <w:lang w:val="en-US"/>
        </w:rPr>
        <w:t>&gt; EventPropertyNodes = eventTypeNode.Find(</w:t>
      </w:r>
      <w:r w:rsidRPr="00950550">
        <w:rPr>
          <w:rFonts w:ascii="Courier New" w:eastAsia="Times New Roman" w:hAnsi="Courier New" w:cs="Courier New"/>
          <w:noProof/>
          <w:color w:val="2B91AF"/>
          <w:kern w:val="0"/>
          <w:sz w:val="16"/>
          <w:szCs w:val="20"/>
          <w:lang w:val="en-US"/>
        </w:rPr>
        <w:t>ReferenceTypeIds</w:t>
      </w:r>
      <w:r w:rsidRPr="00950550">
        <w:rPr>
          <w:rFonts w:ascii="Courier New" w:eastAsia="Times New Roman" w:hAnsi="Courier New" w:cs="Courier New"/>
          <w:noProof/>
          <w:kern w:val="0"/>
          <w:sz w:val="16"/>
          <w:szCs w:val="20"/>
          <w:lang w:val="en-US"/>
        </w:rPr>
        <w:t xml:space="preserve">.HasProperty, </w:t>
      </w:r>
      <w:r w:rsidRPr="00950550">
        <w:rPr>
          <w:rFonts w:ascii="Courier New" w:eastAsia="Times New Roman" w:hAnsi="Courier New" w:cs="Courier New"/>
          <w:noProof/>
          <w:color w:val="0000FF"/>
          <w:kern w:val="0"/>
          <w:sz w:val="16"/>
          <w:szCs w:val="20"/>
          <w:lang w:val="en-US"/>
        </w:rPr>
        <w:t>false</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 and extract the event fields' names (as a List of strings) from this list of property nodes: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List</w:t>
      </w:r>
      <w:r w:rsidRPr="00950550">
        <w:rPr>
          <w:rFonts w:ascii="Courier New" w:eastAsia="Times New Roman" w:hAnsi="Courier New" w:cs="Courier New"/>
          <w:noProof/>
          <w:kern w:val="0"/>
          <w:sz w:val="16"/>
          <w:szCs w:val="20"/>
          <w:lang w:val="en-US"/>
        </w:rPr>
        <w:t>&lt;</w:t>
      </w: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 xml:space="preserve">&gt; newEventFields = </w:t>
      </w:r>
      <w:r w:rsidRPr="00950550">
        <w:rPr>
          <w:rFonts w:ascii="Courier New" w:eastAsia="Times New Roman" w:hAnsi="Courier New" w:cs="Courier New"/>
          <w:noProof/>
          <w:color w:val="0000FF"/>
          <w:kern w:val="0"/>
          <w:sz w:val="16"/>
          <w:szCs w:val="20"/>
          <w:lang w:val="en-US"/>
        </w:rPr>
        <w:t>new</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List</w:t>
      </w:r>
      <w:r w:rsidRPr="00950550">
        <w:rPr>
          <w:rFonts w:ascii="Courier New" w:eastAsia="Times New Roman" w:hAnsi="Courier New" w:cs="Courier New"/>
          <w:noProof/>
          <w:kern w:val="0"/>
          <w:sz w:val="16"/>
          <w:szCs w:val="20"/>
          <w:lang w:val="en-US"/>
        </w:rPr>
        <w:t>&lt;</w:t>
      </w: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&gt;();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lastRenderedPageBreak/>
        <w:t>foreach</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IReference</w:t>
      </w:r>
      <w:r w:rsidRPr="00950550">
        <w:rPr>
          <w:rFonts w:ascii="Courier New" w:eastAsia="Times New Roman" w:hAnsi="Courier New" w:cs="Courier New"/>
          <w:noProof/>
          <w:kern w:val="0"/>
          <w:sz w:val="16"/>
          <w:szCs w:val="20"/>
          <w:lang w:val="en-US"/>
        </w:rPr>
        <w:t xml:space="preserve"> referenceToPropertyNode </w:t>
      </w:r>
      <w:r w:rsidRPr="00950550">
        <w:rPr>
          <w:rFonts w:ascii="Courier New" w:eastAsia="Times New Roman" w:hAnsi="Courier New" w:cs="Courier New"/>
          <w:noProof/>
          <w:color w:val="0000FF"/>
          <w:kern w:val="0"/>
          <w:sz w:val="16"/>
          <w:szCs w:val="20"/>
          <w:lang w:val="en-US"/>
        </w:rPr>
        <w:t>in</w:t>
      </w:r>
      <w:r w:rsidRPr="00950550">
        <w:rPr>
          <w:rFonts w:ascii="Courier New" w:eastAsia="Times New Roman" w:hAnsi="Courier New" w:cs="Courier New"/>
          <w:noProof/>
          <w:kern w:val="0"/>
          <w:sz w:val="16"/>
          <w:szCs w:val="20"/>
          <w:lang w:val="en-US"/>
        </w:rPr>
        <w:t xml:space="preserve"> EventPropertyNodes)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 xml:space="preserve"> eventFieldBrowseName = m_session.NodeCache.Find(referenceToPropertyNode.TargetId).BrowseName.Name;</w:t>
      </w:r>
    </w:p>
    <w:p w:rsidR="00950550" w:rsidRPr="00950550" w:rsidRDefault="00950550" w:rsidP="00BE4539">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newEventFields.Add(eventFieldBrowseName);</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                    </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Add the new event fields to the SelectClauses of the current filter ...</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EventFilter</w:t>
      </w:r>
      <w:r w:rsidRPr="00950550">
        <w:rPr>
          <w:rFonts w:ascii="Courier New" w:eastAsia="Times New Roman" w:hAnsi="Courier New" w:cs="Courier New"/>
          <w:noProof/>
          <w:kern w:val="0"/>
          <w:sz w:val="16"/>
          <w:szCs w:val="20"/>
          <w:lang w:val="en-US"/>
        </w:rPr>
        <w:t xml:space="preserve"> eventFilter = monitoredItem.Filter </w:t>
      </w:r>
      <w:r w:rsidRPr="00950550">
        <w:rPr>
          <w:rFonts w:ascii="Courier New" w:eastAsia="Times New Roman" w:hAnsi="Courier New" w:cs="Courier New"/>
          <w:noProof/>
          <w:color w:val="0000FF"/>
          <w:kern w:val="0"/>
          <w:sz w:val="16"/>
          <w:szCs w:val="20"/>
          <w:lang w:val="en-US"/>
        </w:rPr>
        <w:t>as</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EventFilter</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if</w:t>
      </w:r>
      <w:r w:rsidRPr="00950550">
        <w:rPr>
          <w:rFonts w:ascii="Courier New" w:eastAsia="Times New Roman" w:hAnsi="Courier New" w:cs="Courier New"/>
          <w:noProof/>
          <w:kern w:val="0"/>
          <w:sz w:val="16"/>
          <w:szCs w:val="20"/>
          <w:lang w:val="en-US"/>
        </w:rPr>
        <w:t xml:space="preserve"> (eventFilter != </w:t>
      </w:r>
      <w:r w:rsidRPr="00950550">
        <w:rPr>
          <w:rFonts w:ascii="Courier New" w:eastAsia="Times New Roman" w:hAnsi="Courier New" w:cs="Courier New"/>
          <w:noProof/>
          <w:color w:val="0000FF"/>
          <w:kern w:val="0"/>
          <w:sz w:val="16"/>
          <w:szCs w:val="20"/>
          <w:lang w:val="en-US"/>
        </w:rPr>
        <w:t>null</w:t>
      </w: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D25D93">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foreach</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0000FF"/>
          <w:kern w:val="0"/>
          <w:sz w:val="16"/>
          <w:szCs w:val="20"/>
          <w:lang w:val="en-US"/>
        </w:rPr>
        <w:t>string</w:t>
      </w:r>
      <w:r w:rsidRPr="00950550">
        <w:rPr>
          <w:rFonts w:ascii="Courier New" w:eastAsia="Times New Roman" w:hAnsi="Courier New" w:cs="Courier New"/>
          <w:noProof/>
          <w:kern w:val="0"/>
          <w:sz w:val="16"/>
          <w:szCs w:val="20"/>
          <w:lang w:val="en-US"/>
        </w:rPr>
        <w:t xml:space="preserve"> fieldName </w:t>
      </w:r>
      <w:r w:rsidRPr="00950550">
        <w:rPr>
          <w:rFonts w:ascii="Courier New" w:eastAsia="Times New Roman" w:hAnsi="Courier New" w:cs="Courier New"/>
          <w:noProof/>
          <w:color w:val="0000FF"/>
          <w:kern w:val="0"/>
          <w:sz w:val="16"/>
          <w:szCs w:val="20"/>
          <w:lang w:val="en-US"/>
        </w:rPr>
        <w:t>in</w:t>
      </w:r>
      <w:r w:rsidRPr="00950550">
        <w:rPr>
          <w:rFonts w:ascii="Courier New" w:eastAsia="Times New Roman" w:hAnsi="Courier New" w:cs="Courier New"/>
          <w:noProof/>
          <w:kern w:val="0"/>
          <w:sz w:val="16"/>
          <w:szCs w:val="20"/>
          <w:lang w:val="en-US"/>
        </w:rPr>
        <w:t xml:space="preserve"> newEventFields)</w:t>
      </w:r>
    </w:p>
    <w:p w:rsidR="00950550" w:rsidRPr="00950550" w:rsidRDefault="00950550" w:rsidP="00D25D93">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D25D93">
      <w:pPr>
        <w:widowControl/>
        <w:suppressAutoHyphens w:val="0"/>
        <w:autoSpaceDE w:val="0"/>
        <w:autoSpaceDN w:val="0"/>
        <w:adjustRightInd w:val="0"/>
        <w:ind w:left="1418"/>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 xml:space="preserve">eventFilter.AddSelectClause(eventTypeId, </w:t>
      </w:r>
      <w:r w:rsidRPr="00950550">
        <w:rPr>
          <w:rFonts w:ascii="Courier New" w:eastAsia="Times New Roman" w:hAnsi="Courier New" w:cs="Courier New"/>
          <w:noProof/>
          <w:color w:val="0000FF"/>
          <w:kern w:val="0"/>
          <w:sz w:val="16"/>
          <w:szCs w:val="20"/>
          <w:lang w:val="en-US"/>
        </w:rPr>
        <w:t>new</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QualifiedName</w:t>
      </w:r>
      <w:r w:rsidRPr="00950550">
        <w:rPr>
          <w:rFonts w:ascii="Courier New" w:eastAsia="Times New Roman" w:hAnsi="Courier New" w:cs="Courier New"/>
          <w:noProof/>
          <w:kern w:val="0"/>
          <w:sz w:val="16"/>
          <w:szCs w:val="20"/>
          <w:lang w:val="en-US"/>
        </w:rPr>
        <w:t>(fieldName, eventTypeId.NamespaceIndex));</w:t>
      </w:r>
    </w:p>
    <w:p w:rsidR="00950550" w:rsidRPr="00950550" w:rsidRDefault="00950550" w:rsidP="00D25D93">
      <w:pPr>
        <w:widowControl/>
        <w:suppressAutoHyphens w:val="0"/>
        <w:autoSpaceDE w:val="0"/>
        <w:autoSpaceDN w:val="0"/>
        <w:adjustRightInd w:val="0"/>
        <w:ind w:left="113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 and apply the changes: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monitoredItem.Filter = eventFilter;</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m_subscription.ApplyChanges();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Add the new event fields to the List of fields to be displayed:</w:t>
      </w:r>
    </w:p>
    <w:p w:rsidR="00950550" w:rsidRPr="005E51C7"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5E51C7">
        <w:rPr>
          <w:rFonts w:ascii="Courier New" w:eastAsia="Times New Roman" w:hAnsi="Courier New" w:cs="Courier New"/>
          <w:noProof/>
          <w:kern w:val="0"/>
          <w:sz w:val="16"/>
          <w:szCs w:val="20"/>
          <w:lang w:val="en-US"/>
        </w:rPr>
        <w:t>m_eventFieldsToDisplay.AddRange(newEventFields);</w:t>
      </w:r>
    </w:p>
    <w:p w:rsidR="00110AB2" w:rsidRDefault="00110AB2"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Add the Event to our list of received EventTypes: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m_eventTypes_Received.Add(eventTypeId);</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Set the "eventTypeId" variable to its superType:</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this way the while loop will be iterated untill all superTypes are also added</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color w:val="008000"/>
          <w:kern w:val="0"/>
          <w:sz w:val="16"/>
          <w:szCs w:val="20"/>
          <w:lang w:val="en-US"/>
        </w:rPr>
      </w:pPr>
      <w:r w:rsidRPr="00950550">
        <w:rPr>
          <w:rFonts w:ascii="Courier New" w:eastAsia="Times New Roman" w:hAnsi="Courier New" w:cs="Courier New"/>
          <w:noProof/>
          <w:color w:val="008000"/>
          <w:kern w:val="0"/>
          <w:sz w:val="16"/>
          <w:szCs w:val="20"/>
          <w:lang w:val="en-US"/>
        </w:rPr>
        <w:t>// (the received event's superTypes can also have event fields relevant to their subtypes!)</w:t>
      </w:r>
    </w:p>
    <w:p w:rsidR="00950550" w:rsidRPr="00950550" w:rsidRDefault="00950550" w:rsidP="00BE4539">
      <w:pPr>
        <w:widowControl/>
        <w:suppressAutoHyphens w:val="0"/>
        <w:autoSpaceDE w:val="0"/>
        <w:autoSpaceDN w:val="0"/>
        <w:adjustRightInd w:val="0"/>
        <w:ind w:left="851"/>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eventTypeId = (</w:t>
      </w:r>
      <w:r w:rsidRPr="00950550">
        <w:rPr>
          <w:rFonts w:ascii="Courier New" w:eastAsia="Times New Roman" w:hAnsi="Courier New" w:cs="Courier New"/>
          <w:noProof/>
          <w:color w:val="2B91AF"/>
          <w:kern w:val="0"/>
          <w:sz w:val="16"/>
          <w:szCs w:val="20"/>
          <w:lang w:val="en-US"/>
        </w:rPr>
        <w:t>NodeId</w:t>
      </w:r>
      <w:r w:rsidRPr="00950550">
        <w:rPr>
          <w:rFonts w:ascii="Courier New" w:eastAsia="Times New Roman" w:hAnsi="Courier New" w:cs="Courier New"/>
          <w:noProof/>
          <w:kern w:val="0"/>
          <w:sz w:val="16"/>
          <w:szCs w:val="20"/>
          <w:lang w:val="en-US"/>
        </w:rPr>
        <w:t>)eventTypeNode.GetSuperType(m_session.TypeTree);</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0000FF"/>
          <w:kern w:val="0"/>
          <w:sz w:val="16"/>
          <w:szCs w:val="20"/>
          <w:lang w:val="en-US"/>
        </w:rPr>
        <w:t>catch</w:t>
      </w:r>
      <w:r w:rsidRPr="00950550">
        <w:rPr>
          <w:rFonts w:ascii="Courier New" w:eastAsia="Times New Roman" w:hAnsi="Courier New" w:cs="Courier New"/>
          <w:noProof/>
          <w:kern w:val="0"/>
          <w:sz w:val="16"/>
          <w:szCs w:val="20"/>
          <w:lang w:val="en-US"/>
        </w:rPr>
        <w:t xml:space="preserve"> (</w:t>
      </w:r>
      <w:r w:rsidRPr="00950550">
        <w:rPr>
          <w:rFonts w:ascii="Courier New" w:eastAsia="Times New Roman" w:hAnsi="Courier New" w:cs="Courier New"/>
          <w:noProof/>
          <w:color w:val="2B91AF"/>
          <w:kern w:val="0"/>
          <w:sz w:val="16"/>
          <w:szCs w:val="20"/>
          <w:lang w:val="en-US"/>
        </w:rPr>
        <w:t>Exception</w:t>
      </w:r>
      <w:r w:rsidRPr="00950550">
        <w:rPr>
          <w:rFonts w:ascii="Courier New" w:eastAsia="Times New Roman" w:hAnsi="Courier New" w:cs="Courier New"/>
          <w:noProof/>
          <w:kern w:val="0"/>
          <w:sz w:val="16"/>
          <w:szCs w:val="20"/>
          <w:lang w:val="en-US"/>
        </w:rPr>
        <w:t xml:space="preserve"> exception)</w:t>
      </w:r>
    </w:p>
    <w:p w:rsidR="00950550" w:rsidRPr="00950550"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950550">
        <w:rPr>
          <w:rFonts w:ascii="Courier New" w:eastAsia="Times New Roman" w:hAnsi="Courier New" w:cs="Courier New"/>
          <w:noProof/>
          <w:kern w:val="0"/>
          <w:sz w:val="16"/>
          <w:szCs w:val="20"/>
          <w:lang w:val="en-US"/>
        </w:rPr>
        <w:t>{</w:t>
      </w:r>
    </w:p>
    <w:p w:rsidR="00950550" w:rsidRPr="00950550" w:rsidRDefault="00950550" w:rsidP="00BE4539">
      <w:pPr>
        <w:widowControl/>
        <w:suppressAutoHyphens w:val="0"/>
        <w:autoSpaceDE w:val="0"/>
        <w:autoSpaceDN w:val="0"/>
        <w:adjustRightInd w:val="0"/>
        <w:ind w:left="567"/>
        <w:rPr>
          <w:rFonts w:ascii="Courier New" w:eastAsia="Times New Roman" w:hAnsi="Courier New" w:cs="Courier New"/>
          <w:noProof/>
          <w:kern w:val="0"/>
          <w:sz w:val="16"/>
          <w:szCs w:val="20"/>
          <w:lang w:val="en-US"/>
        </w:rPr>
      </w:pPr>
      <w:r w:rsidRPr="00950550">
        <w:rPr>
          <w:rFonts w:ascii="Courier New" w:eastAsia="Times New Roman" w:hAnsi="Courier New" w:cs="Courier New"/>
          <w:noProof/>
          <w:color w:val="2B91AF"/>
          <w:kern w:val="0"/>
          <w:sz w:val="16"/>
          <w:szCs w:val="20"/>
          <w:lang w:val="en-US"/>
        </w:rPr>
        <w:t>MessageBox</w:t>
      </w:r>
      <w:r w:rsidRPr="00950550">
        <w:rPr>
          <w:rFonts w:ascii="Courier New" w:eastAsia="Times New Roman" w:hAnsi="Courier New" w:cs="Courier New"/>
          <w:noProof/>
          <w:kern w:val="0"/>
          <w:sz w:val="16"/>
          <w:szCs w:val="20"/>
          <w:lang w:val="en-US"/>
        </w:rPr>
        <w:t xml:space="preserve">.Show(exception.Message, </w:t>
      </w:r>
      <w:r w:rsidRPr="00950550">
        <w:rPr>
          <w:rFonts w:ascii="Courier New" w:eastAsia="Times New Roman" w:hAnsi="Courier New" w:cs="Courier New"/>
          <w:noProof/>
          <w:color w:val="0000FF"/>
          <w:kern w:val="0"/>
          <w:sz w:val="16"/>
          <w:szCs w:val="20"/>
          <w:lang w:val="en-US"/>
        </w:rPr>
        <w:t>this</w:t>
      </w:r>
      <w:r w:rsidRPr="00950550">
        <w:rPr>
          <w:rFonts w:ascii="Courier New" w:eastAsia="Times New Roman" w:hAnsi="Courier New" w:cs="Courier New"/>
          <w:noProof/>
          <w:kern w:val="0"/>
          <w:sz w:val="16"/>
          <w:szCs w:val="20"/>
          <w:lang w:val="en-US"/>
        </w:rPr>
        <w:t xml:space="preserve">.Text, </w:t>
      </w:r>
      <w:r w:rsidRPr="00950550">
        <w:rPr>
          <w:rFonts w:ascii="Courier New" w:eastAsia="Times New Roman" w:hAnsi="Courier New" w:cs="Courier New"/>
          <w:noProof/>
          <w:color w:val="2B91AF"/>
          <w:kern w:val="0"/>
          <w:sz w:val="16"/>
          <w:szCs w:val="20"/>
          <w:lang w:val="en-US"/>
        </w:rPr>
        <w:t>MessageBoxButtons</w:t>
      </w:r>
      <w:r w:rsidRPr="00950550">
        <w:rPr>
          <w:rFonts w:ascii="Courier New" w:eastAsia="Times New Roman" w:hAnsi="Courier New" w:cs="Courier New"/>
          <w:noProof/>
          <w:kern w:val="0"/>
          <w:sz w:val="16"/>
          <w:szCs w:val="20"/>
          <w:lang w:val="en-US"/>
        </w:rPr>
        <w:t xml:space="preserve">.OK, </w:t>
      </w:r>
      <w:r w:rsidRPr="00950550">
        <w:rPr>
          <w:rFonts w:ascii="Courier New" w:eastAsia="Times New Roman" w:hAnsi="Courier New" w:cs="Courier New"/>
          <w:noProof/>
          <w:color w:val="2B91AF"/>
          <w:kern w:val="0"/>
          <w:sz w:val="16"/>
          <w:szCs w:val="20"/>
          <w:lang w:val="en-US"/>
        </w:rPr>
        <w:t>MessageBoxIcon</w:t>
      </w:r>
      <w:r w:rsidRPr="00950550">
        <w:rPr>
          <w:rFonts w:ascii="Courier New" w:eastAsia="Times New Roman" w:hAnsi="Courier New" w:cs="Courier New"/>
          <w:noProof/>
          <w:kern w:val="0"/>
          <w:sz w:val="16"/>
          <w:szCs w:val="20"/>
          <w:lang w:val="en-US"/>
        </w:rPr>
        <w:t>.Error);</w:t>
      </w:r>
    </w:p>
    <w:p w:rsidR="00950550" w:rsidRPr="001C5222" w:rsidRDefault="00950550" w:rsidP="00BE4539">
      <w:pPr>
        <w:widowControl/>
        <w:suppressAutoHyphens w:val="0"/>
        <w:autoSpaceDE w:val="0"/>
        <w:autoSpaceDN w:val="0"/>
        <w:adjustRightInd w:val="0"/>
        <w:ind w:left="284"/>
        <w:rPr>
          <w:rFonts w:ascii="Courier New" w:eastAsia="Times New Roman" w:hAnsi="Courier New" w:cs="Courier New"/>
          <w:noProof/>
          <w:kern w:val="0"/>
          <w:sz w:val="16"/>
          <w:szCs w:val="20"/>
          <w:lang w:val="en-US"/>
        </w:rPr>
      </w:pPr>
      <w:r w:rsidRPr="001C5222">
        <w:rPr>
          <w:rFonts w:ascii="Courier New" w:eastAsia="Times New Roman" w:hAnsi="Courier New" w:cs="Courier New"/>
          <w:noProof/>
          <w:kern w:val="0"/>
          <w:sz w:val="16"/>
          <w:szCs w:val="20"/>
          <w:lang w:val="en-US"/>
        </w:rPr>
        <w:t>}</w:t>
      </w:r>
    </w:p>
    <w:p w:rsidR="00D40130" w:rsidRPr="00950550" w:rsidRDefault="00950550" w:rsidP="00950550">
      <w:pPr>
        <w:rPr>
          <w:iCs/>
          <w:sz w:val="20"/>
          <w:szCs w:val="22"/>
          <w:lang w:val="en-US"/>
        </w:rPr>
      </w:pPr>
      <w:r w:rsidRPr="001C5222">
        <w:rPr>
          <w:rFonts w:ascii="Courier New" w:eastAsia="Times New Roman" w:hAnsi="Courier New" w:cs="Courier New"/>
          <w:noProof/>
          <w:kern w:val="0"/>
          <w:sz w:val="16"/>
          <w:szCs w:val="20"/>
          <w:lang w:val="en-US"/>
        </w:rPr>
        <w:t>}</w:t>
      </w:r>
    </w:p>
    <w:p w:rsidR="00C76D7B" w:rsidRPr="00D05A41" w:rsidRDefault="00C76D7B" w:rsidP="00AD77D8">
      <w:pPr>
        <w:jc w:val="both"/>
        <w:rPr>
          <w:iCs/>
          <w:lang w:val="en-US"/>
        </w:rPr>
      </w:pPr>
    </w:p>
    <w:p w:rsidR="009E6409" w:rsidRDefault="008664DB" w:rsidP="00AD77D8">
      <w:pPr>
        <w:jc w:val="both"/>
        <w:rPr>
          <w:iCs/>
          <w:lang w:val="en-US"/>
        </w:rPr>
      </w:pPr>
      <w:r w:rsidRPr="00D05A41">
        <w:rPr>
          <w:iCs/>
          <w:lang w:val="en-US"/>
        </w:rPr>
        <w:t xml:space="preserve">Most of the code is explained in the comments and the overall idea is described </w:t>
      </w:r>
      <w:r w:rsidR="00D05A41">
        <w:rPr>
          <w:iCs/>
          <w:lang w:val="en-US"/>
        </w:rPr>
        <w:t xml:space="preserve">in the paragraphs </w:t>
      </w:r>
      <w:r w:rsidRPr="00D05A41">
        <w:rPr>
          <w:iCs/>
          <w:lang w:val="en-US"/>
        </w:rPr>
        <w:t>above.</w:t>
      </w:r>
    </w:p>
    <w:p w:rsidR="00EC00D7" w:rsidRDefault="00EC00D7" w:rsidP="00AD77D8">
      <w:pPr>
        <w:jc w:val="both"/>
        <w:rPr>
          <w:iCs/>
          <w:lang w:val="en-US"/>
        </w:rPr>
      </w:pPr>
    </w:p>
    <w:p w:rsidR="00990C18" w:rsidRDefault="00EC00D7" w:rsidP="00AD77D8">
      <w:pPr>
        <w:jc w:val="both"/>
        <w:rPr>
          <w:iCs/>
          <w:lang w:val="en-US"/>
        </w:rPr>
      </w:pPr>
      <w:r>
        <w:rPr>
          <w:iCs/>
          <w:lang w:val="en-US"/>
        </w:rPr>
        <w:t xml:space="preserve">Run the server and connect to it with our new client. </w:t>
      </w:r>
      <w:r w:rsidR="00212B4C">
        <w:rPr>
          <w:iCs/>
          <w:lang w:val="en-US"/>
        </w:rPr>
        <w:t xml:space="preserve">The first time a line is made in the </w:t>
      </w:r>
      <w:proofErr w:type="spellStart"/>
      <w:r w:rsidR="00212B4C">
        <w:rPr>
          <w:iCs/>
          <w:lang w:val="en-US"/>
        </w:rPr>
        <w:t>TetrisGame</w:t>
      </w:r>
      <w:proofErr w:type="spellEnd"/>
      <w:r w:rsidR="00990C18">
        <w:rPr>
          <w:iCs/>
          <w:lang w:val="en-US"/>
        </w:rPr>
        <w:t xml:space="preserve"> on the server</w:t>
      </w:r>
      <w:r w:rsidR="00212B4C">
        <w:rPr>
          <w:iCs/>
          <w:lang w:val="en-US"/>
        </w:rPr>
        <w:t xml:space="preserve"> </w:t>
      </w:r>
      <w:r w:rsidR="00990C18">
        <w:rPr>
          <w:iCs/>
          <w:lang w:val="en-US"/>
        </w:rPr>
        <w:t xml:space="preserve">the client will receive an event, but only the </w:t>
      </w:r>
      <w:proofErr w:type="spellStart"/>
      <w:r w:rsidR="00990C18">
        <w:rPr>
          <w:iCs/>
          <w:lang w:val="en-US"/>
        </w:rPr>
        <w:t>BaseEvent</w:t>
      </w:r>
      <w:proofErr w:type="spellEnd"/>
      <w:r w:rsidR="00990C18">
        <w:rPr>
          <w:iCs/>
          <w:lang w:val="en-US"/>
        </w:rPr>
        <w:t xml:space="preserve"> fields will be sent. One of the </w:t>
      </w:r>
      <w:proofErr w:type="spellStart"/>
      <w:r w:rsidR="00990C18">
        <w:rPr>
          <w:iCs/>
          <w:lang w:val="en-US"/>
        </w:rPr>
        <w:t>BaseEvents</w:t>
      </w:r>
      <w:proofErr w:type="spellEnd"/>
      <w:r w:rsidR="00990C18">
        <w:rPr>
          <w:iCs/>
          <w:lang w:val="en-US"/>
        </w:rPr>
        <w:t xml:space="preserve"> fields is the </w:t>
      </w:r>
      <w:proofErr w:type="spellStart"/>
      <w:r w:rsidR="00990C18">
        <w:rPr>
          <w:iCs/>
          <w:lang w:val="en-US"/>
        </w:rPr>
        <w:t>EventType</w:t>
      </w:r>
      <w:proofErr w:type="spellEnd"/>
      <w:r w:rsidR="00990C18">
        <w:rPr>
          <w:iCs/>
          <w:lang w:val="en-US"/>
        </w:rPr>
        <w:t xml:space="preserve"> </w:t>
      </w:r>
      <w:proofErr w:type="spellStart"/>
      <w:r w:rsidR="00990C18">
        <w:rPr>
          <w:iCs/>
          <w:lang w:val="en-US"/>
        </w:rPr>
        <w:t>NodeId</w:t>
      </w:r>
      <w:proofErr w:type="spellEnd"/>
      <w:r w:rsidR="001357A7" w:rsidRPr="001357A7">
        <w:rPr>
          <w:iCs/>
          <w:lang w:val="en-US"/>
        </w:rPr>
        <w:t xml:space="preserve"> </w:t>
      </w:r>
      <w:r w:rsidR="001357A7">
        <w:rPr>
          <w:iCs/>
          <w:lang w:val="en-US"/>
        </w:rPr>
        <w:t>of the actual event</w:t>
      </w:r>
      <w:r w:rsidR="00990C18">
        <w:rPr>
          <w:iCs/>
          <w:lang w:val="en-US"/>
        </w:rPr>
        <w:t xml:space="preserve">. This is the </w:t>
      </w:r>
      <w:proofErr w:type="spellStart"/>
      <w:r w:rsidR="00990C18">
        <w:rPr>
          <w:iCs/>
          <w:lang w:val="en-US"/>
        </w:rPr>
        <w:t>TetrisLinesMadeEventType</w:t>
      </w:r>
      <w:proofErr w:type="spellEnd"/>
      <w:r w:rsidR="00990C18">
        <w:rPr>
          <w:iCs/>
          <w:lang w:val="en-US"/>
        </w:rPr>
        <w:t xml:space="preserve"> </w:t>
      </w:r>
      <w:proofErr w:type="spellStart"/>
      <w:r w:rsidR="00990C18">
        <w:rPr>
          <w:iCs/>
          <w:lang w:val="en-US"/>
        </w:rPr>
        <w:t>NodeId</w:t>
      </w:r>
      <w:proofErr w:type="spellEnd"/>
      <w:r w:rsidR="00990C18">
        <w:rPr>
          <w:iCs/>
          <w:lang w:val="en-US"/>
        </w:rPr>
        <w:t xml:space="preserve"> </w:t>
      </w:r>
      <w:r w:rsidR="008B3527">
        <w:rPr>
          <w:iCs/>
          <w:lang w:val="en-US"/>
        </w:rPr>
        <w:t xml:space="preserve">in </w:t>
      </w:r>
      <w:r w:rsidR="001357A7">
        <w:rPr>
          <w:iCs/>
          <w:lang w:val="en-US"/>
        </w:rPr>
        <w:t>our</w:t>
      </w:r>
      <w:r w:rsidR="008B3527">
        <w:rPr>
          <w:iCs/>
          <w:lang w:val="en-US"/>
        </w:rPr>
        <w:t xml:space="preserve"> case </w:t>
      </w:r>
      <w:r w:rsidR="00990C18">
        <w:rPr>
          <w:iCs/>
          <w:lang w:val="en-US"/>
        </w:rPr>
        <w:t>and based on this information the client can adapt the subscription</w:t>
      </w:r>
      <w:r w:rsidR="008B3527">
        <w:rPr>
          <w:iCs/>
          <w:lang w:val="en-US"/>
        </w:rPr>
        <w:t xml:space="preserve">’s event monitored item and add that </w:t>
      </w:r>
      <w:proofErr w:type="spellStart"/>
      <w:r w:rsidR="008B3527">
        <w:rPr>
          <w:iCs/>
          <w:lang w:val="en-US"/>
        </w:rPr>
        <w:t>EventType’s</w:t>
      </w:r>
      <w:proofErr w:type="spellEnd"/>
      <w:r w:rsidR="008B3527">
        <w:rPr>
          <w:iCs/>
          <w:lang w:val="en-US"/>
        </w:rPr>
        <w:t xml:space="preserve"> specific fields. From the second event on</w:t>
      </w:r>
      <w:r w:rsidR="001357A7">
        <w:rPr>
          <w:iCs/>
          <w:lang w:val="en-US"/>
        </w:rPr>
        <w:t xml:space="preserve"> – </w:t>
      </w:r>
      <w:r w:rsidR="008B3527">
        <w:rPr>
          <w:iCs/>
          <w:lang w:val="en-US"/>
        </w:rPr>
        <w:t>of the same type</w:t>
      </w:r>
      <w:r w:rsidR="001357A7">
        <w:rPr>
          <w:iCs/>
          <w:lang w:val="en-US"/>
        </w:rPr>
        <w:t xml:space="preserve"> – </w:t>
      </w:r>
      <w:r w:rsidR="008B3527">
        <w:rPr>
          <w:iCs/>
          <w:lang w:val="en-US"/>
        </w:rPr>
        <w:t>the event’s specific fields are also sent by the server and received and processed by the client.</w:t>
      </w:r>
    </w:p>
    <w:p w:rsidR="00B23082" w:rsidRDefault="00B23082" w:rsidP="00AD77D8">
      <w:pPr>
        <w:jc w:val="both"/>
        <w:rPr>
          <w:iCs/>
          <w:lang w:val="en-US"/>
        </w:rPr>
      </w:pPr>
    </w:p>
    <w:p w:rsidR="00B23082" w:rsidRDefault="00B23082" w:rsidP="00AD77D8">
      <w:pPr>
        <w:jc w:val="both"/>
        <w:rPr>
          <w:iCs/>
          <w:lang w:val="en-US"/>
        </w:rPr>
      </w:pPr>
      <w:r>
        <w:rPr>
          <w:iCs/>
          <w:lang w:val="en-US"/>
        </w:rPr>
        <w:t xml:space="preserve">Further features could be added, for example the logging of the received events. In its most simple form, in this case in our code, this could mean adding a few lines and writing the generated </w:t>
      </w:r>
      <w:proofErr w:type="spellStart"/>
      <w:r>
        <w:rPr>
          <w:iCs/>
          <w:lang w:val="en-US"/>
        </w:rPr>
        <w:t>eventstrings</w:t>
      </w:r>
      <w:proofErr w:type="spellEnd"/>
      <w:r>
        <w:rPr>
          <w:iCs/>
          <w:lang w:val="en-US"/>
        </w:rPr>
        <w:t xml:space="preserve"> not only to the </w:t>
      </w:r>
      <w:proofErr w:type="spellStart"/>
      <w:r>
        <w:rPr>
          <w:iCs/>
          <w:lang w:val="en-US"/>
        </w:rPr>
        <w:t>TetrisViewer</w:t>
      </w:r>
      <w:proofErr w:type="spellEnd"/>
      <w:r>
        <w:rPr>
          <w:iCs/>
          <w:lang w:val="en-US"/>
        </w:rPr>
        <w:t>, but also to a file on the hard disk. More complex logging system will be used in practice.</w:t>
      </w:r>
    </w:p>
    <w:p w:rsidR="008B3527" w:rsidRDefault="008B3527" w:rsidP="00AD77D8">
      <w:pPr>
        <w:jc w:val="both"/>
        <w:rPr>
          <w:iCs/>
          <w:lang w:val="en-US"/>
        </w:rPr>
      </w:pPr>
    </w:p>
    <w:p w:rsidR="00BE7602" w:rsidRPr="00D05A41" w:rsidRDefault="00B23082" w:rsidP="00AD77D8">
      <w:pPr>
        <w:jc w:val="both"/>
        <w:rPr>
          <w:iCs/>
          <w:lang w:val="en-US"/>
        </w:rPr>
      </w:pPr>
      <w:r>
        <w:rPr>
          <w:iCs/>
          <w:lang w:val="en-US"/>
        </w:rPr>
        <w:t>Again, n</w:t>
      </w:r>
      <w:r w:rsidR="00990C18">
        <w:rPr>
          <w:iCs/>
          <w:lang w:val="en-US"/>
        </w:rPr>
        <w:t>ot</w:t>
      </w:r>
      <w:r>
        <w:rPr>
          <w:iCs/>
          <w:lang w:val="en-US"/>
        </w:rPr>
        <w:t>e that</w:t>
      </w:r>
      <w:r w:rsidR="00990C18">
        <w:rPr>
          <w:iCs/>
          <w:lang w:val="en-US"/>
        </w:rPr>
        <w:t xml:space="preserve"> UA </w:t>
      </w:r>
      <w:r>
        <w:rPr>
          <w:iCs/>
          <w:lang w:val="en-US"/>
        </w:rPr>
        <w:t>provides the event functionality, but</w:t>
      </w:r>
      <w:r w:rsidR="00B76D73">
        <w:rPr>
          <w:iCs/>
          <w:lang w:val="en-US"/>
        </w:rPr>
        <w:t xml:space="preserve"> our choice</w:t>
      </w:r>
      <w:r w:rsidR="001357A7">
        <w:rPr>
          <w:iCs/>
          <w:lang w:val="en-US"/>
        </w:rPr>
        <w:t xml:space="preserve">s – </w:t>
      </w:r>
      <w:r w:rsidR="00B76D73">
        <w:rPr>
          <w:iCs/>
          <w:lang w:val="en-US"/>
        </w:rPr>
        <w:t>of for example subscribing only to cert</w:t>
      </w:r>
      <w:r w:rsidR="001357A7">
        <w:rPr>
          <w:iCs/>
          <w:lang w:val="en-US"/>
        </w:rPr>
        <w:t>ain events or making it dynamic,</w:t>
      </w:r>
      <w:r w:rsidR="00B76D73">
        <w:rPr>
          <w:iCs/>
          <w:lang w:val="en-US"/>
        </w:rPr>
        <w:t xml:space="preserve"> etc.</w:t>
      </w:r>
      <w:r w:rsidR="001357A7">
        <w:rPr>
          <w:iCs/>
          <w:lang w:val="en-US"/>
        </w:rPr>
        <w:t xml:space="preserve"> – </w:t>
      </w:r>
      <w:r w:rsidR="00B76D73">
        <w:rPr>
          <w:iCs/>
          <w:lang w:val="en-US"/>
        </w:rPr>
        <w:t>are not specifically articulated by the OPC UA specs.</w:t>
      </w:r>
    </w:p>
    <w:p w:rsidR="008664DB" w:rsidRPr="00D05A41" w:rsidRDefault="008664DB" w:rsidP="00AD77D8">
      <w:pPr>
        <w:jc w:val="both"/>
        <w:rPr>
          <w:iCs/>
          <w:lang w:val="en-US"/>
        </w:rPr>
      </w:pPr>
    </w:p>
    <w:p w:rsidR="007A39DD" w:rsidRPr="00D05A41" w:rsidRDefault="007A39DD">
      <w:pPr>
        <w:rPr>
          <w:lang w:val="en-US"/>
        </w:rPr>
      </w:pPr>
    </w:p>
    <w:sectPr w:rsidR="007A39DD" w:rsidRPr="00D05A41" w:rsidSect="00CA6501">
      <w:headerReference w:type="default" r:id="rId41"/>
      <w:pgSz w:w="11906" w:h="16838"/>
      <w:pgMar w:top="907" w:right="397" w:bottom="1134" w:left="454" w:header="283" w:footer="283"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29A" w:rsidRDefault="0017629A" w:rsidP="000E408E">
      <w:r>
        <w:separator/>
      </w:r>
    </w:p>
  </w:endnote>
  <w:endnote w:type="continuationSeparator" w:id="0">
    <w:p w:rsidR="0017629A" w:rsidRDefault="0017629A" w:rsidP="000E40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Andale Sans UI">
    <w:altName w:val="Arial Unicode MS"/>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rPr>
      <w:id w:val="-882170197"/>
      <w:docPartObj>
        <w:docPartGallery w:val="Page Numbers (Bottom of Page)"/>
        <w:docPartUnique/>
      </w:docPartObj>
    </w:sdtPr>
    <w:sdtEndPr>
      <w:rPr>
        <w:noProof/>
        <w:color w:val="auto"/>
      </w:rPr>
    </w:sdtEndPr>
    <w:sdtContent>
      <w:p w:rsidR="008C15EA" w:rsidRPr="00714AC7" w:rsidRDefault="008C15EA" w:rsidP="00333DD2">
        <w:pPr>
          <w:pStyle w:val="Footer"/>
          <w:spacing w:line="360" w:lineRule="auto"/>
          <w:jc w:val="center"/>
        </w:pPr>
        <w:r w:rsidRPr="00714AC7">
          <w:fldChar w:fldCharType="begin"/>
        </w:r>
        <w:r w:rsidRPr="00714AC7">
          <w:instrText xml:space="preserve"> PAGE   \* MERGEFORMAT </w:instrText>
        </w:r>
        <w:r w:rsidRPr="00714AC7">
          <w:fldChar w:fldCharType="separate"/>
        </w:r>
        <w:r w:rsidR="00D17D11">
          <w:rPr>
            <w:noProof/>
          </w:rPr>
          <w:t>6</w:t>
        </w:r>
        <w:r w:rsidRPr="00714AC7">
          <w:rPr>
            <w:noProof/>
          </w:rPr>
          <w:fldChar w:fldCharType="end"/>
        </w:r>
      </w:p>
    </w:sdtContent>
  </w:sdt>
  <w:p w:rsidR="008C15EA" w:rsidRPr="00333DD2" w:rsidRDefault="008C15EA" w:rsidP="00333DD2">
    <w:pPr>
      <w:pStyle w:val="Header"/>
      <w:spacing w:line="360" w:lineRule="auto"/>
      <w:jc w:val="center"/>
      <w:rPr>
        <w:color w:val="808080" w:themeColor="background1" w:themeShade="80"/>
        <w:lang w:val="en-US"/>
      </w:rPr>
    </w:pPr>
    <w:proofErr w:type="spellStart"/>
    <w:r w:rsidRPr="00333DD2">
      <w:rPr>
        <w:color w:val="808080" w:themeColor="background1" w:themeShade="80"/>
        <w:lang w:val="en-US"/>
      </w:rPr>
      <w:t>Artesis</w:t>
    </w:r>
    <w:proofErr w:type="spellEnd"/>
    <w:r w:rsidRPr="00333DD2">
      <w:rPr>
        <w:color w:val="808080" w:themeColor="background1" w:themeShade="80"/>
        <w:lang w:val="en-US"/>
      </w:rPr>
      <w:t xml:space="preserve"> | </w:t>
    </w:r>
    <w:proofErr w:type="spellStart"/>
    <w:r w:rsidRPr="00333DD2">
      <w:rPr>
        <w:color w:val="808080" w:themeColor="background1" w:themeShade="80"/>
        <w:lang w:val="en-US"/>
      </w:rPr>
      <w:t>WebCom</w:t>
    </w:r>
    <w:proofErr w:type="spellEnd"/>
    <w:r w:rsidRPr="00333DD2">
      <w:rPr>
        <w:color w:val="808080" w:themeColor="background1" w:themeShade="80"/>
        <w:lang w:val="en-US"/>
      </w:rPr>
      <w:t xml:space="preserve"> | OPC UA Tutorial | Tetris Client and Server with the OP</w:t>
    </w:r>
    <w:r>
      <w:rPr>
        <w:color w:val="808080" w:themeColor="background1" w:themeShade="80"/>
        <w:lang w:val="en-US"/>
      </w:rPr>
      <w:t>C Foundation C#.NET SDK | v2.6.0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EA3950" w:rsidRDefault="008C15EA" w:rsidP="00E71ED1">
    <w:pPr>
      <w:widowControl/>
      <w:suppressAutoHyphens w:val="0"/>
      <w:rPr>
        <w:color w:val="7F7F7F" w:themeColor="text1" w:themeTint="80"/>
      </w:rPr>
    </w:pPr>
    <w:r w:rsidRPr="00EA3950">
      <w:rPr>
        <w:color w:val="595959" w:themeColor="text1" w:themeTint="A6"/>
      </w:rPr>
      <w:t xml:space="preserve">Institute: </w:t>
    </w:r>
    <w:r w:rsidRPr="00EA3950">
      <w:rPr>
        <w:color w:val="595959" w:themeColor="text1" w:themeTint="A6"/>
      </w:rPr>
      <w:tab/>
    </w:r>
    <w:r w:rsidRPr="00EA3950">
      <w:rPr>
        <w:color w:val="595959" w:themeColor="text1" w:themeTint="A6"/>
      </w:rPr>
      <w:tab/>
      <w:t>Artesis University College of Antwerp</w:t>
    </w:r>
    <w:r w:rsidRPr="00EA3950">
      <w:rPr>
        <w:color w:val="595959" w:themeColor="text1" w:themeTint="A6"/>
      </w:rPr>
      <w:tab/>
      <w:t xml:space="preserve">website: </w:t>
    </w:r>
    <w:hyperlink r:id="rId1" w:history="1">
      <w:r w:rsidRPr="00773F16">
        <w:rPr>
          <w:rStyle w:val="Hyperlink"/>
          <w:color w:val="548DD4" w:themeColor="text2" w:themeTint="99"/>
        </w:rPr>
        <w:t>www.artesis.be</w:t>
      </w:r>
    </w:hyperlink>
  </w:p>
  <w:p w:rsidR="008C15EA" w:rsidRPr="00EA3950" w:rsidRDefault="008C15EA" w:rsidP="00E71ED1">
    <w:pPr>
      <w:widowControl/>
      <w:suppressAutoHyphens w:val="0"/>
      <w:rPr>
        <w:color w:val="7F7F7F" w:themeColor="text1" w:themeTint="80"/>
      </w:rPr>
    </w:pPr>
    <w:r w:rsidRPr="00EA3950">
      <w:rPr>
        <w:color w:val="595959" w:themeColor="text1" w:themeTint="A6"/>
      </w:rPr>
      <w:t xml:space="preserve">Project: </w:t>
    </w:r>
    <w:r w:rsidRPr="00EA3950">
      <w:rPr>
        <w:color w:val="595959" w:themeColor="text1" w:themeTint="A6"/>
      </w:rPr>
      <w:tab/>
    </w:r>
    <w:r w:rsidRPr="00EA3950">
      <w:rPr>
        <w:color w:val="595959" w:themeColor="text1" w:themeTint="A6"/>
      </w:rPr>
      <w:tab/>
      <w:t>WebCom</w:t>
    </w:r>
    <w:r w:rsidRPr="00EA3950">
      <w:rPr>
        <w:color w:val="595959" w:themeColor="text1" w:themeTint="A6"/>
      </w:rPr>
      <w:tab/>
    </w:r>
    <w:r w:rsidRPr="00EA3950">
      <w:rPr>
        <w:color w:val="595959" w:themeColor="text1" w:themeTint="A6"/>
      </w:rPr>
      <w:tab/>
    </w:r>
    <w:r w:rsidRPr="00EA3950">
      <w:rPr>
        <w:color w:val="595959" w:themeColor="text1" w:themeTint="A6"/>
      </w:rPr>
      <w:tab/>
    </w:r>
    <w:r w:rsidRPr="00EA3950">
      <w:rPr>
        <w:color w:val="595959" w:themeColor="text1" w:themeTint="A6"/>
      </w:rPr>
      <w:tab/>
    </w:r>
    <w:r w:rsidRPr="00EA3950">
      <w:rPr>
        <w:color w:val="595959" w:themeColor="text1" w:themeTint="A6"/>
      </w:rPr>
      <w:tab/>
    </w:r>
    <w:r w:rsidRPr="00EA3950">
      <w:rPr>
        <w:color w:val="595959" w:themeColor="text1" w:themeTint="A6"/>
      </w:rPr>
      <w:t xml:space="preserve">website: </w:t>
    </w:r>
    <w:r>
      <w:fldChar w:fldCharType="begin"/>
    </w:r>
    <w:r>
      <w:instrText xml:space="preserve"> HYPERLINK "http://www.webcom-eu.org" </w:instrText>
    </w:r>
    <w:r>
      <w:fldChar w:fldCharType="separate"/>
    </w:r>
    <w:r w:rsidRPr="00773F16">
      <w:rPr>
        <w:rStyle w:val="Hyperlink"/>
        <w:color w:val="548DD4" w:themeColor="text2" w:themeTint="99"/>
      </w:rPr>
      <w:t>www.webcom-eu.org</w:t>
    </w:r>
    <w:r>
      <w:rPr>
        <w:rStyle w:val="Hyperlink"/>
        <w:color w:val="548DD4" w:themeColor="text2" w:themeTint="99"/>
      </w:rPr>
      <w:fldChar w:fldCharType="end"/>
    </w:r>
  </w:p>
  <w:p w:rsidR="008C15EA" w:rsidRPr="00EA3950" w:rsidRDefault="008C15EA" w:rsidP="00E71ED1">
    <w:pPr>
      <w:widowControl/>
      <w:suppressAutoHyphens w:val="0"/>
      <w:rPr>
        <w:color w:val="7F7F7F" w:themeColor="text1" w:themeTint="80"/>
      </w:rPr>
    </w:pPr>
    <w:r w:rsidRPr="00EA3950">
      <w:rPr>
        <w:color w:val="595959" w:themeColor="text1" w:themeTint="A6"/>
      </w:rPr>
      <w:t>Project Coordinator:</w:t>
    </w:r>
    <w:r w:rsidRPr="00EA3950">
      <w:rPr>
        <w:color w:val="595959" w:themeColor="text1" w:themeTint="A6"/>
      </w:rPr>
      <w:tab/>
      <w:t>Dirk van der Linden</w:t>
    </w:r>
    <w:r w:rsidRPr="00EA3950">
      <w:rPr>
        <w:color w:val="595959" w:themeColor="text1" w:themeTint="A6"/>
      </w:rPr>
      <w:tab/>
    </w:r>
    <w:r w:rsidRPr="00EA3950">
      <w:rPr>
        <w:color w:val="595959" w:themeColor="text1" w:themeTint="A6"/>
      </w:rPr>
      <w:tab/>
    </w:r>
    <w:r w:rsidRPr="00EA3950">
      <w:rPr>
        <w:color w:val="595959" w:themeColor="text1" w:themeTint="A6"/>
      </w:rPr>
      <w:tab/>
    </w:r>
    <w:r w:rsidRPr="00EA3950">
      <w:rPr>
        <w:color w:val="595959" w:themeColor="text1" w:themeTint="A6"/>
      </w:rPr>
      <w:tab/>
      <w:t xml:space="preserve">e-mail: </w:t>
    </w:r>
    <w:hyperlink r:id="rId2" w:history="1">
      <w:r w:rsidRPr="00773F16">
        <w:rPr>
          <w:rStyle w:val="Hyperlink"/>
          <w:color w:val="548DD4" w:themeColor="text2" w:themeTint="99"/>
        </w:rPr>
        <w:t>dirk.vanderlinden@artesis.be</w:t>
      </w:r>
    </w:hyperlink>
  </w:p>
  <w:p w:rsidR="008C15EA" w:rsidRPr="00BF0D26" w:rsidRDefault="008C15EA" w:rsidP="00E71ED1">
    <w:pPr>
      <w:widowControl/>
      <w:suppressAutoHyphens w:val="0"/>
      <w:rPr>
        <w:lang w:val="en-US"/>
      </w:rPr>
    </w:pPr>
    <w:r w:rsidRPr="00EA3950">
      <w:rPr>
        <w:color w:val="595959" w:themeColor="text1" w:themeTint="A6"/>
        <w:lang w:val="en-US"/>
      </w:rPr>
      <w:t>Author:</w:t>
    </w:r>
    <w:r w:rsidRPr="00EA3950">
      <w:rPr>
        <w:color w:val="595959" w:themeColor="text1" w:themeTint="A6"/>
        <w:lang w:val="en-US"/>
      </w:rPr>
      <w:tab/>
    </w:r>
    <w:r w:rsidRPr="00EA3950">
      <w:rPr>
        <w:color w:val="595959" w:themeColor="text1" w:themeTint="A6"/>
        <w:lang w:val="en-US"/>
      </w:rPr>
      <w:tab/>
      <w:t xml:space="preserve">Vincent Vanderputten </w:t>
    </w:r>
    <w:r w:rsidRPr="00EA3950">
      <w:rPr>
        <w:color w:val="595959" w:themeColor="text1" w:themeTint="A6"/>
        <w:lang w:val="en-US"/>
      </w:rPr>
      <w:tab/>
    </w:r>
    <w:r w:rsidRPr="00EA3950">
      <w:rPr>
        <w:color w:val="595959" w:themeColor="text1" w:themeTint="A6"/>
        <w:lang w:val="en-US"/>
      </w:rPr>
      <w:tab/>
    </w:r>
    <w:r w:rsidRPr="00EA3950">
      <w:rPr>
        <w:color w:val="595959" w:themeColor="text1" w:themeTint="A6"/>
        <w:lang w:val="en-US"/>
      </w:rPr>
      <w:tab/>
      <w:t xml:space="preserve">e-mail: </w:t>
    </w:r>
    <w:hyperlink r:id="rId3" w:history="1">
      <w:r w:rsidRPr="00773F16">
        <w:rPr>
          <w:rStyle w:val="Hyperlink"/>
          <w:color w:val="548DD4" w:themeColor="text2" w:themeTint="99"/>
          <w:lang w:val="en-US"/>
        </w:rPr>
        <w:t>vincent.vanderputten@artesis.be</w:t>
      </w:r>
    </w:hyperlink>
  </w:p>
  <w:p w:rsidR="008C15EA" w:rsidRPr="00EA3950" w:rsidRDefault="008C15EA" w:rsidP="00E71ED1">
    <w:pPr>
      <w:widowControl/>
      <w:suppressAutoHyphens w:val="0"/>
      <w:rPr>
        <w:color w:val="595959" w:themeColor="text1" w:themeTint="A6"/>
        <w:lang w:val="en-US"/>
      </w:rPr>
    </w:pPr>
    <w:r>
      <w:rPr>
        <w:color w:val="595959" w:themeColor="text1" w:themeTint="A6"/>
        <w:lang w:val="en-US"/>
      </w:rPr>
      <w:t>Version | Date:</w:t>
    </w:r>
    <w:r>
      <w:rPr>
        <w:color w:val="595959" w:themeColor="text1" w:themeTint="A6"/>
        <w:lang w:val="en-US"/>
      </w:rPr>
      <w:tab/>
    </w:r>
    <w:proofErr w:type="gramStart"/>
    <w:r>
      <w:rPr>
        <w:color w:val="595959" w:themeColor="text1" w:themeTint="A6"/>
        <w:lang w:val="en-US"/>
      </w:rPr>
      <w:t>v2.6.0</w:t>
    </w:r>
    <w:r w:rsidRPr="00EA3950">
      <w:rPr>
        <w:color w:val="595959" w:themeColor="text1" w:themeTint="A6"/>
        <w:lang w:val="en-US"/>
      </w:rPr>
      <w:t xml:space="preserve">  |</w:t>
    </w:r>
    <w:proofErr w:type="gramEnd"/>
    <w:r w:rsidRPr="00EA3950">
      <w:rPr>
        <w:color w:val="595959" w:themeColor="text1" w:themeTint="A6"/>
        <w:lang w:val="en-US"/>
      </w:rPr>
      <w:t xml:space="preserve">  </w:t>
    </w:r>
    <w:r>
      <w:rPr>
        <w:color w:val="595959" w:themeColor="text1" w:themeTint="A6"/>
        <w:lang w:val="en-US"/>
      </w:rPr>
      <w:t>November 23</w:t>
    </w:r>
    <w:r w:rsidRPr="00EA3950">
      <w:rPr>
        <w:color w:val="595959" w:themeColor="text1" w:themeTint="A6"/>
        <w:lang w:val="en-US"/>
      </w:rPr>
      <w:t>, 2011</w:t>
    </w:r>
  </w:p>
  <w:p w:rsidR="008C15EA" w:rsidRPr="00E71ED1" w:rsidRDefault="008C15EA" w:rsidP="00E71ED1">
    <w:pPr>
      <w:widowControl/>
      <w:suppressAutoHyphens w:val="0"/>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29A" w:rsidRDefault="0017629A" w:rsidP="000E408E">
      <w:r>
        <w:separator/>
      </w:r>
    </w:p>
  </w:footnote>
  <w:footnote w:type="continuationSeparator" w:id="0">
    <w:p w:rsidR="0017629A" w:rsidRDefault="0017629A" w:rsidP="000E40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EA3950" w:rsidRDefault="00204819" w:rsidP="00E71ED1">
    <w:pPr>
      <w:pStyle w:val="Header"/>
      <w:jc w:val="right"/>
      <w:rPr>
        <w:color w:val="595959" w:themeColor="text1" w:themeTint="A6"/>
      </w:rPr>
    </w:pPr>
    <w:r>
      <w:rPr>
        <w:color w:val="595959" w:themeColor="text1" w:themeTint="A6"/>
        <w:lang w:val="en-US"/>
      </w:rPr>
      <w:t>November 23</w:t>
    </w:r>
    <w:r w:rsidR="008C15EA" w:rsidRPr="00EA3950">
      <w:rPr>
        <w:color w:val="595959" w:themeColor="text1" w:themeTint="A6"/>
        <w:lang w:val="en-US"/>
      </w:rPr>
      <w:t>, 2011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_Ref285094051 \r \h </w:instrText>
    </w:r>
    <w:r w:rsidRPr="008D7855">
      <w:fldChar w:fldCharType="separate"/>
    </w:r>
    <w:r>
      <w:t>0</w:t>
    </w:r>
    <w:r w:rsidRPr="008D7855">
      <w:fldChar w:fldCharType="end"/>
    </w:r>
    <w:r w:rsidRPr="008D7855">
      <w:t xml:space="preserve">. </w:t>
    </w:r>
    <w:r w:rsidRPr="008D7855">
      <w:fldChar w:fldCharType="begin"/>
    </w:r>
    <w:r w:rsidRPr="008D7855">
      <w:instrText xml:space="preserve"> REF _Ref285094056 \h </w:instrText>
    </w:r>
    <w:r w:rsidRPr="008D7855">
      <w:fldChar w:fldCharType="separate"/>
    </w:r>
    <w:r w:rsidRPr="00F272F1">
      <w:rPr>
        <w:lang w:val="en-US"/>
      </w:rPr>
      <w:t>Introduction</w:t>
    </w:r>
    <w:r w:rsidRPr="008D7855">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_Ref285094109 \r \h  \* MERGEFORMAT </w:instrText>
    </w:r>
    <w:r w:rsidRPr="008D7855">
      <w:fldChar w:fldCharType="separate"/>
    </w:r>
    <w:r>
      <w:t>1</w:t>
    </w:r>
    <w:r w:rsidRPr="008D7855">
      <w:fldChar w:fldCharType="end"/>
    </w:r>
    <w:r w:rsidRPr="008D7855">
      <w:t xml:space="preserve">. </w:t>
    </w:r>
    <w:r w:rsidRPr="008D7855">
      <w:fldChar w:fldCharType="begin"/>
    </w:r>
    <w:r w:rsidRPr="008D7855">
      <w:instrText xml:space="preserve"> REF _Ref285094109 \h  \* MERGEFORMAT </w:instrText>
    </w:r>
    <w:r w:rsidRPr="008D7855">
      <w:fldChar w:fldCharType="separate"/>
    </w:r>
    <w:proofErr w:type="spellStart"/>
    <w:r>
      <w:rPr>
        <w:lang w:val="en-US"/>
      </w:rPr>
      <w:t>TetrisSimulation</w:t>
    </w:r>
    <w:proofErr w:type="spellEnd"/>
    <w:r>
      <w:rPr>
        <w:lang w:val="en-US"/>
      </w:rPr>
      <w:t xml:space="preserve"> on Server</w:t>
    </w:r>
    <w:r w:rsidRPr="008D7855">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_Ref285094151 \r \h </w:instrText>
    </w:r>
    <w:r w:rsidRPr="008D7855">
      <w:fldChar w:fldCharType="separate"/>
    </w:r>
    <w:r>
      <w:t>2</w:t>
    </w:r>
    <w:r w:rsidRPr="008D7855">
      <w:fldChar w:fldCharType="end"/>
    </w:r>
    <w:r w:rsidRPr="008D7855">
      <w:t xml:space="preserve">. </w:t>
    </w:r>
    <w:r w:rsidRPr="008D7855">
      <w:fldChar w:fldCharType="begin"/>
    </w:r>
    <w:r w:rsidRPr="008D7855">
      <w:instrText xml:space="preserve"> REF _Ref285094154 \h </w:instrText>
    </w:r>
    <w:r w:rsidRPr="008D7855">
      <w:fldChar w:fldCharType="separate"/>
    </w:r>
    <w:proofErr w:type="spellStart"/>
    <w:r w:rsidRPr="00F80A35">
      <w:rPr>
        <w:lang w:val="en-US"/>
      </w:rPr>
      <w:t>TetrisGame</w:t>
    </w:r>
    <w:proofErr w:type="spellEnd"/>
    <w:r>
      <w:rPr>
        <w:lang w:val="en-US"/>
      </w:rPr>
      <w:t xml:space="preserve"> on Server</w:t>
    </w:r>
    <w:r w:rsidRPr="008D7855">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_Ref285094177 \r \h </w:instrText>
    </w:r>
    <w:r w:rsidRPr="008D7855">
      <w:fldChar w:fldCharType="separate"/>
    </w:r>
    <w:r>
      <w:t>3</w:t>
    </w:r>
    <w:r w:rsidRPr="008D7855">
      <w:fldChar w:fldCharType="end"/>
    </w:r>
    <w:r w:rsidRPr="008D7855">
      <w:t xml:space="preserve">. </w:t>
    </w:r>
    <w:r w:rsidRPr="008D7855">
      <w:fldChar w:fldCharType="begin"/>
    </w:r>
    <w:r w:rsidRPr="008D7855">
      <w:instrText xml:space="preserve"> REF _Ref285094177 \h </w:instrText>
    </w:r>
    <w:r w:rsidRPr="008D7855">
      <w:fldChar w:fldCharType="separate"/>
    </w:r>
    <w:proofErr w:type="spellStart"/>
    <w:r w:rsidRPr="00F80A35">
      <w:rPr>
        <w:lang w:val="en-US"/>
      </w:rPr>
      <w:t>TetrisViewer</w:t>
    </w:r>
    <w:proofErr w:type="spellEnd"/>
    <w:r w:rsidRPr="00F80A35">
      <w:rPr>
        <w:lang w:val="en-US"/>
      </w:rPr>
      <w:t xml:space="preserve"> on Client</w:t>
    </w:r>
    <w:r w:rsidRPr="008D7855">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_Ref285094208 \r \h </w:instrText>
    </w:r>
    <w:r w:rsidRPr="008D7855">
      <w:fldChar w:fldCharType="separate"/>
    </w:r>
    <w:r>
      <w:t>4</w:t>
    </w:r>
    <w:r w:rsidRPr="008D7855">
      <w:fldChar w:fldCharType="end"/>
    </w:r>
    <w:r w:rsidRPr="008D7855">
      <w:t xml:space="preserve">. </w:t>
    </w:r>
    <w:r w:rsidRPr="008D7855">
      <w:fldChar w:fldCharType="begin"/>
    </w:r>
    <w:r w:rsidRPr="008D7855">
      <w:instrText xml:space="preserve"> REF _Ref285094208 \h </w:instrText>
    </w:r>
    <w:r w:rsidRPr="008D7855">
      <w:fldChar w:fldCharType="separate"/>
    </w:r>
    <w:r>
      <w:rPr>
        <w:lang w:val="en-US"/>
      </w:rPr>
      <w:t>Methods</w:t>
    </w:r>
    <w:r w:rsidRPr="008D7855">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5EA" w:rsidRPr="008D7855" w:rsidRDefault="008C15EA" w:rsidP="002B2E96">
    <w:pPr>
      <w:pStyle w:val="Header"/>
      <w:jc w:val="right"/>
    </w:pPr>
    <w:r w:rsidRPr="008D7855">
      <w:fldChar w:fldCharType="begin"/>
    </w:r>
    <w:r w:rsidRPr="008D7855">
      <w:instrText xml:space="preserve"> REF _Ref285094233 \r \h </w:instrText>
    </w:r>
    <w:r w:rsidRPr="008D7855">
      <w:fldChar w:fldCharType="separate"/>
    </w:r>
    <w:r>
      <w:t>5</w:t>
    </w:r>
    <w:r w:rsidRPr="008D7855">
      <w:fldChar w:fldCharType="end"/>
    </w:r>
    <w:r w:rsidRPr="008D7855">
      <w:t xml:space="preserve">. </w:t>
    </w:r>
    <w:r w:rsidRPr="008D7855">
      <w:fldChar w:fldCharType="begin"/>
    </w:r>
    <w:r w:rsidRPr="008D7855">
      <w:instrText xml:space="preserve"> REF _Ref285094233 \h </w:instrText>
    </w:r>
    <w:r w:rsidRPr="008D7855">
      <w:fldChar w:fldCharType="separate"/>
    </w:r>
    <w:r w:rsidRPr="00F80A35">
      <w:rPr>
        <w:lang w:val="en-US"/>
      </w:rPr>
      <w:t>Events</w:t>
    </w:r>
    <w:r w:rsidRPr="008D7855">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
    <w:nsid w:val="033D6E50"/>
    <w:multiLevelType w:val="hybridMultilevel"/>
    <w:tmpl w:val="CF5A3C78"/>
    <w:lvl w:ilvl="0" w:tplc="08130013">
      <w:start w:val="1"/>
      <w:numFmt w:val="upperRoman"/>
      <w:lvlText w:val="%1."/>
      <w:lvlJc w:val="righ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nsid w:val="04E022AC"/>
    <w:multiLevelType w:val="hybridMultilevel"/>
    <w:tmpl w:val="CE4CAF4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1B95F78"/>
    <w:multiLevelType w:val="hybridMultilevel"/>
    <w:tmpl w:val="B08C6412"/>
    <w:lvl w:ilvl="0" w:tplc="5BE4C560">
      <w:numFmt w:val="bullet"/>
      <w:lvlText w:val=""/>
      <w:lvlJc w:val="left"/>
      <w:pPr>
        <w:ind w:left="720" w:hanging="360"/>
      </w:pPr>
      <w:rPr>
        <w:rFonts w:ascii="Symbol" w:eastAsia="Andale Sans UI" w:hAnsi="Symbol" w:cs="Times New Roman"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4CDD7689"/>
    <w:multiLevelType w:val="multilevel"/>
    <w:tmpl w:val="0A06D556"/>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50D12350"/>
    <w:multiLevelType w:val="hybridMultilevel"/>
    <w:tmpl w:val="BF9C5D0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A9421EA"/>
    <w:multiLevelType w:val="hybridMultilevel"/>
    <w:tmpl w:val="6FE88D18"/>
    <w:lvl w:ilvl="0" w:tplc="7148721A">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nsid w:val="6A0E67FA"/>
    <w:multiLevelType w:val="hybridMultilevel"/>
    <w:tmpl w:val="3AF8B8D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6B223401"/>
    <w:multiLevelType w:val="multilevel"/>
    <w:tmpl w:val="0A06D556"/>
    <w:lvl w:ilvl="0">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 w:numId="2">
    <w:abstractNumId w:val="1"/>
  </w:num>
  <w:num w:numId="3">
    <w:abstractNumId w:val="2"/>
  </w:num>
  <w:num w:numId="4">
    <w:abstractNumId w:val="5"/>
  </w:num>
  <w:num w:numId="5">
    <w:abstractNumId w:val="7"/>
  </w:num>
  <w:num w:numId="6">
    <w:abstractNumId w:val="9"/>
  </w:num>
  <w:num w:numId="7">
    <w:abstractNumId w:val="4"/>
  </w:num>
  <w:num w:numId="8">
    <w:abstractNumId w:val="8"/>
  </w:num>
  <w:num w:numId="9">
    <w:abstractNumId w:val="3"/>
  </w:num>
  <w:num w:numId="10">
    <w:abstractNumId w:val="10"/>
  </w:num>
  <w:num w:numId="1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61B"/>
    <w:rsid w:val="00000E1C"/>
    <w:rsid w:val="00003C7E"/>
    <w:rsid w:val="00010140"/>
    <w:rsid w:val="00012218"/>
    <w:rsid w:val="00021757"/>
    <w:rsid w:val="000223E0"/>
    <w:rsid w:val="00025ED8"/>
    <w:rsid w:val="00026A16"/>
    <w:rsid w:val="00031320"/>
    <w:rsid w:val="0003241B"/>
    <w:rsid w:val="00040B22"/>
    <w:rsid w:val="00040C97"/>
    <w:rsid w:val="00041292"/>
    <w:rsid w:val="00045841"/>
    <w:rsid w:val="00052131"/>
    <w:rsid w:val="00053146"/>
    <w:rsid w:val="00053F2F"/>
    <w:rsid w:val="0006695C"/>
    <w:rsid w:val="000703D5"/>
    <w:rsid w:val="000810E1"/>
    <w:rsid w:val="00084371"/>
    <w:rsid w:val="00093129"/>
    <w:rsid w:val="00097DC8"/>
    <w:rsid w:val="000B5935"/>
    <w:rsid w:val="000B5A79"/>
    <w:rsid w:val="000B5F84"/>
    <w:rsid w:val="000C3774"/>
    <w:rsid w:val="000C561B"/>
    <w:rsid w:val="000C5FE1"/>
    <w:rsid w:val="000C7B30"/>
    <w:rsid w:val="000D1C93"/>
    <w:rsid w:val="000E1ED2"/>
    <w:rsid w:val="000E2E7F"/>
    <w:rsid w:val="000E4065"/>
    <w:rsid w:val="000E408E"/>
    <w:rsid w:val="000E4392"/>
    <w:rsid w:val="000E47BF"/>
    <w:rsid w:val="000E764A"/>
    <w:rsid w:val="000F564A"/>
    <w:rsid w:val="000F5975"/>
    <w:rsid w:val="001020CD"/>
    <w:rsid w:val="0010310D"/>
    <w:rsid w:val="001068BB"/>
    <w:rsid w:val="001077B8"/>
    <w:rsid w:val="00110AB2"/>
    <w:rsid w:val="0011363D"/>
    <w:rsid w:val="00114045"/>
    <w:rsid w:val="00120CA6"/>
    <w:rsid w:val="00122FBE"/>
    <w:rsid w:val="001247DC"/>
    <w:rsid w:val="00131434"/>
    <w:rsid w:val="00134ACB"/>
    <w:rsid w:val="001357A7"/>
    <w:rsid w:val="00157BB8"/>
    <w:rsid w:val="00162BCD"/>
    <w:rsid w:val="00173984"/>
    <w:rsid w:val="0017629A"/>
    <w:rsid w:val="001771D6"/>
    <w:rsid w:val="00183E6A"/>
    <w:rsid w:val="00195482"/>
    <w:rsid w:val="00196691"/>
    <w:rsid w:val="00196E1B"/>
    <w:rsid w:val="001A41F1"/>
    <w:rsid w:val="001A69A9"/>
    <w:rsid w:val="001C5222"/>
    <w:rsid w:val="001D3C17"/>
    <w:rsid w:val="001D3F7E"/>
    <w:rsid w:val="001D6234"/>
    <w:rsid w:val="001D67E9"/>
    <w:rsid w:val="001E3ED8"/>
    <w:rsid w:val="001E7EE9"/>
    <w:rsid w:val="001F142C"/>
    <w:rsid w:val="001F701C"/>
    <w:rsid w:val="00204819"/>
    <w:rsid w:val="00211F85"/>
    <w:rsid w:val="00212B4C"/>
    <w:rsid w:val="00213C77"/>
    <w:rsid w:val="002147C7"/>
    <w:rsid w:val="002179E5"/>
    <w:rsid w:val="00222F66"/>
    <w:rsid w:val="00236DD5"/>
    <w:rsid w:val="00244B3D"/>
    <w:rsid w:val="00247985"/>
    <w:rsid w:val="0025202C"/>
    <w:rsid w:val="002578F9"/>
    <w:rsid w:val="00257A9A"/>
    <w:rsid w:val="00257D35"/>
    <w:rsid w:val="00257DB6"/>
    <w:rsid w:val="00263A59"/>
    <w:rsid w:val="00270A0F"/>
    <w:rsid w:val="002718C7"/>
    <w:rsid w:val="00275469"/>
    <w:rsid w:val="00281F80"/>
    <w:rsid w:val="002836AC"/>
    <w:rsid w:val="00284DA8"/>
    <w:rsid w:val="00292C7D"/>
    <w:rsid w:val="002973FA"/>
    <w:rsid w:val="002A1A51"/>
    <w:rsid w:val="002A7600"/>
    <w:rsid w:val="002B2E96"/>
    <w:rsid w:val="002B4832"/>
    <w:rsid w:val="002B625A"/>
    <w:rsid w:val="002C2819"/>
    <w:rsid w:val="002C67CD"/>
    <w:rsid w:val="002D05C3"/>
    <w:rsid w:val="002D0DB7"/>
    <w:rsid w:val="002D39C3"/>
    <w:rsid w:val="002D6C17"/>
    <w:rsid w:val="002F3EDC"/>
    <w:rsid w:val="002F6C30"/>
    <w:rsid w:val="003001A5"/>
    <w:rsid w:val="003075CB"/>
    <w:rsid w:val="00312838"/>
    <w:rsid w:val="00314EBD"/>
    <w:rsid w:val="00317AD2"/>
    <w:rsid w:val="00321C08"/>
    <w:rsid w:val="003235EA"/>
    <w:rsid w:val="00325364"/>
    <w:rsid w:val="00333DD2"/>
    <w:rsid w:val="0033711E"/>
    <w:rsid w:val="00341FC8"/>
    <w:rsid w:val="00346A4B"/>
    <w:rsid w:val="0035030D"/>
    <w:rsid w:val="00363305"/>
    <w:rsid w:val="0036675A"/>
    <w:rsid w:val="00372A52"/>
    <w:rsid w:val="00377D4E"/>
    <w:rsid w:val="00380A00"/>
    <w:rsid w:val="00385DF6"/>
    <w:rsid w:val="003921F7"/>
    <w:rsid w:val="00396703"/>
    <w:rsid w:val="003A698B"/>
    <w:rsid w:val="003B18E2"/>
    <w:rsid w:val="003B28FD"/>
    <w:rsid w:val="003B4A61"/>
    <w:rsid w:val="003B5A42"/>
    <w:rsid w:val="003C0DC5"/>
    <w:rsid w:val="003C32C1"/>
    <w:rsid w:val="003C4204"/>
    <w:rsid w:val="003C65C7"/>
    <w:rsid w:val="003D617B"/>
    <w:rsid w:val="003E3CA6"/>
    <w:rsid w:val="003F4CED"/>
    <w:rsid w:val="003F7EF9"/>
    <w:rsid w:val="00410482"/>
    <w:rsid w:val="004167BD"/>
    <w:rsid w:val="00416BC5"/>
    <w:rsid w:val="00417916"/>
    <w:rsid w:val="004210DA"/>
    <w:rsid w:val="00461FCE"/>
    <w:rsid w:val="004646D9"/>
    <w:rsid w:val="00464C28"/>
    <w:rsid w:val="00487BB9"/>
    <w:rsid w:val="00491BBA"/>
    <w:rsid w:val="00493661"/>
    <w:rsid w:val="004A1415"/>
    <w:rsid w:val="004A251A"/>
    <w:rsid w:val="004A681B"/>
    <w:rsid w:val="004B33A4"/>
    <w:rsid w:val="004B7609"/>
    <w:rsid w:val="004C4F49"/>
    <w:rsid w:val="004D436C"/>
    <w:rsid w:val="004D6D5A"/>
    <w:rsid w:val="004D7143"/>
    <w:rsid w:val="004E4AE9"/>
    <w:rsid w:val="004E600E"/>
    <w:rsid w:val="004F0FE7"/>
    <w:rsid w:val="004F7BEF"/>
    <w:rsid w:val="00506ED0"/>
    <w:rsid w:val="005154C8"/>
    <w:rsid w:val="005158E2"/>
    <w:rsid w:val="00516256"/>
    <w:rsid w:val="005206B9"/>
    <w:rsid w:val="00523478"/>
    <w:rsid w:val="00530D00"/>
    <w:rsid w:val="005406BE"/>
    <w:rsid w:val="0054235D"/>
    <w:rsid w:val="00545A6D"/>
    <w:rsid w:val="0055004F"/>
    <w:rsid w:val="00555ABF"/>
    <w:rsid w:val="00561E12"/>
    <w:rsid w:val="00563C1A"/>
    <w:rsid w:val="00566B60"/>
    <w:rsid w:val="0056710C"/>
    <w:rsid w:val="00571D77"/>
    <w:rsid w:val="00572785"/>
    <w:rsid w:val="00583006"/>
    <w:rsid w:val="00585C60"/>
    <w:rsid w:val="00585DD5"/>
    <w:rsid w:val="00590AFB"/>
    <w:rsid w:val="005970FC"/>
    <w:rsid w:val="005A03DC"/>
    <w:rsid w:val="005A3AB5"/>
    <w:rsid w:val="005B08A3"/>
    <w:rsid w:val="005B2CA3"/>
    <w:rsid w:val="005B50C5"/>
    <w:rsid w:val="005B7FC3"/>
    <w:rsid w:val="005D3F0D"/>
    <w:rsid w:val="005E0D09"/>
    <w:rsid w:val="005E51C7"/>
    <w:rsid w:val="005E64DF"/>
    <w:rsid w:val="005E6F9D"/>
    <w:rsid w:val="005E71D0"/>
    <w:rsid w:val="005E7E66"/>
    <w:rsid w:val="005F0EC0"/>
    <w:rsid w:val="005F74EB"/>
    <w:rsid w:val="00607E8E"/>
    <w:rsid w:val="00611BA8"/>
    <w:rsid w:val="0061318D"/>
    <w:rsid w:val="006159A3"/>
    <w:rsid w:val="0061756F"/>
    <w:rsid w:val="0062062B"/>
    <w:rsid w:val="0062739D"/>
    <w:rsid w:val="00630FF0"/>
    <w:rsid w:val="006331D2"/>
    <w:rsid w:val="006403AF"/>
    <w:rsid w:val="00647BE6"/>
    <w:rsid w:val="00651315"/>
    <w:rsid w:val="00655451"/>
    <w:rsid w:val="006619E4"/>
    <w:rsid w:val="006914F9"/>
    <w:rsid w:val="0069155F"/>
    <w:rsid w:val="00691B71"/>
    <w:rsid w:val="00694ADB"/>
    <w:rsid w:val="006952F4"/>
    <w:rsid w:val="006A170E"/>
    <w:rsid w:val="006A52ED"/>
    <w:rsid w:val="006A6016"/>
    <w:rsid w:val="006A6842"/>
    <w:rsid w:val="006B1505"/>
    <w:rsid w:val="006B3783"/>
    <w:rsid w:val="006B5178"/>
    <w:rsid w:val="006B6F1A"/>
    <w:rsid w:val="006C2F29"/>
    <w:rsid w:val="006D10DF"/>
    <w:rsid w:val="006D194E"/>
    <w:rsid w:val="006D4605"/>
    <w:rsid w:val="006E0567"/>
    <w:rsid w:val="006E0600"/>
    <w:rsid w:val="006E1FBD"/>
    <w:rsid w:val="006E786D"/>
    <w:rsid w:val="006F22D6"/>
    <w:rsid w:val="006F6A68"/>
    <w:rsid w:val="006F73F5"/>
    <w:rsid w:val="00703E16"/>
    <w:rsid w:val="00710B4F"/>
    <w:rsid w:val="00714AC7"/>
    <w:rsid w:val="007231CE"/>
    <w:rsid w:val="00730039"/>
    <w:rsid w:val="00736A41"/>
    <w:rsid w:val="0074592B"/>
    <w:rsid w:val="007468A4"/>
    <w:rsid w:val="00750A13"/>
    <w:rsid w:val="00756F65"/>
    <w:rsid w:val="00760A6E"/>
    <w:rsid w:val="00761347"/>
    <w:rsid w:val="00764963"/>
    <w:rsid w:val="00764C33"/>
    <w:rsid w:val="007650FD"/>
    <w:rsid w:val="00773F16"/>
    <w:rsid w:val="00775E1A"/>
    <w:rsid w:val="007853FC"/>
    <w:rsid w:val="00793428"/>
    <w:rsid w:val="007A095E"/>
    <w:rsid w:val="007A39DD"/>
    <w:rsid w:val="007A5328"/>
    <w:rsid w:val="007A59CA"/>
    <w:rsid w:val="007B2455"/>
    <w:rsid w:val="007B5AD1"/>
    <w:rsid w:val="007C0E38"/>
    <w:rsid w:val="007C6B9A"/>
    <w:rsid w:val="007C6D4A"/>
    <w:rsid w:val="007D0D1D"/>
    <w:rsid w:val="007D0F12"/>
    <w:rsid w:val="007D1E67"/>
    <w:rsid w:val="007E0830"/>
    <w:rsid w:val="007E433C"/>
    <w:rsid w:val="007F490B"/>
    <w:rsid w:val="007F5BC4"/>
    <w:rsid w:val="007F7224"/>
    <w:rsid w:val="008003B1"/>
    <w:rsid w:val="00800D3D"/>
    <w:rsid w:val="00814983"/>
    <w:rsid w:val="00821692"/>
    <w:rsid w:val="00823674"/>
    <w:rsid w:val="008238BC"/>
    <w:rsid w:val="008241A8"/>
    <w:rsid w:val="00825DE1"/>
    <w:rsid w:val="00832C8C"/>
    <w:rsid w:val="00841447"/>
    <w:rsid w:val="00850451"/>
    <w:rsid w:val="0085150F"/>
    <w:rsid w:val="00854A89"/>
    <w:rsid w:val="00864938"/>
    <w:rsid w:val="00864D4B"/>
    <w:rsid w:val="008664DB"/>
    <w:rsid w:val="00866715"/>
    <w:rsid w:val="00870E42"/>
    <w:rsid w:val="00875A02"/>
    <w:rsid w:val="00877CEB"/>
    <w:rsid w:val="008848B2"/>
    <w:rsid w:val="00885231"/>
    <w:rsid w:val="00885CDE"/>
    <w:rsid w:val="008A335E"/>
    <w:rsid w:val="008A4408"/>
    <w:rsid w:val="008A4B70"/>
    <w:rsid w:val="008A4BA6"/>
    <w:rsid w:val="008A73CA"/>
    <w:rsid w:val="008B0918"/>
    <w:rsid w:val="008B3527"/>
    <w:rsid w:val="008C15EA"/>
    <w:rsid w:val="008D0A1C"/>
    <w:rsid w:val="008D244C"/>
    <w:rsid w:val="008D7855"/>
    <w:rsid w:val="008E0920"/>
    <w:rsid w:val="008F0D73"/>
    <w:rsid w:val="008F2BDF"/>
    <w:rsid w:val="008F33B3"/>
    <w:rsid w:val="008F4361"/>
    <w:rsid w:val="008F73C3"/>
    <w:rsid w:val="00901476"/>
    <w:rsid w:val="0090677B"/>
    <w:rsid w:val="00934BD6"/>
    <w:rsid w:val="009427AF"/>
    <w:rsid w:val="00943B9B"/>
    <w:rsid w:val="00945ABC"/>
    <w:rsid w:val="00950550"/>
    <w:rsid w:val="00953FA0"/>
    <w:rsid w:val="0096286C"/>
    <w:rsid w:val="00971999"/>
    <w:rsid w:val="00972AB9"/>
    <w:rsid w:val="00975B3F"/>
    <w:rsid w:val="00975BCD"/>
    <w:rsid w:val="00990C18"/>
    <w:rsid w:val="00991C9C"/>
    <w:rsid w:val="0099664D"/>
    <w:rsid w:val="009A16FF"/>
    <w:rsid w:val="009A26BC"/>
    <w:rsid w:val="009A3B0B"/>
    <w:rsid w:val="009A42CF"/>
    <w:rsid w:val="009B41A6"/>
    <w:rsid w:val="009B5C79"/>
    <w:rsid w:val="009E60DD"/>
    <w:rsid w:val="009E6409"/>
    <w:rsid w:val="009F3918"/>
    <w:rsid w:val="00A06BEE"/>
    <w:rsid w:val="00A071E9"/>
    <w:rsid w:val="00A12D9A"/>
    <w:rsid w:val="00A1509D"/>
    <w:rsid w:val="00A20A2B"/>
    <w:rsid w:val="00A21527"/>
    <w:rsid w:val="00A221B3"/>
    <w:rsid w:val="00A31A5C"/>
    <w:rsid w:val="00A34702"/>
    <w:rsid w:val="00A35F35"/>
    <w:rsid w:val="00A40B09"/>
    <w:rsid w:val="00A41951"/>
    <w:rsid w:val="00A46975"/>
    <w:rsid w:val="00A5189B"/>
    <w:rsid w:val="00A524FB"/>
    <w:rsid w:val="00A622BE"/>
    <w:rsid w:val="00A735CD"/>
    <w:rsid w:val="00A7628F"/>
    <w:rsid w:val="00A76B70"/>
    <w:rsid w:val="00A965E9"/>
    <w:rsid w:val="00A97869"/>
    <w:rsid w:val="00AA2FFA"/>
    <w:rsid w:val="00AA3E7D"/>
    <w:rsid w:val="00AA7038"/>
    <w:rsid w:val="00AB045D"/>
    <w:rsid w:val="00AB5024"/>
    <w:rsid w:val="00AB7CDD"/>
    <w:rsid w:val="00AC23BD"/>
    <w:rsid w:val="00AC2634"/>
    <w:rsid w:val="00AC619A"/>
    <w:rsid w:val="00AD2811"/>
    <w:rsid w:val="00AD5654"/>
    <w:rsid w:val="00AD7792"/>
    <w:rsid w:val="00AD77D8"/>
    <w:rsid w:val="00AE261B"/>
    <w:rsid w:val="00AE6C62"/>
    <w:rsid w:val="00AF017E"/>
    <w:rsid w:val="00B110B8"/>
    <w:rsid w:val="00B20501"/>
    <w:rsid w:val="00B23082"/>
    <w:rsid w:val="00B27859"/>
    <w:rsid w:val="00B2797C"/>
    <w:rsid w:val="00B31B98"/>
    <w:rsid w:val="00B33FE6"/>
    <w:rsid w:val="00B45FF8"/>
    <w:rsid w:val="00B50929"/>
    <w:rsid w:val="00B544CD"/>
    <w:rsid w:val="00B7021A"/>
    <w:rsid w:val="00B76D73"/>
    <w:rsid w:val="00B82784"/>
    <w:rsid w:val="00B91E11"/>
    <w:rsid w:val="00B9742C"/>
    <w:rsid w:val="00BA45FD"/>
    <w:rsid w:val="00BA6A50"/>
    <w:rsid w:val="00BD0976"/>
    <w:rsid w:val="00BD7C35"/>
    <w:rsid w:val="00BE424B"/>
    <w:rsid w:val="00BE4539"/>
    <w:rsid w:val="00BE7602"/>
    <w:rsid w:val="00BE7E77"/>
    <w:rsid w:val="00BF0D26"/>
    <w:rsid w:val="00BF38FB"/>
    <w:rsid w:val="00BF61EE"/>
    <w:rsid w:val="00C01D9C"/>
    <w:rsid w:val="00C020A1"/>
    <w:rsid w:val="00C023F6"/>
    <w:rsid w:val="00C03779"/>
    <w:rsid w:val="00C10232"/>
    <w:rsid w:val="00C2118F"/>
    <w:rsid w:val="00C33A97"/>
    <w:rsid w:val="00C53904"/>
    <w:rsid w:val="00C53A07"/>
    <w:rsid w:val="00C64163"/>
    <w:rsid w:val="00C647A3"/>
    <w:rsid w:val="00C72394"/>
    <w:rsid w:val="00C72A4B"/>
    <w:rsid w:val="00C76D7B"/>
    <w:rsid w:val="00C7703B"/>
    <w:rsid w:val="00C77FC5"/>
    <w:rsid w:val="00C856A3"/>
    <w:rsid w:val="00C86C25"/>
    <w:rsid w:val="00C9796B"/>
    <w:rsid w:val="00CA1B98"/>
    <w:rsid w:val="00CA24C8"/>
    <w:rsid w:val="00CA366B"/>
    <w:rsid w:val="00CA6501"/>
    <w:rsid w:val="00CA6612"/>
    <w:rsid w:val="00CB41CD"/>
    <w:rsid w:val="00CB7AD1"/>
    <w:rsid w:val="00CC6547"/>
    <w:rsid w:val="00CC7D8D"/>
    <w:rsid w:val="00CD40AB"/>
    <w:rsid w:val="00CD48A3"/>
    <w:rsid w:val="00CD656C"/>
    <w:rsid w:val="00CE404C"/>
    <w:rsid w:val="00CF3233"/>
    <w:rsid w:val="00CF7859"/>
    <w:rsid w:val="00D00564"/>
    <w:rsid w:val="00D03107"/>
    <w:rsid w:val="00D05A41"/>
    <w:rsid w:val="00D0759C"/>
    <w:rsid w:val="00D10C4E"/>
    <w:rsid w:val="00D168A4"/>
    <w:rsid w:val="00D17D11"/>
    <w:rsid w:val="00D2305E"/>
    <w:rsid w:val="00D23165"/>
    <w:rsid w:val="00D23F48"/>
    <w:rsid w:val="00D25D93"/>
    <w:rsid w:val="00D26050"/>
    <w:rsid w:val="00D271F2"/>
    <w:rsid w:val="00D32214"/>
    <w:rsid w:val="00D3696D"/>
    <w:rsid w:val="00D40130"/>
    <w:rsid w:val="00D42239"/>
    <w:rsid w:val="00D42D5A"/>
    <w:rsid w:val="00D47901"/>
    <w:rsid w:val="00D55FDB"/>
    <w:rsid w:val="00D57846"/>
    <w:rsid w:val="00D61C9D"/>
    <w:rsid w:val="00D7001A"/>
    <w:rsid w:val="00D7076C"/>
    <w:rsid w:val="00D74C6C"/>
    <w:rsid w:val="00D81294"/>
    <w:rsid w:val="00DB089F"/>
    <w:rsid w:val="00DB116E"/>
    <w:rsid w:val="00DB1E4C"/>
    <w:rsid w:val="00DB2548"/>
    <w:rsid w:val="00DB3860"/>
    <w:rsid w:val="00DB6A8F"/>
    <w:rsid w:val="00DC77DC"/>
    <w:rsid w:val="00DD672E"/>
    <w:rsid w:val="00DE1F93"/>
    <w:rsid w:val="00DE2093"/>
    <w:rsid w:val="00DE7061"/>
    <w:rsid w:val="00DE738E"/>
    <w:rsid w:val="00E00853"/>
    <w:rsid w:val="00E20559"/>
    <w:rsid w:val="00E22BA2"/>
    <w:rsid w:val="00E25A7E"/>
    <w:rsid w:val="00E45B69"/>
    <w:rsid w:val="00E55B5A"/>
    <w:rsid w:val="00E56D9C"/>
    <w:rsid w:val="00E6172A"/>
    <w:rsid w:val="00E64BAD"/>
    <w:rsid w:val="00E6648B"/>
    <w:rsid w:val="00E70F7B"/>
    <w:rsid w:val="00E71ED1"/>
    <w:rsid w:val="00E73578"/>
    <w:rsid w:val="00E74568"/>
    <w:rsid w:val="00E75BAE"/>
    <w:rsid w:val="00E76024"/>
    <w:rsid w:val="00E839C3"/>
    <w:rsid w:val="00E85FC4"/>
    <w:rsid w:val="00E87F3D"/>
    <w:rsid w:val="00E94628"/>
    <w:rsid w:val="00E975B4"/>
    <w:rsid w:val="00EA05BE"/>
    <w:rsid w:val="00EA36B9"/>
    <w:rsid w:val="00EA3950"/>
    <w:rsid w:val="00EA5C4C"/>
    <w:rsid w:val="00EB1B29"/>
    <w:rsid w:val="00EB3806"/>
    <w:rsid w:val="00EC00D7"/>
    <w:rsid w:val="00EC18F8"/>
    <w:rsid w:val="00EC2671"/>
    <w:rsid w:val="00EC73C7"/>
    <w:rsid w:val="00EC7899"/>
    <w:rsid w:val="00ED112D"/>
    <w:rsid w:val="00EE066D"/>
    <w:rsid w:val="00EF7D65"/>
    <w:rsid w:val="00F00F86"/>
    <w:rsid w:val="00F15BE0"/>
    <w:rsid w:val="00F17FA6"/>
    <w:rsid w:val="00F20C9A"/>
    <w:rsid w:val="00F235F3"/>
    <w:rsid w:val="00F272F1"/>
    <w:rsid w:val="00F35370"/>
    <w:rsid w:val="00F37881"/>
    <w:rsid w:val="00F37C34"/>
    <w:rsid w:val="00F40426"/>
    <w:rsid w:val="00F4157C"/>
    <w:rsid w:val="00F47CF2"/>
    <w:rsid w:val="00F53313"/>
    <w:rsid w:val="00F568E1"/>
    <w:rsid w:val="00F6610E"/>
    <w:rsid w:val="00F70442"/>
    <w:rsid w:val="00F761DA"/>
    <w:rsid w:val="00F77500"/>
    <w:rsid w:val="00F80A35"/>
    <w:rsid w:val="00F823EB"/>
    <w:rsid w:val="00F934B9"/>
    <w:rsid w:val="00F93C7C"/>
    <w:rsid w:val="00FA1FDD"/>
    <w:rsid w:val="00FC090C"/>
    <w:rsid w:val="00FD3B45"/>
    <w:rsid w:val="00FD4218"/>
    <w:rsid w:val="00FD6583"/>
    <w:rsid w:val="00FE1539"/>
    <w:rsid w:val="00FE2AEA"/>
    <w:rsid w:val="00FE499F"/>
    <w:rsid w:val="00FE5764"/>
    <w:rsid w:val="00FE58F5"/>
    <w:rsid w:val="00FE5F36"/>
    <w:rsid w:val="00FE6982"/>
    <w:rsid w:val="00FE7578"/>
    <w:rsid w:val="00FF0256"/>
    <w:rsid w:val="00FF0AF2"/>
    <w:rsid w:val="00FF172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paragraph" w:styleId="Heading1">
    <w:name w:val="heading 1"/>
    <w:basedOn w:val="Kop"/>
    <w:next w:val="BodyText"/>
    <w:qFormat/>
    <w:pPr>
      <w:numPr>
        <w:numId w:val="10"/>
      </w:numPr>
      <w:outlineLvl w:val="0"/>
    </w:pPr>
    <w:rPr>
      <w:b/>
      <w:bCs/>
      <w:sz w:val="32"/>
      <w:szCs w:val="32"/>
    </w:rPr>
  </w:style>
  <w:style w:type="paragraph" w:styleId="Heading2">
    <w:name w:val="heading 2"/>
    <w:basedOn w:val="Kop"/>
    <w:next w:val="BodyText"/>
    <w:qFormat/>
    <w:pPr>
      <w:numPr>
        <w:ilvl w:val="1"/>
        <w:numId w:val="10"/>
      </w:numPr>
      <w:outlineLvl w:val="1"/>
    </w:pPr>
    <w:rPr>
      <w:b/>
      <w:bCs/>
      <w:i/>
      <w:iCs/>
    </w:rPr>
  </w:style>
  <w:style w:type="paragraph" w:styleId="Heading3">
    <w:name w:val="heading 3"/>
    <w:basedOn w:val="Kop"/>
    <w:next w:val="BodyText"/>
    <w:qFormat/>
    <w:pPr>
      <w:numPr>
        <w:ilvl w:val="2"/>
        <w:numId w:val="10"/>
      </w:numPr>
      <w:outlineLvl w:val="2"/>
    </w:pPr>
    <w:rPr>
      <w:b/>
      <w:bCs/>
    </w:rPr>
  </w:style>
  <w:style w:type="paragraph" w:styleId="Heading4">
    <w:name w:val="heading 4"/>
    <w:basedOn w:val="Kop"/>
    <w:next w:val="BodyText"/>
    <w:qFormat/>
    <w:pPr>
      <w:numPr>
        <w:ilvl w:val="3"/>
        <w:numId w:val="10"/>
      </w:numPr>
      <w:outlineLvl w:val="3"/>
    </w:pPr>
    <w:rPr>
      <w:b/>
      <w:bCs/>
      <w:i/>
      <w:iCs/>
      <w:sz w:val="24"/>
      <w:szCs w:val="24"/>
    </w:rPr>
  </w:style>
  <w:style w:type="paragraph" w:styleId="Heading5">
    <w:name w:val="heading 5"/>
    <w:basedOn w:val="Kop"/>
    <w:next w:val="BodyText"/>
    <w:qFormat/>
    <w:pPr>
      <w:numPr>
        <w:ilvl w:val="4"/>
        <w:numId w:val="10"/>
      </w:numPr>
      <w:outlineLvl w:val="4"/>
    </w:pPr>
    <w:rPr>
      <w:b/>
      <w:bCs/>
      <w:sz w:val="24"/>
      <w:szCs w:val="24"/>
    </w:rPr>
  </w:style>
  <w:style w:type="paragraph" w:styleId="Heading6">
    <w:name w:val="heading 6"/>
    <w:basedOn w:val="Normal"/>
    <w:next w:val="Normal"/>
    <w:link w:val="Heading6Char"/>
    <w:uiPriority w:val="9"/>
    <w:semiHidden/>
    <w:unhideWhenUsed/>
    <w:qFormat/>
    <w:rsid w:val="00F235F3"/>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35F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35F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35F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meringssymbolen">
    <w:name w:val="Nummeringssymbolen"/>
  </w:style>
  <w:style w:type="character" w:customStyle="1" w:styleId="Opsommingstekens">
    <w:name w:val="Opsommingstekens"/>
    <w:rPr>
      <w:rFonts w:ascii="OpenSymbol" w:eastAsia="OpenSymbol" w:hAnsi="OpenSymbol" w:cs="OpenSymbol"/>
    </w:rPr>
  </w:style>
  <w:style w:type="character" w:styleId="Hyperlink">
    <w:name w:val="Hyperlink"/>
    <w:uiPriority w:val="99"/>
    <w:rPr>
      <w:color w:val="000080"/>
      <w:u w:val="single"/>
    </w:rPr>
  </w:style>
  <w:style w:type="paragraph" w:customStyle="1" w:styleId="Kop">
    <w:name w:val="Kop"/>
    <w:basedOn w:val="Normal"/>
    <w:next w:val="BodyText"/>
    <w:pPr>
      <w:keepNext/>
      <w:spacing w:before="240" w:after="120"/>
    </w:pPr>
    <w:rPr>
      <w:rFonts w:ascii="Arial"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customStyle="1" w:styleId="Bijschrift1">
    <w:name w:val="Bijschrift1"/>
    <w:basedOn w:val="Normal"/>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rsid w:val="00114045"/>
    <w:pPr>
      <w:ind w:left="720"/>
      <w:contextualSpacing/>
    </w:pPr>
  </w:style>
  <w:style w:type="paragraph" w:styleId="BalloonText">
    <w:name w:val="Balloon Text"/>
    <w:basedOn w:val="Normal"/>
    <w:link w:val="BalloonTextChar"/>
    <w:uiPriority w:val="99"/>
    <w:semiHidden/>
    <w:unhideWhenUsed/>
    <w:rsid w:val="003C0DC5"/>
    <w:rPr>
      <w:rFonts w:ascii="Tahoma" w:hAnsi="Tahoma" w:cs="Tahoma"/>
      <w:sz w:val="16"/>
      <w:szCs w:val="16"/>
    </w:rPr>
  </w:style>
  <w:style w:type="character" w:customStyle="1" w:styleId="BalloonTextChar">
    <w:name w:val="Balloon Text Char"/>
    <w:basedOn w:val="DefaultParagraphFont"/>
    <w:link w:val="BalloonText"/>
    <w:uiPriority w:val="99"/>
    <w:semiHidden/>
    <w:rsid w:val="003C0DC5"/>
    <w:rPr>
      <w:rFonts w:ascii="Tahoma" w:eastAsia="Andale Sans UI" w:hAnsi="Tahoma" w:cs="Tahoma"/>
      <w:kern w:val="1"/>
      <w:sz w:val="16"/>
      <w:szCs w:val="16"/>
    </w:rPr>
  </w:style>
  <w:style w:type="paragraph" w:styleId="Caption">
    <w:name w:val="caption"/>
    <w:basedOn w:val="Normal"/>
    <w:next w:val="Normal"/>
    <w:uiPriority w:val="35"/>
    <w:unhideWhenUsed/>
    <w:qFormat/>
    <w:rsid w:val="00F80A35"/>
    <w:pPr>
      <w:spacing w:after="200"/>
    </w:pPr>
    <w:rPr>
      <w:b/>
      <w:bCs/>
      <w:color w:val="4F81BD" w:themeColor="accent1"/>
      <w:sz w:val="18"/>
      <w:szCs w:val="18"/>
    </w:rPr>
  </w:style>
  <w:style w:type="paragraph" w:styleId="Header">
    <w:name w:val="header"/>
    <w:basedOn w:val="Normal"/>
    <w:link w:val="HeaderChar"/>
    <w:uiPriority w:val="99"/>
    <w:unhideWhenUsed/>
    <w:rsid w:val="000E408E"/>
    <w:pPr>
      <w:tabs>
        <w:tab w:val="center" w:pos="4536"/>
        <w:tab w:val="right" w:pos="9072"/>
      </w:tabs>
    </w:pPr>
  </w:style>
  <w:style w:type="character" w:customStyle="1" w:styleId="HeaderChar">
    <w:name w:val="Header Char"/>
    <w:basedOn w:val="DefaultParagraphFont"/>
    <w:link w:val="Header"/>
    <w:uiPriority w:val="99"/>
    <w:rsid w:val="000E408E"/>
    <w:rPr>
      <w:rFonts w:eastAsia="Andale Sans UI"/>
      <w:kern w:val="1"/>
      <w:sz w:val="24"/>
      <w:szCs w:val="24"/>
    </w:rPr>
  </w:style>
  <w:style w:type="paragraph" w:styleId="Footer">
    <w:name w:val="footer"/>
    <w:basedOn w:val="Normal"/>
    <w:link w:val="FooterChar"/>
    <w:uiPriority w:val="99"/>
    <w:unhideWhenUsed/>
    <w:rsid w:val="000E408E"/>
    <w:pPr>
      <w:tabs>
        <w:tab w:val="center" w:pos="4536"/>
        <w:tab w:val="right" w:pos="9072"/>
      </w:tabs>
    </w:pPr>
  </w:style>
  <w:style w:type="character" w:customStyle="1" w:styleId="FooterChar">
    <w:name w:val="Footer Char"/>
    <w:basedOn w:val="DefaultParagraphFont"/>
    <w:link w:val="Footer"/>
    <w:uiPriority w:val="99"/>
    <w:rsid w:val="000E408E"/>
    <w:rPr>
      <w:rFonts w:eastAsia="Andale Sans UI"/>
      <w:kern w:val="1"/>
      <w:sz w:val="24"/>
      <w:szCs w:val="24"/>
    </w:rPr>
  </w:style>
  <w:style w:type="character" w:styleId="FollowedHyperlink">
    <w:name w:val="FollowedHyperlink"/>
    <w:basedOn w:val="DefaultParagraphFont"/>
    <w:uiPriority w:val="99"/>
    <w:semiHidden/>
    <w:unhideWhenUsed/>
    <w:rsid w:val="008D0A1C"/>
    <w:rPr>
      <w:color w:val="800080" w:themeColor="followedHyperlink"/>
      <w:u w:val="single"/>
    </w:rPr>
  </w:style>
  <w:style w:type="paragraph" w:styleId="TOCHeading">
    <w:name w:val="TOC Heading"/>
    <w:basedOn w:val="Heading1"/>
    <w:next w:val="Normal"/>
    <w:uiPriority w:val="39"/>
    <w:semiHidden/>
    <w:unhideWhenUsed/>
    <w:qFormat/>
    <w:rsid w:val="00162BCD"/>
    <w:pPr>
      <w:keepLines/>
      <w:widowControl/>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162BCD"/>
    <w:pPr>
      <w:spacing w:after="100"/>
    </w:pPr>
  </w:style>
  <w:style w:type="paragraph" w:styleId="TOC2">
    <w:name w:val="toc 2"/>
    <w:basedOn w:val="Normal"/>
    <w:next w:val="Normal"/>
    <w:autoRedefine/>
    <w:uiPriority w:val="39"/>
    <w:unhideWhenUsed/>
    <w:rsid w:val="00162BCD"/>
    <w:pPr>
      <w:spacing w:after="100"/>
      <w:ind w:left="240"/>
    </w:pPr>
  </w:style>
  <w:style w:type="character" w:customStyle="1" w:styleId="Heading6Char">
    <w:name w:val="Heading 6 Char"/>
    <w:basedOn w:val="DefaultParagraphFont"/>
    <w:link w:val="Heading6"/>
    <w:uiPriority w:val="9"/>
    <w:semiHidden/>
    <w:rsid w:val="00F235F3"/>
    <w:rPr>
      <w:rFonts w:asciiTheme="majorHAnsi" w:eastAsiaTheme="majorEastAsia" w:hAnsiTheme="majorHAnsi" w:cstheme="majorBidi"/>
      <w:i/>
      <w:iCs/>
      <w:color w:val="243F60" w:themeColor="accent1" w:themeShade="7F"/>
      <w:kern w:val="1"/>
      <w:sz w:val="24"/>
      <w:szCs w:val="24"/>
    </w:rPr>
  </w:style>
  <w:style w:type="character" w:customStyle="1" w:styleId="Heading7Char">
    <w:name w:val="Heading 7 Char"/>
    <w:basedOn w:val="DefaultParagraphFont"/>
    <w:link w:val="Heading7"/>
    <w:uiPriority w:val="9"/>
    <w:semiHidden/>
    <w:rsid w:val="00F235F3"/>
    <w:rPr>
      <w:rFonts w:asciiTheme="majorHAnsi" w:eastAsiaTheme="majorEastAsia" w:hAnsiTheme="majorHAnsi" w:cstheme="majorBidi"/>
      <w:i/>
      <w:iCs/>
      <w:color w:val="404040" w:themeColor="text1" w:themeTint="BF"/>
      <w:kern w:val="1"/>
      <w:sz w:val="24"/>
      <w:szCs w:val="24"/>
    </w:rPr>
  </w:style>
  <w:style w:type="character" w:customStyle="1" w:styleId="Heading8Char">
    <w:name w:val="Heading 8 Char"/>
    <w:basedOn w:val="DefaultParagraphFont"/>
    <w:link w:val="Heading8"/>
    <w:uiPriority w:val="9"/>
    <w:semiHidden/>
    <w:rsid w:val="00F235F3"/>
    <w:rPr>
      <w:rFonts w:asciiTheme="majorHAnsi" w:eastAsiaTheme="majorEastAsia" w:hAnsiTheme="majorHAnsi" w:cstheme="majorBidi"/>
      <w:color w:val="404040" w:themeColor="text1" w:themeTint="BF"/>
      <w:kern w:val="1"/>
    </w:rPr>
  </w:style>
  <w:style w:type="character" w:customStyle="1" w:styleId="Heading9Char">
    <w:name w:val="Heading 9 Char"/>
    <w:basedOn w:val="DefaultParagraphFont"/>
    <w:link w:val="Heading9"/>
    <w:uiPriority w:val="9"/>
    <w:semiHidden/>
    <w:rsid w:val="00F235F3"/>
    <w:rPr>
      <w:rFonts w:asciiTheme="majorHAnsi" w:eastAsiaTheme="majorEastAsia" w:hAnsiTheme="majorHAnsi" w:cstheme="majorBidi"/>
      <w:i/>
      <w:iCs/>
      <w:color w:val="404040" w:themeColor="text1" w:themeTint="BF"/>
      <w:kern w:val="1"/>
    </w:rPr>
  </w:style>
  <w:style w:type="paragraph" w:styleId="TableofFigures">
    <w:name w:val="table of figures"/>
    <w:basedOn w:val="Normal"/>
    <w:next w:val="Normal"/>
    <w:uiPriority w:val="99"/>
    <w:unhideWhenUsed/>
    <w:rsid w:val="000F564A"/>
  </w:style>
  <w:style w:type="character" w:styleId="IntenseEmphasis">
    <w:name w:val="Intense Emphasis"/>
    <w:basedOn w:val="DefaultParagraphFont"/>
    <w:uiPriority w:val="21"/>
    <w:qFormat/>
    <w:rsid w:val="00E71ED1"/>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BE" w:eastAsia="nl-B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paragraph" w:styleId="Heading1">
    <w:name w:val="heading 1"/>
    <w:basedOn w:val="Kop"/>
    <w:next w:val="BodyText"/>
    <w:qFormat/>
    <w:pPr>
      <w:numPr>
        <w:numId w:val="10"/>
      </w:numPr>
      <w:outlineLvl w:val="0"/>
    </w:pPr>
    <w:rPr>
      <w:b/>
      <w:bCs/>
      <w:sz w:val="32"/>
      <w:szCs w:val="32"/>
    </w:rPr>
  </w:style>
  <w:style w:type="paragraph" w:styleId="Heading2">
    <w:name w:val="heading 2"/>
    <w:basedOn w:val="Kop"/>
    <w:next w:val="BodyText"/>
    <w:qFormat/>
    <w:pPr>
      <w:numPr>
        <w:ilvl w:val="1"/>
        <w:numId w:val="10"/>
      </w:numPr>
      <w:outlineLvl w:val="1"/>
    </w:pPr>
    <w:rPr>
      <w:b/>
      <w:bCs/>
      <w:i/>
      <w:iCs/>
    </w:rPr>
  </w:style>
  <w:style w:type="paragraph" w:styleId="Heading3">
    <w:name w:val="heading 3"/>
    <w:basedOn w:val="Kop"/>
    <w:next w:val="BodyText"/>
    <w:qFormat/>
    <w:pPr>
      <w:numPr>
        <w:ilvl w:val="2"/>
        <w:numId w:val="10"/>
      </w:numPr>
      <w:outlineLvl w:val="2"/>
    </w:pPr>
    <w:rPr>
      <w:b/>
      <w:bCs/>
    </w:rPr>
  </w:style>
  <w:style w:type="paragraph" w:styleId="Heading4">
    <w:name w:val="heading 4"/>
    <w:basedOn w:val="Kop"/>
    <w:next w:val="BodyText"/>
    <w:qFormat/>
    <w:pPr>
      <w:numPr>
        <w:ilvl w:val="3"/>
        <w:numId w:val="10"/>
      </w:numPr>
      <w:outlineLvl w:val="3"/>
    </w:pPr>
    <w:rPr>
      <w:b/>
      <w:bCs/>
      <w:i/>
      <w:iCs/>
      <w:sz w:val="24"/>
      <w:szCs w:val="24"/>
    </w:rPr>
  </w:style>
  <w:style w:type="paragraph" w:styleId="Heading5">
    <w:name w:val="heading 5"/>
    <w:basedOn w:val="Kop"/>
    <w:next w:val="BodyText"/>
    <w:qFormat/>
    <w:pPr>
      <w:numPr>
        <w:ilvl w:val="4"/>
        <w:numId w:val="10"/>
      </w:numPr>
      <w:outlineLvl w:val="4"/>
    </w:pPr>
    <w:rPr>
      <w:b/>
      <w:bCs/>
      <w:sz w:val="24"/>
      <w:szCs w:val="24"/>
    </w:rPr>
  </w:style>
  <w:style w:type="paragraph" w:styleId="Heading6">
    <w:name w:val="heading 6"/>
    <w:basedOn w:val="Normal"/>
    <w:next w:val="Normal"/>
    <w:link w:val="Heading6Char"/>
    <w:uiPriority w:val="9"/>
    <w:semiHidden/>
    <w:unhideWhenUsed/>
    <w:qFormat/>
    <w:rsid w:val="00F235F3"/>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35F3"/>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35F3"/>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35F3"/>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meringssymbolen">
    <w:name w:val="Nummeringssymbolen"/>
  </w:style>
  <w:style w:type="character" w:customStyle="1" w:styleId="Opsommingstekens">
    <w:name w:val="Opsommingstekens"/>
    <w:rPr>
      <w:rFonts w:ascii="OpenSymbol" w:eastAsia="OpenSymbol" w:hAnsi="OpenSymbol" w:cs="OpenSymbol"/>
    </w:rPr>
  </w:style>
  <w:style w:type="character" w:styleId="Hyperlink">
    <w:name w:val="Hyperlink"/>
    <w:uiPriority w:val="99"/>
    <w:rPr>
      <w:color w:val="000080"/>
      <w:u w:val="single"/>
    </w:rPr>
  </w:style>
  <w:style w:type="paragraph" w:customStyle="1" w:styleId="Kop">
    <w:name w:val="Kop"/>
    <w:basedOn w:val="Normal"/>
    <w:next w:val="BodyText"/>
    <w:pPr>
      <w:keepNext/>
      <w:spacing w:before="240" w:after="120"/>
    </w:pPr>
    <w:rPr>
      <w:rFonts w:ascii="Arial"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customStyle="1" w:styleId="Bijschrift1">
    <w:name w:val="Bijschrift1"/>
    <w:basedOn w:val="Normal"/>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rsid w:val="00114045"/>
    <w:pPr>
      <w:ind w:left="720"/>
      <w:contextualSpacing/>
    </w:pPr>
  </w:style>
  <w:style w:type="paragraph" w:styleId="BalloonText">
    <w:name w:val="Balloon Text"/>
    <w:basedOn w:val="Normal"/>
    <w:link w:val="BalloonTextChar"/>
    <w:uiPriority w:val="99"/>
    <w:semiHidden/>
    <w:unhideWhenUsed/>
    <w:rsid w:val="003C0DC5"/>
    <w:rPr>
      <w:rFonts w:ascii="Tahoma" w:hAnsi="Tahoma" w:cs="Tahoma"/>
      <w:sz w:val="16"/>
      <w:szCs w:val="16"/>
    </w:rPr>
  </w:style>
  <w:style w:type="character" w:customStyle="1" w:styleId="BalloonTextChar">
    <w:name w:val="Balloon Text Char"/>
    <w:basedOn w:val="DefaultParagraphFont"/>
    <w:link w:val="BalloonText"/>
    <w:uiPriority w:val="99"/>
    <w:semiHidden/>
    <w:rsid w:val="003C0DC5"/>
    <w:rPr>
      <w:rFonts w:ascii="Tahoma" w:eastAsia="Andale Sans UI" w:hAnsi="Tahoma" w:cs="Tahoma"/>
      <w:kern w:val="1"/>
      <w:sz w:val="16"/>
      <w:szCs w:val="16"/>
    </w:rPr>
  </w:style>
  <w:style w:type="paragraph" w:styleId="Caption">
    <w:name w:val="caption"/>
    <w:basedOn w:val="Normal"/>
    <w:next w:val="Normal"/>
    <w:uiPriority w:val="35"/>
    <w:unhideWhenUsed/>
    <w:qFormat/>
    <w:rsid w:val="00F80A35"/>
    <w:pPr>
      <w:spacing w:after="200"/>
    </w:pPr>
    <w:rPr>
      <w:b/>
      <w:bCs/>
      <w:color w:val="4F81BD" w:themeColor="accent1"/>
      <w:sz w:val="18"/>
      <w:szCs w:val="18"/>
    </w:rPr>
  </w:style>
  <w:style w:type="paragraph" w:styleId="Header">
    <w:name w:val="header"/>
    <w:basedOn w:val="Normal"/>
    <w:link w:val="HeaderChar"/>
    <w:uiPriority w:val="99"/>
    <w:unhideWhenUsed/>
    <w:rsid w:val="000E408E"/>
    <w:pPr>
      <w:tabs>
        <w:tab w:val="center" w:pos="4536"/>
        <w:tab w:val="right" w:pos="9072"/>
      </w:tabs>
    </w:pPr>
  </w:style>
  <w:style w:type="character" w:customStyle="1" w:styleId="HeaderChar">
    <w:name w:val="Header Char"/>
    <w:basedOn w:val="DefaultParagraphFont"/>
    <w:link w:val="Header"/>
    <w:uiPriority w:val="99"/>
    <w:rsid w:val="000E408E"/>
    <w:rPr>
      <w:rFonts w:eastAsia="Andale Sans UI"/>
      <w:kern w:val="1"/>
      <w:sz w:val="24"/>
      <w:szCs w:val="24"/>
    </w:rPr>
  </w:style>
  <w:style w:type="paragraph" w:styleId="Footer">
    <w:name w:val="footer"/>
    <w:basedOn w:val="Normal"/>
    <w:link w:val="FooterChar"/>
    <w:uiPriority w:val="99"/>
    <w:unhideWhenUsed/>
    <w:rsid w:val="000E408E"/>
    <w:pPr>
      <w:tabs>
        <w:tab w:val="center" w:pos="4536"/>
        <w:tab w:val="right" w:pos="9072"/>
      </w:tabs>
    </w:pPr>
  </w:style>
  <w:style w:type="character" w:customStyle="1" w:styleId="FooterChar">
    <w:name w:val="Footer Char"/>
    <w:basedOn w:val="DefaultParagraphFont"/>
    <w:link w:val="Footer"/>
    <w:uiPriority w:val="99"/>
    <w:rsid w:val="000E408E"/>
    <w:rPr>
      <w:rFonts w:eastAsia="Andale Sans UI"/>
      <w:kern w:val="1"/>
      <w:sz w:val="24"/>
      <w:szCs w:val="24"/>
    </w:rPr>
  </w:style>
  <w:style w:type="character" w:styleId="FollowedHyperlink">
    <w:name w:val="FollowedHyperlink"/>
    <w:basedOn w:val="DefaultParagraphFont"/>
    <w:uiPriority w:val="99"/>
    <w:semiHidden/>
    <w:unhideWhenUsed/>
    <w:rsid w:val="008D0A1C"/>
    <w:rPr>
      <w:color w:val="800080" w:themeColor="followedHyperlink"/>
      <w:u w:val="single"/>
    </w:rPr>
  </w:style>
  <w:style w:type="paragraph" w:styleId="TOCHeading">
    <w:name w:val="TOC Heading"/>
    <w:basedOn w:val="Heading1"/>
    <w:next w:val="Normal"/>
    <w:uiPriority w:val="39"/>
    <w:semiHidden/>
    <w:unhideWhenUsed/>
    <w:qFormat/>
    <w:rsid w:val="00162BCD"/>
    <w:pPr>
      <w:keepLines/>
      <w:widowControl/>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162BCD"/>
    <w:pPr>
      <w:spacing w:after="100"/>
    </w:pPr>
  </w:style>
  <w:style w:type="paragraph" w:styleId="TOC2">
    <w:name w:val="toc 2"/>
    <w:basedOn w:val="Normal"/>
    <w:next w:val="Normal"/>
    <w:autoRedefine/>
    <w:uiPriority w:val="39"/>
    <w:unhideWhenUsed/>
    <w:rsid w:val="00162BCD"/>
    <w:pPr>
      <w:spacing w:after="100"/>
      <w:ind w:left="240"/>
    </w:pPr>
  </w:style>
  <w:style w:type="character" w:customStyle="1" w:styleId="Heading6Char">
    <w:name w:val="Heading 6 Char"/>
    <w:basedOn w:val="DefaultParagraphFont"/>
    <w:link w:val="Heading6"/>
    <w:uiPriority w:val="9"/>
    <w:semiHidden/>
    <w:rsid w:val="00F235F3"/>
    <w:rPr>
      <w:rFonts w:asciiTheme="majorHAnsi" w:eastAsiaTheme="majorEastAsia" w:hAnsiTheme="majorHAnsi" w:cstheme="majorBidi"/>
      <w:i/>
      <w:iCs/>
      <w:color w:val="243F60" w:themeColor="accent1" w:themeShade="7F"/>
      <w:kern w:val="1"/>
      <w:sz w:val="24"/>
      <w:szCs w:val="24"/>
    </w:rPr>
  </w:style>
  <w:style w:type="character" w:customStyle="1" w:styleId="Heading7Char">
    <w:name w:val="Heading 7 Char"/>
    <w:basedOn w:val="DefaultParagraphFont"/>
    <w:link w:val="Heading7"/>
    <w:uiPriority w:val="9"/>
    <w:semiHidden/>
    <w:rsid w:val="00F235F3"/>
    <w:rPr>
      <w:rFonts w:asciiTheme="majorHAnsi" w:eastAsiaTheme="majorEastAsia" w:hAnsiTheme="majorHAnsi" w:cstheme="majorBidi"/>
      <w:i/>
      <w:iCs/>
      <w:color w:val="404040" w:themeColor="text1" w:themeTint="BF"/>
      <w:kern w:val="1"/>
      <w:sz w:val="24"/>
      <w:szCs w:val="24"/>
    </w:rPr>
  </w:style>
  <w:style w:type="character" w:customStyle="1" w:styleId="Heading8Char">
    <w:name w:val="Heading 8 Char"/>
    <w:basedOn w:val="DefaultParagraphFont"/>
    <w:link w:val="Heading8"/>
    <w:uiPriority w:val="9"/>
    <w:semiHidden/>
    <w:rsid w:val="00F235F3"/>
    <w:rPr>
      <w:rFonts w:asciiTheme="majorHAnsi" w:eastAsiaTheme="majorEastAsia" w:hAnsiTheme="majorHAnsi" w:cstheme="majorBidi"/>
      <w:color w:val="404040" w:themeColor="text1" w:themeTint="BF"/>
      <w:kern w:val="1"/>
    </w:rPr>
  </w:style>
  <w:style w:type="character" w:customStyle="1" w:styleId="Heading9Char">
    <w:name w:val="Heading 9 Char"/>
    <w:basedOn w:val="DefaultParagraphFont"/>
    <w:link w:val="Heading9"/>
    <w:uiPriority w:val="9"/>
    <w:semiHidden/>
    <w:rsid w:val="00F235F3"/>
    <w:rPr>
      <w:rFonts w:asciiTheme="majorHAnsi" w:eastAsiaTheme="majorEastAsia" w:hAnsiTheme="majorHAnsi" w:cstheme="majorBidi"/>
      <w:i/>
      <w:iCs/>
      <w:color w:val="404040" w:themeColor="text1" w:themeTint="BF"/>
      <w:kern w:val="1"/>
    </w:rPr>
  </w:style>
  <w:style w:type="paragraph" w:styleId="TableofFigures">
    <w:name w:val="table of figures"/>
    <w:basedOn w:val="Normal"/>
    <w:next w:val="Normal"/>
    <w:uiPriority w:val="99"/>
    <w:unhideWhenUsed/>
    <w:rsid w:val="000F564A"/>
  </w:style>
  <w:style w:type="character" w:styleId="IntenseEmphasis">
    <w:name w:val="Intense Emphasis"/>
    <w:basedOn w:val="DefaultParagraphFont"/>
    <w:uiPriority w:val="21"/>
    <w:qFormat/>
    <w:rsid w:val="00E71ED1"/>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www.webcom-eu.org" TargetMode="External"/><Relationship Id="rId26" Type="http://schemas.openxmlformats.org/officeDocument/2006/relationships/image" Target="media/image5.png"/><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www.webcom-eu.org" TargetMode="External"/><Relationship Id="rId34" Type="http://schemas.openxmlformats.org/officeDocument/2006/relationships/image" Target="media/image1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hyperlink" Target="http://www.amazon.com/OPC-Unified-Architecture-Wolfgang-Mahnke/dp/3540688986/ref=sr_1_1?ie=UTF8&amp;s=books&amp;qid=1295962497&amp;sr=1-1" TargetMode="External"/><Relationship Id="rId25" Type="http://schemas.openxmlformats.org/officeDocument/2006/relationships/header" Target="header2.xml"/><Relationship Id="rId33" Type="http://schemas.openxmlformats.org/officeDocument/2006/relationships/header" Target="header5.xml"/><Relationship Id="rId38"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www.opcfoundation.com/ua" TargetMode="External"/><Relationship Id="rId20" Type="http://schemas.openxmlformats.org/officeDocument/2006/relationships/hyperlink" Target="http://www.unified-automation.com/opc-ua-clients" TargetMode="External"/><Relationship Id="rId29" Type="http://schemas.openxmlformats.org/officeDocument/2006/relationships/image" Target="media/image8.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vincent.vanderputten@artesis.be"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www.opcfoundation.com"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hyperlink" Target="http://www.softing.com/home/en/industrial-automation/products/opc/literature/purchase.php?navanchor=3010183" TargetMode="External"/><Relationship Id="rId31"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webcom-eu.org"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header" Target="header3.xml"/><Relationship Id="rId35" Type="http://schemas.openxmlformats.org/officeDocument/2006/relationships/header" Target="header6.xml"/><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mailto:vincent.vanderputten@artesis.be" TargetMode="External"/><Relationship Id="rId2" Type="http://schemas.openxmlformats.org/officeDocument/2006/relationships/hyperlink" Target="mailto:dirk.vanderlinden@artesis.be" TargetMode="External"/><Relationship Id="rId1" Type="http://schemas.openxmlformats.org/officeDocument/2006/relationships/hyperlink" Target="http://www.artesis.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8BCCB-4725-4B38-BC51-158370F7D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TotalTime>
  <Pages>1</Pages>
  <Words>14311</Words>
  <Characters>78713</Characters>
  <Application>Microsoft Office Word</Application>
  <DocSecurity>0</DocSecurity>
  <Lines>655</Lines>
  <Paragraphs>185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92839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dc:creator>
  <cp:lastModifiedBy>Vincent</cp:lastModifiedBy>
  <cp:revision>22</cp:revision>
  <cp:lastPrinted>2011-02-10T14:21:00Z</cp:lastPrinted>
  <dcterms:created xsi:type="dcterms:W3CDTF">2011-02-10T13:30:00Z</dcterms:created>
  <dcterms:modified xsi:type="dcterms:W3CDTF">2011-11-23T15:04:00Z</dcterms:modified>
</cp:coreProperties>
</file>